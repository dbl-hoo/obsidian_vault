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000" w:firstRow="0" w:lastRow="0" w:firstColumn="0" w:lastColumn="0" w:noHBand="0" w:noVBand="0"/>
      </w:tblPr>
      <w:tblGrid>
        <w:gridCol w:w="34"/>
        <w:gridCol w:w="15667"/>
      </w:tblGrid>
      <w:tr w:rsidR="00CB290A" w14:paraId="64AEC6A8" w14:textId="77777777">
        <w:trPr>
          <w:trHeight w:val="91"/>
        </w:trPr>
        <w:tc>
          <w:tcPr>
            <w:tcW w:w="34" w:type="dxa"/>
          </w:tcPr>
          <w:p w14:paraId="25C62891" w14:textId="77777777" w:rsidR="00CB290A" w:rsidRDefault="00CB290A">
            <w:pPr>
              <w:pStyle w:val="EmptyCellLayoutStyle"/>
              <w:spacing w:after="0" w:line="240" w:lineRule="auto"/>
            </w:pPr>
          </w:p>
        </w:tc>
        <w:tc>
          <w:tcPr>
            <w:tcW w:w="15667" w:type="dxa"/>
          </w:tcPr>
          <w:p w14:paraId="3E0F1BEA" w14:textId="77777777" w:rsidR="00CB290A" w:rsidRDefault="00CB290A">
            <w:pPr>
              <w:pStyle w:val="EmptyCellLayoutStyle"/>
              <w:spacing w:after="0" w:line="240" w:lineRule="auto"/>
            </w:pPr>
          </w:p>
        </w:tc>
      </w:tr>
      <w:tr w:rsidR="00CB290A" w14:paraId="71CCA84C" w14:textId="77777777">
        <w:tc>
          <w:tcPr>
            <w:tcW w:w="34" w:type="dxa"/>
          </w:tcPr>
          <w:p w14:paraId="20081564" w14:textId="77777777" w:rsidR="00CB290A" w:rsidRDefault="00CB290A">
            <w:pPr>
              <w:pStyle w:val="EmptyCellLayoutStyle"/>
              <w:spacing w:after="0" w:line="240" w:lineRule="auto"/>
            </w:pPr>
          </w:p>
        </w:tc>
        <w:tc>
          <w:tcPr>
            <w:tcW w:w="15667"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67"/>
            </w:tblGrid>
            <w:tr w:rsidR="00CB290A" w14:paraId="7C20EF13" w14:textId="77777777">
              <w:trPr>
                <w:trHeight w:val="3080"/>
              </w:trPr>
              <w:tc>
                <w:tcPr>
                  <w:tcW w:w="15667"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5667"/>
                  </w:tblGrid>
                  <w:tr w:rsidR="00CB290A" w14:paraId="5C9CF783" w14:textId="77777777">
                    <w:trPr>
                      <w:trHeight w:val="114"/>
                    </w:trPr>
                    <w:tc>
                      <w:tcPr>
                        <w:tcW w:w="15667" w:type="dxa"/>
                      </w:tcPr>
                      <w:p w14:paraId="7129688E" w14:textId="77777777" w:rsidR="00CB290A" w:rsidRDefault="00CB290A">
                        <w:pPr>
                          <w:pStyle w:val="EmptyCellLayoutStyle"/>
                          <w:spacing w:after="0" w:line="240" w:lineRule="auto"/>
                        </w:pPr>
                      </w:p>
                    </w:tc>
                  </w:tr>
                  <w:tr w:rsidR="00CB290A" w14:paraId="6E110B38" w14:textId="77777777">
                    <w:tc>
                      <w:tcPr>
                        <w:tcW w:w="15667" w:type="dxa"/>
                      </w:tcPr>
                      <w:tbl>
                        <w:tblPr>
                          <w:tblW w:w="0" w:type="auto"/>
                          <w:tblBorders>
                            <w:top w:val="nil"/>
                            <w:left w:val="nil"/>
                            <w:bottom w:val="single" w:sz="11" w:space="0" w:color="000000"/>
                            <w:right w:val="nil"/>
                          </w:tblBorders>
                          <w:tblCellMar>
                            <w:left w:w="0" w:type="dxa"/>
                            <w:right w:w="0" w:type="dxa"/>
                          </w:tblCellMar>
                          <w:tblLook w:val="0000" w:firstRow="0" w:lastRow="0" w:firstColumn="0" w:lastColumn="0" w:noHBand="0" w:noVBand="0"/>
                        </w:tblPr>
                        <w:tblGrid>
                          <w:gridCol w:w="15667"/>
                        </w:tblGrid>
                        <w:tr w:rsidR="00CB290A" w14:paraId="51D1E616" w14:textId="77777777">
                          <w:tc>
                            <w:tcPr>
                              <w:tcW w:w="15667"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89"/>
                                <w:gridCol w:w="2952"/>
                                <w:gridCol w:w="3053"/>
                                <w:gridCol w:w="3194"/>
                                <w:gridCol w:w="2692"/>
                                <w:gridCol w:w="3484"/>
                              </w:tblGrid>
                              <w:tr w:rsidR="00CB290A" w14:paraId="505536BC" w14:textId="77777777">
                                <w:trPr>
                                  <w:trHeight w:val="211"/>
                                </w:trPr>
                                <w:tc>
                                  <w:tcPr>
                                    <w:tcW w:w="289" w:type="dxa"/>
                                    <w:tcBorders>
                                      <w:top w:val="nil"/>
                                      <w:left w:val="nil"/>
                                      <w:bottom w:val="nil"/>
                                      <w:right w:val="nil"/>
                                    </w:tcBorders>
                                    <w:tcMar>
                                      <w:top w:w="5" w:type="dxa"/>
                                      <w:left w:w="0" w:type="dxa"/>
                                      <w:bottom w:w="0" w:type="dxa"/>
                                      <w:right w:w="0" w:type="dxa"/>
                                    </w:tcMar>
                                  </w:tcPr>
                                  <w:p w14:paraId="0CD03409" w14:textId="77777777" w:rsidR="00CB290A" w:rsidRDefault="00826B19">
                                    <w:pPr>
                                      <w:spacing w:after="0" w:line="240" w:lineRule="auto"/>
                                      <w:jc w:val="center"/>
                                    </w:pPr>
                                    <w:r>
                                      <w:rPr>
                                        <w:rFonts w:ascii="Arial" w:eastAsia="Arial" w:hAnsi="Arial"/>
                                        <w:b/>
                                        <w:color w:val="000000"/>
                                        <w:sz w:val="16"/>
                                      </w:rPr>
                                      <w:t>1</w:t>
                                    </w:r>
                                  </w:p>
                                </w:tc>
                                <w:tc>
                                  <w:tcPr>
                                    <w:tcW w:w="2952" w:type="dxa"/>
                                    <w:tcBorders>
                                      <w:top w:val="nil"/>
                                      <w:left w:val="nil"/>
                                      <w:bottom w:val="nil"/>
                                      <w:right w:val="nil"/>
                                    </w:tcBorders>
                                    <w:tcMar>
                                      <w:top w:w="0" w:type="dxa"/>
                                      <w:left w:w="39" w:type="dxa"/>
                                      <w:bottom w:w="0" w:type="dxa"/>
                                      <w:right w:w="39" w:type="dxa"/>
                                    </w:tcMar>
                                  </w:tcPr>
                                  <w:p w14:paraId="2A68EFC6" w14:textId="77777777" w:rsidR="00CB290A" w:rsidRDefault="00826B19">
                                    <w:pPr>
                                      <w:spacing w:after="0" w:line="240" w:lineRule="auto"/>
                                    </w:pPr>
                                    <w:r>
                                      <w:rPr>
                                        <w:rFonts w:ascii="Arial" w:eastAsia="Arial" w:hAnsi="Arial"/>
                                        <w:b/>
                                        <w:color w:val="000000"/>
                                        <w:sz w:val="16"/>
                                      </w:rPr>
                                      <w:t>Baxter Health</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44"/>
                                      <w:gridCol w:w="20"/>
                                      <w:gridCol w:w="1967"/>
                                      <w:gridCol w:w="22"/>
                                    </w:tblGrid>
                                    <w:tr w:rsidR="00CB290A" w14:paraId="0D09E432" w14:textId="77777777">
                                      <w:trPr>
                                        <w:trHeight w:val="216"/>
                                      </w:trPr>
                                      <w:tc>
                                        <w:tcPr>
                                          <w:tcW w:w="1044" w:type="dxa"/>
                                        </w:tcPr>
                                        <w:tbl>
                                          <w:tblPr>
                                            <w:tblW w:w="0" w:type="auto"/>
                                            <w:tblCellMar>
                                              <w:left w:w="0" w:type="dxa"/>
                                              <w:right w:w="0" w:type="dxa"/>
                                            </w:tblCellMar>
                                            <w:tblLook w:val="0000" w:firstRow="0" w:lastRow="0" w:firstColumn="0" w:lastColumn="0" w:noHBand="0" w:noVBand="0"/>
                                          </w:tblPr>
                                          <w:tblGrid>
                                            <w:gridCol w:w="1044"/>
                                          </w:tblGrid>
                                          <w:tr w:rsidR="00CB290A" w14:paraId="5BE43542" w14:textId="77777777">
                                            <w:trPr>
                                              <w:trHeight w:val="216"/>
                                            </w:trPr>
                                            <w:tc>
                                              <w:tcPr>
                                                <w:tcW w:w="1044" w:type="dxa"/>
                                                <w:tcBorders>
                                                  <w:top w:val="nil"/>
                                                  <w:left w:val="nil"/>
                                                  <w:bottom w:val="nil"/>
                                                  <w:right w:val="nil"/>
                                                </w:tcBorders>
                                                <w:tcMar>
                                                  <w:top w:w="0" w:type="dxa"/>
                                                  <w:left w:w="39" w:type="dxa"/>
                                                  <w:bottom w:w="0" w:type="dxa"/>
                                                  <w:right w:w="39" w:type="dxa"/>
                                                </w:tcMar>
                                              </w:tcPr>
                                              <w:p w14:paraId="16C342BE" w14:textId="77777777" w:rsidR="00CB290A" w:rsidRDefault="00826B19">
                                                <w:pPr>
                                                  <w:spacing w:after="0" w:line="240" w:lineRule="auto"/>
                                                </w:pPr>
                                                <w:r>
                                                  <w:rPr>
                                                    <w:rFonts w:ascii="Arial" w:eastAsia="Arial" w:hAnsi="Arial"/>
                                                    <w:b/>
                                                    <w:color w:val="000000"/>
                                                    <w:sz w:val="16"/>
                                                  </w:rPr>
                                                  <w:t>Submarket:</w:t>
                                                </w:r>
                                              </w:p>
                                            </w:tc>
                                          </w:tr>
                                        </w:tbl>
                                        <w:p w14:paraId="5CDC14B1" w14:textId="77777777" w:rsidR="00CB290A" w:rsidRDefault="00CB290A">
                                          <w:pPr>
                                            <w:spacing w:after="0" w:line="240" w:lineRule="auto"/>
                                          </w:pPr>
                                        </w:p>
                                      </w:tc>
                                      <w:tc>
                                        <w:tcPr>
                                          <w:tcW w:w="20" w:type="dxa"/>
                                        </w:tcPr>
                                        <w:p w14:paraId="0212C3D7" w14:textId="77777777" w:rsidR="00CB290A" w:rsidRDefault="00CB290A">
                                          <w:pPr>
                                            <w:pStyle w:val="EmptyCellLayoutStyle"/>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1ADAF8E5" w14:textId="77777777">
                                            <w:trPr>
                                              <w:trHeight w:val="216"/>
                                            </w:trPr>
                                            <w:tc>
                                              <w:tcPr>
                                                <w:tcW w:w="1967" w:type="dxa"/>
                                                <w:tcBorders>
                                                  <w:top w:val="nil"/>
                                                  <w:left w:val="nil"/>
                                                  <w:bottom w:val="nil"/>
                                                  <w:right w:val="nil"/>
                                                </w:tcBorders>
                                                <w:tcMar>
                                                  <w:top w:w="0" w:type="dxa"/>
                                                  <w:left w:w="0" w:type="dxa"/>
                                                  <w:bottom w:w="0" w:type="dxa"/>
                                                  <w:right w:w="39" w:type="dxa"/>
                                                </w:tcMar>
                                              </w:tcPr>
                                              <w:p w14:paraId="24EFB40C" w14:textId="77777777" w:rsidR="00CB290A" w:rsidRDefault="00826B19">
                                                <w:pPr>
                                                  <w:spacing w:after="0" w:line="240" w:lineRule="auto"/>
                                                  <w:jc w:val="right"/>
                                                </w:pPr>
                                                <w:r>
                                                  <w:rPr>
                                                    <w:rFonts w:ascii="Arial" w:eastAsia="Arial" w:hAnsi="Arial"/>
                                                    <w:color w:val="000000"/>
                                                    <w:sz w:val="16"/>
                                                  </w:rPr>
                                                  <w:t>Hanley Industrial</w:t>
                                                </w:r>
                                              </w:p>
                                            </w:tc>
                                          </w:tr>
                                        </w:tbl>
                                        <w:p w14:paraId="5D8B2D13" w14:textId="77777777" w:rsidR="00CB290A" w:rsidRDefault="00CB290A">
                                          <w:pPr>
                                            <w:spacing w:after="0" w:line="240" w:lineRule="auto"/>
                                          </w:pPr>
                                        </w:p>
                                      </w:tc>
                                      <w:tc>
                                        <w:tcPr>
                                          <w:tcW w:w="22" w:type="dxa"/>
                                        </w:tcPr>
                                        <w:p w14:paraId="3F4D2179" w14:textId="77777777" w:rsidR="00CB290A" w:rsidRDefault="00CB290A">
                                          <w:pPr>
                                            <w:pStyle w:val="EmptyCellLayoutStyle"/>
                                            <w:spacing w:after="0" w:line="240" w:lineRule="auto"/>
                                          </w:pPr>
                                        </w:p>
                                      </w:tc>
                                    </w:tr>
                                  </w:tbl>
                                  <w:p w14:paraId="4F83FF58"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178"/>
                                      <w:gridCol w:w="40"/>
                                      <w:gridCol w:w="1900"/>
                                    </w:tblGrid>
                                    <w:tr w:rsidR="00CB290A" w14:paraId="1DDB5DD2" w14:textId="77777777">
                                      <w:trPr>
                                        <w:trHeight w:val="216"/>
                                      </w:trPr>
                                      <w:tc>
                                        <w:tcPr>
                                          <w:tcW w:w="75" w:type="dxa"/>
                                        </w:tcPr>
                                        <w:p w14:paraId="15E7C11E" w14:textId="77777777" w:rsidR="00CB290A" w:rsidRDefault="00CB290A">
                                          <w:pPr>
                                            <w:pStyle w:val="EmptyCellLayoutStyle"/>
                                            <w:spacing w:after="0" w:line="240" w:lineRule="auto"/>
                                          </w:pPr>
                                        </w:p>
                                      </w:tc>
                                      <w:tc>
                                        <w:tcPr>
                                          <w:tcW w:w="1178" w:type="dxa"/>
                                        </w:tcPr>
                                        <w:tbl>
                                          <w:tblPr>
                                            <w:tblW w:w="0" w:type="auto"/>
                                            <w:tblCellMar>
                                              <w:left w:w="0" w:type="dxa"/>
                                              <w:right w:w="0" w:type="dxa"/>
                                            </w:tblCellMar>
                                            <w:tblLook w:val="0000" w:firstRow="0" w:lastRow="0" w:firstColumn="0" w:lastColumn="0" w:noHBand="0" w:noVBand="0"/>
                                          </w:tblPr>
                                          <w:tblGrid>
                                            <w:gridCol w:w="1178"/>
                                          </w:tblGrid>
                                          <w:tr w:rsidR="00CB290A" w14:paraId="494B26C5" w14:textId="77777777">
                                            <w:trPr>
                                              <w:trHeight w:val="216"/>
                                            </w:trPr>
                                            <w:tc>
                                              <w:tcPr>
                                                <w:tcW w:w="1178" w:type="dxa"/>
                                                <w:tcBorders>
                                                  <w:top w:val="nil"/>
                                                  <w:left w:val="nil"/>
                                                  <w:bottom w:val="nil"/>
                                                  <w:right w:val="nil"/>
                                                </w:tcBorders>
                                                <w:tcMar>
                                                  <w:top w:w="0" w:type="dxa"/>
                                                  <w:left w:w="39" w:type="dxa"/>
                                                  <w:bottom w:w="0" w:type="dxa"/>
                                                  <w:right w:w="39" w:type="dxa"/>
                                                </w:tcMar>
                                              </w:tcPr>
                                              <w:p w14:paraId="76E84FD2" w14:textId="77777777" w:rsidR="00CB290A" w:rsidRDefault="00826B19">
                                                <w:pPr>
                                                  <w:spacing w:after="0" w:line="240" w:lineRule="auto"/>
                                                </w:pPr>
                                                <w:r>
                                                  <w:rPr>
                                                    <w:rFonts w:ascii="Arial" w:eastAsia="Arial" w:hAnsi="Arial"/>
                                                    <w:b/>
                                                    <w:color w:val="000000"/>
                                                    <w:sz w:val="16"/>
                                                  </w:rPr>
                                                  <w:t>Comp Type:</w:t>
                                                </w:r>
                                              </w:p>
                                            </w:tc>
                                          </w:tr>
                                        </w:tbl>
                                        <w:p w14:paraId="631B3A97" w14:textId="77777777" w:rsidR="00CB290A" w:rsidRDefault="00CB290A">
                                          <w:pPr>
                                            <w:spacing w:after="0" w:line="240" w:lineRule="auto"/>
                                          </w:pPr>
                                        </w:p>
                                      </w:tc>
                                      <w:tc>
                                        <w:tcPr>
                                          <w:tcW w:w="40" w:type="dxa"/>
                                        </w:tcPr>
                                        <w:p w14:paraId="26A3A9B2" w14:textId="77777777" w:rsidR="00CB290A" w:rsidRDefault="00CB290A">
                                          <w:pPr>
                                            <w:pStyle w:val="EmptyCellLayoutStyle"/>
                                            <w:spacing w:after="0" w:line="240" w:lineRule="auto"/>
                                          </w:pPr>
                                        </w:p>
                                      </w:tc>
                                      <w:tc>
                                        <w:tcPr>
                                          <w:tcW w:w="1900" w:type="dxa"/>
                                        </w:tcPr>
                                        <w:tbl>
                                          <w:tblPr>
                                            <w:tblW w:w="0" w:type="auto"/>
                                            <w:tblCellMar>
                                              <w:left w:w="0" w:type="dxa"/>
                                              <w:right w:w="0" w:type="dxa"/>
                                            </w:tblCellMar>
                                            <w:tblLook w:val="0000" w:firstRow="0" w:lastRow="0" w:firstColumn="0" w:lastColumn="0" w:noHBand="0" w:noVBand="0"/>
                                          </w:tblPr>
                                          <w:tblGrid>
                                            <w:gridCol w:w="1900"/>
                                          </w:tblGrid>
                                          <w:tr w:rsidR="00CB290A" w14:paraId="125D8252" w14:textId="77777777">
                                            <w:trPr>
                                              <w:trHeight w:val="216"/>
                                            </w:trPr>
                                            <w:tc>
                                              <w:tcPr>
                                                <w:tcW w:w="1900" w:type="dxa"/>
                                                <w:tcBorders>
                                                  <w:top w:val="nil"/>
                                                  <w:left w:val="nil"/>
                                                  <w:bottom w:val="nil"/>
                                                  <w:right w:val="nil"/>
                                                </w:tcBorders>
                                                <w:tcMar>
                                                  <w:top w:w="0" w:type="dxa"/>
                                                  <w:left w:w="0" w:type="dxa"/>
                                                  <w:bottom w:w="0" w:type="dxa"/>
                                                  <w:right w:w="39" w:type="dxa"/>
                                                </w:tcMar>
                                              </w:tcPr>
                                              <w:p w14:paraId="6FB1C849" w14:textId="77777777" w:rsidR="00CB290A" w:rsidRDefault="00826B19">
                                                <w:pPr>
                                                  <w:spacing w:after="0" w:line="240" w:lineRule="auto"/>
                                                  <w:jc w:val="right"/>
                                                </w:pPr>
                                                <w:r>
                                                  <w:rPr>
                                                    <w:rFonts w:ascii="Arial" w:eastAsia="Arial" w:hAnsi="Arial"/>
                                                    <w:color w:val="000000"/>
                                                    <w:sz w:val="16"/>
                                                  </w:rPr>
                                                  <w:t>Direct</w:t>
                                                </w:r>
                                              </w:p>
                                            </w:tc>
                                          </w:tr>
                                        </w:tbl>
                                        <w:p w14:paraId="285D498D" w14:textId="77777777" w:rsidR="00CB290A" w:rsidRDefault="00CB290A">
                                          <w:pPr>
                                            <w:spacing w:after="0" w:line="240" w:lineRule="auto"/>
                                          </w:pPr>
                                        </w:p>
                                      </w:tc>
                                    </w:tr>
                                  </w:tbl>
                                  <w:p w14:paraId="03AB1297"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6"/>
                                      <w:gridCol w:w="1180"/>
                                      <w:gridCol w:w="80"/>
                                      <w:gridCol w:w="1348"/>
                                      <w:gridCol w:w="48"/>
                                    </w:tblGrid>
                                    <w:tr w:rsidR="00CB290A" w14:paraId="09986BE1" w14:textId="77777777">
                                      <w:trPr>
                                        <w:trHeight w:val="216"/>
                                      </w:trPr>
                                      <w:tc>
                                        <w:tcPr>
                                          <w:tcW w:w="36" w:type="dxa"/>
                                        </w:tcPr>
                                        <w:p w14:paraId="54F4E167" w14:textId="77777777" w:rsidR="00CB290A" w:rsidRDefault="00CB290A">
                                          <w:pPr>
                                            <w:pStyle w:val="EmptyCellLayoutStyle"/>
                                            <w:spacing w:after="0" w:line="240" w:lineRule="auto"/>
                                          </w:pPr>
                                        </w:p>
                                      </w:tc>
                                      <w:tc>
                                        <w:tcPr>
                                          <w:tcW w:w="1180" w:type="dxa"/>
                                        </w:tcPr>
                                        <w:tbl>
                                          <w:tblPr>
                                            <w:tblW w:w="0" w:type="auto"/>
                                            <w:tblCellMar>
                                              <w:left w:w="0" w:type="dxa"/>
                                              <w:right w:w="0" w:type="dxa"/>
                                            </w:tblCellMar>
                                            <w:tblLook w:val="0000" w:firstRow="0" w:lastRow="0" w:firstColumn="0" w:lastColumn="0" w:noHBand="0" w:noVBand="0"/>
                                          </w:tblPr>
                                          <w:tblGrid>
                                            <w:gridCol w:w="1180"/>
                                          </w:tblGrid>
                                          <w:tr w:rsidR="00CB290A" w14:paraId="05EDD422" w14:textId="77777777">
                                            <w:trPr>
                                              <w:trHeight w:val="216"/>
                                            </w:trPr>
                                            <w:tc>
                                              <w:tcPr>
                                                <w:tcW w:w="1180" w:type="dxa"/>
                                                <w:tcBorders>
                                                  <w:top w:val="nil"/>
                                                  <w:left w:val="nil"/>
                                                  <w:bottom w:val="nil"/>
                                                  <w:right w:val="nil"/>
                                                </w:tcBorders>
                                                <w:tcMar>
                                                  <w:top w:w="0" w:type="dxa"/>
                                                  <w:left w:w="9" w:type="dxa"/>
                                                  <w:bottom w:w="0" w:type="dxa"/>
                                                  <w:right w:w="39" w:type="dxa"/>
                                                </w:tcMar>
                                              </w:tcPr>
                                              <w:p w14:paraId="51780F3F" w14:textId="77777777" w:rsidR="00CB290A" w:rsidRDefault="00826B19">
                                                <w:pPr>
                                                  <w:spacing w:after="0" w:line="240" w:lineRule="auto"/>
                                                </w:pPr>
                                                <w:r>
                                                  <w:rPr>
                                                    <w:rFonts w:ascii="Arial" w:eastAsia="Arial" w:hAnsi="Arial"/>
                                                    <w:b/>
                                                    <w:color w:val="000000"/>
                                                    <w:sz w:val="16"/>
                                                  </w:rPr>
                                                  <w:t>Date Leased:</w:t>
                                                </w:r>
                                              </w:p>
                                            </w:tc>
                                          </w:tr>
                                        </w:tbl>
                                        <w:p w14:paraId="0FEFD394" w14:textId="77777777" w:rsidR="00CB290A" w:rsidRDefault="00CB290A">
                                          <w:pPr>
                                            <w:spacing w:after="0" w:line="240" w:lineRule="auto"/>
                                          </w:pPr>
                                        </w:p>
                                      </w:tc>
                                      <w:tc>
                                        <w:tcPr>
                                          <w:tcW w:w="80" w:type="dxa"/>
                                        </w:tcPr>
                                        <w:p w14:paraId="7E948338" w14:textId="77777777" w:rsidR="00CB290A" w:rsidRDefault="00CB290A">
                                          <w:pPr>
                                            <w:pStyle w:val="EmptyCellLayoutStyle"/>
                                            <w:spacing w:after="0" w:line="240" w:lineRule="auto"/>
                                          </w:pPr>
                                        </w:p>
                                      </w:tc>
                                      <w:tc>
                                        <w:tcPr>
                                          <w:tcW w:w="1348" w:type="dxa"/>
                                        </w:tcPr>
                                        <w:tbl>
                                          <w:tblPr>
                                            <w:tblW w:w="0" w:type="auto"/>
                                            <w:tblCellMar>
                                              <w:left w:w="0" w:type="dxa"/>
                                              <w:right w:w="0" w:type="dxa"/>
                                            </w:tblCellMar>
                                            <w:tblLook w:val="0000" w:firstRow="0" w:lastRow="0" w:firstColumn="0" w:lastColumn="0" w:noHBand="0" w:noVBand="0"/>
                                          </w:tblPr>
                                          <w:tblGrid>
                                            <w:gridCol w:w="1348"/>
                                          </w:tblGrid>
                                          <w:tr w:rsidR="00CB290A" w14:paraId="60DD94F4" w14:textId="77777777">
                                            <w:trPr>
                                              <w:trHeight w:val="216"/>
                                            </w:trPr>
                                            <w:tc>
                                              <w:tcPr>
                                                <w:tcW w:w="1348" w:type="dxa"/>
                                                <w:tcBorders>
                                                  <w:top w:val="nil"/>
                                                  <w:left w:val="nil"/>
                                                  <w:bottom w:val="nil"/>
                                                  <w:right w:val="nil"/>
                                                </w:tcBorders>
                                                <w:tcMar>
                                                  <w:top w:w="0" w:type="dxa"/>
                                                  <w:left w:w="0" w:type="dxa"/>
                                                  <w:bottom w:w="0" w:type="dxa"/>
                                                  <w:right w:w="39" w:type="dxa"/>
                                                </w:tcMar>
                                              </w:tcPr>
                                              <w:p w14:paraId="227AECDD" w14:textId="77777777" w:rsidR="00CB290A" w:rsidRDefault="00826B19">
                                                <w:pPr>
                                                  <w:spacing w:after="0" w:line="240" w:lineRule="auto"/>
                                                  <w:jc w:val="right"/>
                                                </w:pPr>
                                                <w:r>
                                                  <w:rPr>
                                                    <w:rFonts w:ascii="Arial" w:eastAsia="Arial" w:hAnsi="Arial"/>
                                                    <w:color w:val="000000"/>
                                                    <w:sz w:val="16"/>
                                                  </w:rPr>
                                                  <w:t>03/09/2026</w:t>
                                                </w:r>
                                              </w:p>
                                            </w:tc>
                                          </w:tr>
                                        </w:tbl>
                                        <w:p w14:paraId="2FA83719" w14:textId="77777777" w:rsidR="00CB290A" w:rsidRDefault="00CB290A">
                                          <w:pPr>
                                            <w:spacing w:after="0" w:line="240" w:lineRule="auto"/>
                                          </w:pPr>
                                        </w:p>
                                      </w:tc>
                                      <w:tc>
                                        <w:tcPr>
                                          <w:tcW w:w="48" w:type="dxa"/>
                                        </w:tcPr>
                                        <w:p w14:paraId="6356877B" w14:textId="77777777" w:rsidR="00CB290A" w:rsidRDefault="00CB290A">
                                          <w:pPr>
                                            <w:pStyle w:val="EmptyCellLayoutStyle"/>
                                            <w:spacing w:after="0" w:line="240" w:lineRule="auto"/>
                                          </w:pPr>
                                        </w:p>
                                      </w:tc>
                                    </w:tr>
                                  </w:tbl>
                                  <w:p w14:paraId="376F4352"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12"/>
                                      <w:gridCol w:w="2683"/>
                                      <w:gridCol w:w="87"/>
                                    </w:tblGrid>
                                    <w:tr w:rsidR="00CB290A" w14:paraId="69AF93D0" w14:textId="77777777">
                                      <w:trPr>
                                        <w:trHeight w:val="216"/>
                                      </w:trPr>
                                      <w:tc>
                                        <w:tcPr>
                                          <w:tcW w:w="712" w:type="dxa"/>
                                        </w:tcPr>
                                        <w:tbl>
                                          <w:tblPr>
                                            <w:tblW w:w="0" w:type="auto"/>
                                            <w:tblCellMar>
                                              <w:left w:w="0" w:type="dxa"/>
                                              <w:right w:w="0" w:type="dxa"/>
                                            </w:tblCellMar>
                                            <w:tblLook w:val="0000" w:firstRow="0" w:lastRow="0" w:firstColumn="0" w:lastColumn="0" w:noHBand="0" w:noVBand="0"/>
                                          </w:tblPr>
                                          <w:tblGrid>
                                            <w:gridCol w:w="712"/>
                                          </w:tblGrid>
                                          <w:tr w:rsidR="00CB290A" w14:paraId="56BB5F1E" w14:textId="77777777">
                                            <w:trPr>
                                              <w:trHeight w:val="216"/>
                                            </w:trPr>
                                            <w:tc>
                                              <w:tcPr>
                                                <w:tcW w:w="712" w:type="dxa"/>
                                                <w:tcBorders>
                                                  <w:top w:val="nil"/>
                                                  <w:left w:val="nil"/>
                                                  <w:bottom w:val="nil"/>
                                                  <w:right w:val="nil"/>
                                                </w:tcBorders>
                                                <w:tcMar>
                                                  <w:top w:w="0" w:type="dxa"/>
                                                  <w:left w:w="49" w:type="dxa"/>
                                                  <w:bottom w:w="0" w:type="dxa"/>
                                                  <w:right w:w="39" w:type="dxa"/>
                                                </w:tcMar>
                                              </w:tcPr>
                                              <w:p w14:paraId="42767D8D" w14:textId="77777777" w:rsidR="00CB290A" w:rsidRDefault="00826B19">
                                                <w:pPr>
                                                  <w:spacing w:after="0" w:line="240" w:lineRule="auto"/>
                                                </w:pPr>
                                                <w:r>
                                                  <w:rPr>
                                                    <w:rFonts w:ascii="Arial" w:eastAsia="Arial" w:hAnsi="Arial"/>
                                                    <w:b/>
                                                    <w:color w:val="000000"/>
                                                    <w:sz w:val="16"/>
                                                  </w:rPr>
                                                  <w:t>Tenant:</w:t>
                                                </w:r>
                                              </w:p>
                                            </w:tc>
                                          </w:tr>
                                        </w:tbl>
                                        <w:p w14:paraId="6D3CD404" w14:textId="77777777" w:rsidR="00CB290A" w:rsidRDefault="00CB290A">
                                          <w:pPr>
                                            <w:spacing w:after="0" w:line="240" w:lineRule="auto"/>
                                          </w:pPr>
                                        </w:p>
                                      </w:tc>
                                      <w:tc>
                                        <w:tcPr>
                                          <w:tcW w:w="2683" w:type="dxa"/>
                                        </w:tcPr>
                                        <w:tbl>
                                          <w:tblPr>
                                            <w:tblW w:w="0" w:type="auto"/>
                                            <w:tblCellMar>
                                              <w:left w:w="0" w:type="dxa"/>
                                              <w:right w:w="0" w:type="dxa"/>
                                            </w:tblCellMar>
                                            <w:tblLook w:val="0000" w:firstRow="0" w:lastRow="0" w:firstColumn="0" w:lastColumn="0" w:noHBand="0" w:noVBand="0"/>
                                          </w:tblPr>
                                          <w:tblGrid>
                                            <w:gridCol w:w="2683"/>
                                          </w:tblGrid>
                                          <w:tr w:rsidR="00CB290A" w14:paraId="4D86029B" w14:textId="77777777">
                                            <w:trPr>
                                              <w:trHeight w:val="216"/>
                                            </w:trPr>
                                            <w:tc>
                                              <w:tcPr>
                                                <w:tcW w:w="2683" w:type="dxa"/>
                                                <w:tcBorders>
                                                  <w:top w:val="nil"/>
                                                  <w:left w:val="nil"/>
                                                  <w:bottom w:val="nil"/>
                                                  <w:right w:val="nil"/>
                                                </w:tcBorders>
                                                <w:tcMar>
                                                  <w:top w:w="0" w:type="dxa"/>
                                                  <w:left w:w="0" w:type="dxa"/>
                                                  <w:bottom w:w="0" w:type="dxa"/>
                                                  <w:right w:w="39" w:type="dxa"/>
                                                </w:tcMar>
                                              </w:tcPr>
                                              <w:p w14:paraId="519EA0A7" w14:textId="77777777" w:rsidR="00CB290A" w:rsidRDefault="00826B19">
                                                <w:pPr>
                                                  <w:spacing w:after="0" w:line="240" w:lineRule="auto"/>
                                                  <w:jc w:val="right"/>
                                                </w:pPr>
                                                <w:r>
                                                  <w:rPr>
                                                    <w:rFonts w:ascii="Arial" w:eastAsia="Arial" w:hAnsi="Arial"/>
                                                    <w:color w:val="000000"/>
                                                    <w:sz w:val="16"/>
                                                  </w:rPr>
                                                  <w:t>Undisclosed</w:t>
                                                </w:r>
                                              </w:p>
                                            </w:tc>
                                          </w:tr>
                                        </w:tbl>
                                        <w:p w14:paraId="291EC947" w14:textId="77777777" w:rsidR="00CB290A" w:rsidRDefault="00CB290A">
                                          <w:pPr>
                                            <w:spacing w:after="0" w:line="240" w:lineRule="auto"/>
                                          </w:pPr>
                                        </w:p>
                                      </w:tc>
                                      <w:tc>
                                        <w:tcPr>
                                          <w:tcW w:w="87" w:type="dxa"/>
                                        </w:tcPr>
                                        <w:p w14:paraId="1D1C81E3" w14:textId="77777777" w:rsidR="00CB290A" w:rsidRDefault="00CB290A">
                                          <w:pPr>
                                            <w:pStyle w:val="EmptyCellLayoutStyle"/>
                                            <w:spacing w:after="0" w:line="240" w:lineRule="auto"/>
                                          </w:pPr>
                                        </w:p>
                                      </w:tc>
                                    </w:tr>
                                  </w:tbl>
                                  <w:p w14:paraId="0FC6952A" w14:textId="77777777" w:rsidR="00CB290A" w:rsidRDefault="00CB290A">
                                    <w:pPr>
                                      <w:spacing w:after="0" w:line="240" w:lineRule="auto"/>
                                    </w:pPr>
                                  </w:p>
                                </w:tc>
                              </w:tr>
                              <w:tr w:rsidR="00CB290A" w14:paraId="13C0C44D" w14:textId="77777777">
                                <w:trPr>
                                  <w:trHeight w:val="223"/>
                                </w:trPr>
                                <w:tc>
                                  <w:tcPr>
                                    <w:tcW w:w="289" w:type="dxa"/>
                                    <w:tcBorders>
                                      <w:top w:val="nil"/>
                                      <w:left w:val="nil"/>
                                      <w:bottom w:val="nil"/>
                                      <w:right w:val="nil"/>
                                    </w:tcBorders>
                                    <w:tcMar>
                                      <w:top w:w="5" w:type="dxa"/>
                                      <w:left w:w="0" w:type="dxa"/>
                                      <w:bottom w:w="0" w:type="dxa"/>
                                      <w:right w:w="0" w:type="dxa"/>
                                    </w:tcMar>
                                  </w:tcPr>
                                  <w:p w14:paraId="7021B943" w14:textId="77777777" w:rsidR="00CB290A" w:rsidRDefault="00CB290A">
                                    <w:pPr>
                                      <w:spacing w:after="0" w:line="240" w:lineRule="auto"/>
                                    </w:pPr>
                                  </w:p>
                                </w:tc>
                                <w:tc>
                                  <w:tcPr>
                                    <w:tcW w:w="2952" w:type="dxa"/>
                                    <w:tcBorders>
                                      <w:top w:val="nil"/>
                                      <w:left w:val="nil"/>
                                      <w:bottom w:val="nil"/>
                                      <w:right w:val="nil"/>
                                    </w:tcBorders>
                                    <w:tcMar>
                                      <w:top w:w="0" w:type="dxa"/>
                                      <w:left w:w="39" w:type="dxa"/>
                                      <w:bottom w:w="0" w:type="dxa"/>
                                      <w:right w:w="39" w:type="dxa"/>
                                    </w:tcMar>
                                  </w:tcPr>
                                  <w:p w14:paraId="58CD3FEA" w14:textId="77777777" w:rsidR="00CB290A" w:rsidRDefault="00826B19">
                                    <w:pPr>
                                      <w:spacing w:after="0" w:line="240" w:lineRule="auto"/>
                                    </w:pPr>
                                    <w:r>
                                      <w:rPr>
                                        <w:rFonts w:ascii="Arial" w:eastAsia="Arial" w:hAnsi="Arial"/>
                                        <w:b/>
                                        <w:color w:val="000000"/>
                                        <w:sz w:val="16"/>
                                      </w:rPr>
                                      <w:t>5-9 Sunnen Dr.</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307"/>
                                      <w:gridCol w:w="1723"/>
                                      <w:gridCol w:w="22"/>
                                    </w:tblGrid>
                                    <w:tr w:rsidR="00CB290A" w14:paraId="5AE07FD5" w14:textId="77777777">
                                      <w:trPr>
                                        <w:trHeight w:val="216"/>
                                      </w:trPr>
                                      <w:tc>
                                        <w:tcPr>
                                          <w:tcW w:w="1307" w:type="dxa"/>
                                        </w:tcPr>
                                        <w:tbl>
                                          <w:tblPr>
                                            <w:tblW w:w="0" w:type="auto"/>
                                            <w:tblCellMar>
                                              <w:left w:w="0" w:type="dxa"/>
                                              <w:right w:w="0" w:type="dxa"/>
                                            </w:tblCellMar>
                                            <w:tblLook w:val="0000" w:firstRow="0" w:lastRow="0" w:firstColumn="0" w:lastColumn="0" w:noHBand="0" w:noVBand="0"/>
                                          </w:tblPr>
                                          <w:tblGrid>
                                            <w:gridCol w:w="1307"/>
                                          </w:tblGrid>
                                          <w:tr w:rsidR="00CB290A" w14:paraId="5DFA2176" w14:textId="77777777">
                                            <w:trPr>
                                              <w:trHeight w:val="216"/>
                                            </w:trPr>
                                            <w:tc>
                                              <w:tcPr>
                                                <w:tcW w:w="1307" w:type="dxa"/>
                                                <w:tcBorders>
                                                  <w:top w:val="nil"/>
                                                  <w:left w:val="nil"/>
                                                  <w:bottom w:val="nil"/>
                                                  <w:right w:val="nil"/>
                                                </w:tcBorders>
                                                <w:tcMar>
                                                  <w:top w:w="0" w:type="dxa"/>
                                                  <w:left w:w="39" w:type="dxa"/>
                                                  <w:bottom w:w="0" w:type="dxa"/>
                                                  <w:right w:w="39" w:type="dxa"/>
                                                </w:tcMar>
                                              </w:tcPr>
                                              <w:p w14:paraId="5519E885" w14:textId="77777777" w:rsidR="00CB290A" w:rsidRDefault="00826B19">
                                                <w:pPr>
                                                  <w:spacing w:after="0" w:line="240" w:lineRule="auto"/>
                                                </w:pPr>
                                                <w:r>
                                                  <w:rPr>
                                                    <w:rFonts w:ascii="Arial" w:eastAsia="Arial" w:hAnsi="Arial"/>
                                                    <w:b/>
                                                    <w:color w:val="000000"/>
                                                    <w:sz w:val="16"/>
                                                  </w:rPr>
                                                  <w:t>Property Type:</w:t>
                                                </w:r>
                                              </w:p>
                                            </w:tc>
                                          </w:tr>
                                        </w:tbl>
                                        <w:p w14:paraId="5FE2A254"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33832B39" w14:textId="77777777">
                                            <w:trPr>
                                              <w:trHeight w:val="216"/>
                                            </w:trPr>
                                            <w:tc>
                                              <w:tcPr>
                                                <w:tcW w:w="1723" w:type="dxa"/>
                                                <w:tcBorders>
                                                  <w:top w:val="nil"/>
                                                  <w:left w:val="nil"/>
                                                  <w:bottom w:val="nil"/>
                                                  <w:right w:val="nil"/>
                                                </w:tcBorders>
                                                <w:tcMar>
                                                  <w:top w:w="0" w:type="dxa"/>
                                                  <w:left w:w="0" w:type="dxa"/>
                                                  <w:bottom w:w="0" w:type="dxa"/>
                                                  <w:right w:w="39" w:type="dxa"/>
                                                </w:tcMar>
                                              </w:tcPr>
                                              <w:p w14:paraId="147A5107" w14:textId="4B06E065" w:rsidR="00CB290A" w:rsidRDefault="002570BD">
                                                <w:pPr>
                                                  <w:spacing w:after="0" w:line="240" w:lineRule="auto"/>
                                                  <w:jc w:val="right"/>
                                                </w:pPr>
                                                <w:r>
                                                  <w:rPr>
                                                    <w:rFonts w:ascii="Arial" w:eastAsia="Arial" w:hAnsi="Arial"/>
                                                    <w:color w:val="000000"/>
                                                    <w:sz w:val="16"/>
                                                  </w:rPr>
                                                  <w:t>Flex</w:t>
                                                </w:r>
                                              </w:p>
                                            </w:tc>
                                          </w:tr>
                                        </w:tbl>
                                        <w:p w14:paraId="4A1DED97" w14:textId="77777777" w:rsidR="00CB290A" w:rsidRDefault="00CB290A">
                                          <w:pPr>
                                            <w:spacing w:after="0" w:line="240" w:lineRule="auto"/>
                                          </w:pPr>
                                        </w:p>
                                      </w:tc>
                                      <w:tc>
                                        <w:tcPr>
                                          <w:tcW w:w="22" w:type="dxa"/>
                                        </w:tcPr>
                                        <w:p w14:paraId="7930A96C" w14:textId="77777777" w:rsidR="00CB290A" w:rsidRDefault="00CB290A">
                                          <w:pPr>
                                            <w:pStyle w:val="EmptyCellLayoutStyle"/>
                                            <w:spacing w:after="0" w:line="240" w:lineRule="auto"/>
                                          </w:pPr>
                                        </w:p>
                                      </w:tc>
                                    </w:tr>
                                    <w:tr w:rsidR="00CB290A" w14:paraId="54A4F37A" w14:textId="77777777">
                                      <w:trPr>
                                        <w:trHeight w:val="12"/>
                                      </w:trPr>
                                      <w:tc>
                                        <w:tcPr>
                                          <w:tcW w:w="1307" w:type="dxa"/>
                                        </w:tcPr>
                                        <w:p w14:paraId="7194E1EC" w14:textId="77777777" w:rsidR="00CB290A" w:rsidRDefault="00CB290A">
                                          <w:pPr>
                                            <w:pStyle w:val="EmptyCellLayoutStyle"/>
                                            <w:spacing w:after="0" w:line="240" w:lineRule="auto"/>
                                          </w:pPr>
                                        </w:p>
                                      </w:tc>
                                      <w:tc>
                                        <w:tcPr>
                                          <w:tcW w:w="1723" w:type="dxa"/>
                                        </w:tcPr>
                                        <w:p w14:paraId="77AC08E0" w14:textId="77777777" w:rsidR="00CB290A" w:rsidRDefault="00CB290A">
                                          <w:pPr>
                                            <w:pStyle w:val="EmptyCellLayoutStyle"/>
                                            <w:spacing w:after="0" w:line="240" w:lineRule="auto"/>
                                          </w:pPr>
                                        </w:p>
                                      </w:tc>
                                      <w:tc>
                                        <w:tcPr>
                                          <w:tcW w:w="22" w:type="dxa"/>
                                        </w:tcPr>
                                        <w:p w14:paraId="1DDD7A2E" w14:textId="77777777" w:rsidR="00CB290A" w:rsidRDefault="00CB290A">
                                          <w:pPr>
                                            <w:pStyle w:val="EmptyCellLayoutStyle"/>
                                            <w:spacing w:after="0" w:line="240" w:lineRule="auto"/>
                                          </w:pPr>
                                        </w:p>
                                      </w:tc>
                                    </w:tr>
                                  </w:tbl>
                                  <w:p w14:paraId="571D7512"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202"/>
                                      <w:gridCol w:w="1875"/>
                                      <w:gridCol w:w="40"/>
                                    </w:tblGrid>
                                    <w:tr w:rsidR="00CB290A" w14:paraId="77F20548" w14:textId="77777777">
                                      <w:trPr>
                                        <w:trHeight w:val="216"/>
                                      </w:trPr>
                                      <w:tc>
                                        <w:tcPr>
                                          <w:tcW w:w="75" w:type="dxa"/>
                                        </w:tcPr>
                                        <w:p w14:paraId="20212701" w14:textId="77777777" w:rsidR="00CB290A" w:rsidRDefault="00CB290A">
                                          <w:pPr>
                                            <w:pStyle w:val="EmptyCellLayoutStyle"/>
                                            <w:spacing w:after="0" w:line="240" w:lineRule="auto"/>
                                          </w:pPr>
                                        </w:p>
                                      </w:tc>
                                      <w:tc>
                                        <w:tcPr>
                                          <w:tcW w:w="1202" w:type="dxa"/>
                                        </w:tcPr>
                                        <w:tbl>
                                          <w:tblPr>
                                            <w:tblW w:w="0" w:type="auto"/>
                                            <w:tblCellMar>
                                              <w:left w:w="0" w:type="dxa"/>
                                              <w:right w:w="0" w:type="dxa"/>
                                            </w:tblCellMar>
                                            <w:tblLook w:val="0000" w:firstRow="0" w:lastRow="0" w:firstColumn="0" w:lastColumn="0" w:noHBand="0" w:noVBand="0"/>
                                          </w:tblPr>
                                          <w:tblGrid>
                                            <w:gridCol w:w="1202"/>
                                          </w:tblGrid>
                                          <w:tr w:rsidR="00CB290A" w14:paraId="291921A4" w14:textId="77777777">
                                            <w:trPr>
                                              <w:trHeight w:val="216"/>
                                            </w:trPr>
                                            <w:tc>
                                              <w:tcPr>
                                                <w:tcW w:w="1202" w:type="dxa"/>
                                                <w:tcBorders>
                                                  <w:top w:val="nil"/>
                                                  <w:left w:val="nil"/>
                                                  <w:bottom w:val="nil"/>
                                                  <w:right w:val="nil"/>
                                                </w:tcBorders>
                                                <w:tcMar>
                                                  <w:top w:w="0" w:type="dxa"/>
                                                  <w:left w:w="39" w:type="dxa"/>
                                                  <w:bottom w:w="0" w:type="dxa"/>
                                                  <w:right w:w="39" w:type="dxa"/>
                                                </w:tcMar>
                                              </w:tcPr>
                                              <w:p w14:paraId="32E227AF" w14:textId="77777777" w:rsidR="00CB290A" w:rsidRDefault="00826B19">
                                                <w:pPr>
                                                  <w:spacing w:after="0" w:line="240" w:lineRule="auto"/>
                                                </w:pPr>
                                                <w:r>
                                                  <w:rPr>
                                                    <w:rFonts w:ascii="Arial" w:eastAsia="Arial" w:hAnsi="Arial"/>
                                                    <w:b/>
                                                    <w:color w:val="000000"/>
                                                    <w:sz w:val="16"/>
                                                  </w:rPr>
                                                  <w:t>Leased SF:</w:t>
                                                </w:r>
                                              </w:p>
                                            </w:tc>
                                          </w:tr>
                                        </w:tbl>
                                        <w:p w14:paraId="442C6BD7" w14:textId="77777777" w:rsidR="00CB290A" w:rsidRDefault="00CB290A">
                                          <w:pPr>
                                            <w:spacing w:after="0" w:line="240" w:lineRule="auto"/>
                                          </w:pPr>
                                        </w:p>
                                      </w:tc>
                                      <w:tc>
                                        <w:tcPr>
                                          <w:tcW w:w="1875" w:type="dxa"/>
                                        </w:tcPr>
                                        <w:tbl>
                                          <w:tblPr>
                                            <w:tblW w:w="0" w:type="auto"/>
                                            <w:tblCellMar>
                                              <w:left w:w="0" w:type="dxa"/>
                                              <w:right w:w="0" w:type="dxa"/>
                                            </w:tblCellMar>
                                            <w:tblLook w:val="0000" w:firstRow="0" w:lastRow="0" w:firstColumn="0" w:lastColumn="0" w:noHBand="0" w:noVBand="0"/>
                                          </w:tblPr>
                                          <w:tblGrid>
                                            <w:gridCol w:w="1875"/>
                                          </w:tblGrid>
                                          <w:tr w:rsidR="00CB290A" w14:paraId="5353F5CF" w14:textId="77777777">
                                            <w:trPr>
                                              <w:trHeight w:val="216"/>
                                            </w:trPr>
                                            <w:tc>
                                              <w:tcPr>
                                                <w:tcW w:w="1875" w:type="dxa"/>
                                                <w:tcBorders>
                                                  <w:top w:val="nil"/>
                                                  <w:left w:val="nil"/>
                                                  <w:bottom w:val="nil"/>
                                                  <w:right w:val="nil"/>
                                                </w:tcBorders>
                                                <w:tcMar>
                                                  <w:top w:w="0" w:type="dxa"/>
                                                  <w:left w:w="0" w:type="dxa"/>
                                                  <w:bottom w:w="0" w:type="dxa"/>
                                                  <w:right w:w="0" w:type="dxa"/>
                                                </w:tcMar>
                                              </w:tcPr>
                                              <w:p w14:paraId="7731FA15" w14:textId="77777777" w:rsidR="00CB290A" w:rsidRDefault="00826B19">
                                                <w:pPr>
                                                  <w:spacing w:after="0" w:line="240" w:lineRule="auto"/>
                                                  <w:jc w:val="right"/>
                                                </w:pPr>
                                                <w:r>
                                                  <w:rPr>
                                                    <w:rFonts w:ascii="Arial" w:eastAsia="Arial" w:hAnsi="Arial"/>
                                                    <w:color w:val="000000"/>
                                                    <w:sz w:val="16"/>
                                                  </w:rPr>
                                                  <w:t>13,949</w:t>
                                                </w:r>
                                              </w:p>
                                            </w:tc>
                                          </w:tr>
                                        </w:tbl>
                                        <w:p w14:paraId="5709DB8B" w14:textId="77777777" w:rsidR="00CB290A" w:rsidRDefault="00CB290A">
                                          <w:pPr>
                                            <w:spacing w:after="0" w:line="240" w:lineRule="auto"/>
                                          </w:pPr>
                                        </w:p>
                                      </w:tc>
                                      <w:tc>
                                        <w:tcPr>
                                          <w:tcW w:w="40" w:type="dxa"/>
                                        </w:tcPr>
                                        <w:p w14:paraId="30383911" w14:textId="77777777" w:rsidR="00CB290A" w:rsidRDefault="00CB290A">
                                          <w:pPr>
                                            <w:pStyle w:val="EmptyCellLayoutStyle"/>
                                            <w:spacing w:after="0" w:line="240" w:lineRule="auto"/>
                                          </w:pPr>
                                        </w:p>
                                      </w:tc>
                                    </w:tr>
                                    <w:tr w:rsidR="00CB290A" w14:paraId="11361CD8" w14:textId="77777777">
                                      <w:trPr>
                                        <w:trHeight w:val="12"/>
                                      </w:trPr>
                                      <w:tc>
                                        <w:tcPr>
                                          <w:tcW w:w="75" w:type="dxa"/>
                                        </w:tcPr>
                                        <w:p w14:paraId="1AC19FA2" w14:textId="77777777" w:rsidR="00CB290A" w:rsidRDefault="00CB290A">
                                          <w:pPr>
                                            <w:pStyle w:val="EmptyCellLayoutStyle"/>
                                            <w:spacing w:after="0" w:line="240" w:lineRule="auto"/>
                                          </w:pPr>
                                        </w:p>
                                      </w:tc>
                                      <w:tc>
                                        <w:tcPr>
                                          <w:tcW w:w="1202" w:type="dxa"/>
                                        </w:tcPr>
                                        <w:p w14:paraId="1115C2BA" w14:textId="77777777" w:rsidR="00CB290A" w:rsidRDefault="00CB290A">
                                          <w:pPr>
                                            <w:pStyle w:val="EmptyCellLayoutStyle"/>
                                            <w:spacing w:after="0" w:line="240" w:lineRule="auto"/>
                                          </w:pPr>
                                        </w:p>
                                      </w:tc>
                                      <w:tc>
                                        <w:tcPr>
                                          <w:tcW w:w="1875" w:type="dxa"/>
                                        </w:tcPr>
                                        <w:p w14:paraId="0ADC07E1" w14:textId="77777777" w:rsidR="00CB290A" w:rsidRDefault="00CB290A">
                                          <w:pPr>
                                            <w:pStyle w:val="EmptyCellLayoutStyle"/>
                                            <w:spacing w:after="0" w:line="240" w:lineRule="auto"/>
                                          </w:pPr>
                                        </w:p>
                                      </w:tc>
                                      <w:tc>
                                        <w:tcPr>
                                          <w:tcW w:w="40" w:type="dxa"/>
                                        </w:tcPr>
                                        <w:p w14:paraId="3626FFF5" w14:textId="77777777" w:rsidR="00CB290A" w:rsidRDefault="00CB290A">
                                          <w:pPr>
                                            <w:pStyle w:val="EmptyCellLayoutStyle"/>
                                            <w:spacing w:after="0" w:line="240" w:lineRule="auto"/>
                                          </w:pPr>
                                        </w:p>
                                      </w:tc>
                                    </w:tr>
                                  </w:tbl>
                                  <w:p w14:paraId="63FD3ED7"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68"/>
                                      <w:gridCol w:w="2024"/>
                                    </w:tblGrid>
                                    <w:tr w:rsidR="00CB290A" w14:paraId="73900B55" w14:textId="77777777">
                                      <w:trPr>
                                        <w:trHeight w:val="216"/>
                                      </w:trPr>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6B40D091" w14:textId="77777777">
                                            <w:trPr>
                                              <w:trHeight w:val="216"/>
                                            </w:trPr>
                                            <w:tc>
                                              <w:tcPr>
                                                <w:tcW w:w="668" w:type="dxa"/>
                                                <w:tcBorders>
                                                  <w:top w:val="nil"/>
                                                  <w:left w:val="nil"/>
                                                  <w:bottom w:val="nil"/>
                                                  <w:right w:val="nil"/>
                                                </w:tcBorders>
                                                <w:tcMar>
                                                  <w:top w:w="0" w:type="dxa"/>
                                                  <w:left w:w="59" w:type="dxa"/>
                                                  <w:bottom w:w="0" w:type="dxa"/>
                                                  <w:right w:w="39" w:type="dxa"/>
                                                </w:tcMar>
                                              </w:tcPr>
                                              <w:p w14:paraId="0560BD0A" w14:textId="77777777" w:rsidR="00CB290A" w:rsidRDefault="00826B19">
                                                <w:pPr>
                                                  <w:spacing w:after="0" w:line="240" w:lineRule="auto"/>
                                                </w:pPr>
                                                <w:r>
                                                  <w:rPr>
                                                    <w:rFonts w:ascii="Arial" w:eastAsia="Arial" w:hAnsi="Arial"/>
                                                    <w:b/>
                                                    <w:color w:val="000000"/>
                                                    <w:sz w:val="16"/>
                                                  </w:rPr>
                                                  <w:t>Term:</w:t>
                                                </w:r>
                                              </w:p>
                                            </w:tc>
                                          </w:tr>
                                        </w:tbl>
                                        <w:p w14:paraId="308E43C3" w14:textId="77777777" w:rsidR="00CB290A" w:rsidRDefault="00CB290A">
                                          <w:pPr>
                                            <w:spacing w:after="0" w:line="240" w:lineRule="auto"/>
                                          </w:pPr>
                                        </w:p>
                                      </w:tc>
                                      <w:tc>
                                        <w:tcPr>
                                          <w:tcW w:w="2024" w:type="dxa"/>
                                        </w:tcPr>
                                        <w:tbl>
                                          <w:tblPr>
                                            <w:tblW w:w="0" w:type="auto"/>
                                            <w:tblCellMar>
                                              <w:left w:w="0" w:type="dxa"/>
                                              <w:right w:w="0" w:type="dxa"/>
                                            </w:tblCellMar>
                                            <w:tblLook w:val="0000" w:firstRow="0" w:lastRow="0" w:firstColumn="0" w:lastColumn="0" w:noHBand="0" w:noVBand="0"/>
                                          </w:tblPr>
                                          <w:tblGrid>
                                            <w:gridCol w:w="2024"/>
                                          </w:tblGrid>
                                          <w:tr w:rsidR="00CB290A" w14:paraId="599328EB" w14:textId="77777777">
                                            <w:trPr>
                                              <w:trHeight w:val="216"/>
                                            </w:trPr>
                                            <w:tc>
                                              <w:tcPr>
                                                <w:tcW w:w="2024" w:type="dxa"/>
                                                <w:tcBorders>
                                                  <w:top w:val="nil"/>
                                                  <w:left w:val="nil"/>
                                                  <w:bottom w:val="nil"/>
                                                  <w:right w:val="nil"/>
                                                </w:tcBorders>
                                                <w:tcMar>
                                                  <w:top w:w="0" w:type="dxa"/>
                                                  <w:left w:w="0" w:type="dxa"/>
                                                  <w:bottom w:w="0" w:type="dxa"/>
                                                  <w:right w:w="39" w:type="dxa"/>
                                                </w:tcMar>
                                              </w:tcPr>
                                              <w:p w14:paraId="5CCA57B2" w14:textId="77777777" w:rsidR="00CB290A" w:rsidRDefault="00CB290A">
                                                <w:pPr>
                                                  <w:spacing w:after="0" w:line="240" w:lineRule="auto"/>
                                                </w:pPr>
                                              </w:p>
                                            </w:tc>
                                          </w:tr>
                                        </w:tbl>
                                        <w:p w14:paraId="7D95B6BA" w14:textId="77777777" w:rsidR="00CB290A" w:rsidRDefault="00CB290A">
                                          <w:pPr>
                                            <w:spacing w:after="0" w:line="240" w:lineRule="auto"/>
                                          </w:pPr>
                                        </w:p>
                                      </w:tc>
                                    </w:tr>
                                    <w:tr w:rsidR="00CB290A" w14:paraId="5D69751D" w14:textId="77777777">
                                      <w:trPr>
                                        <w:trHeight w:val="12"/>
                                      </w:trPr>
                                      <w:tc>
                                        <w:tcPr>
                                          <w:tcW w:w="668" w:type="dxa"/>
                                        </w:tcPr>
                                        <w:p w14:paraId="780FAF31" w14:textId="77777777" w:rsidR="00CB290A" w:rsidRDefault="00CB290A">
                                          <w:pPr>
                                            <w:pStyle w:val="EmptyCellLayoutStyle"/>
                                            <w:spacing w:after="0" w:line="240" w:lineRule="auto"/>
                                          </w:pPr>
                                        </w:p>
                                      </w:tc>
                                      <w:tc>
                                        <w:tcPr>
                                          <w:tcW w:w="2024" w:type="dxa"/>
                                        </w:tcPr>
                                        <w:p w14:paraId="0CC0D9A0" w14:textId="77777777" w:rsidR="00CB290A" w:rsidRDefault="00CB290A">
                                          <w:pPr>
                                            <w:pStyle w:val="EmptyCellLayoutStyle"/>
                                            <w:spacing w:after="0" w:line="240" w:lineRule="auto"/>
                                          </w:pPr>
                                        </w:p>
                                      </w:tc>
                                    </w:tr>
                                  </w:tbl>
                                  <w:p w14:paraId="31BEB6E6"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396"/>
                                      <w:gridCol w:w="87"/>
                                    </w:tblGrid>
                                    <w:tr w:rsidR="00CB290A" w14:paraId="3E2C7601" w14:textId="77777777">
                                      <w:trPr>
                                        <w:trHeight w:val="41"/>
                                      </w:trPr>
                                      <w:tc>
                                        <w:tcPr>
                                          <w:tcW w:w="3396" w:type="dxa"/>
                                        </w:tcPr>
                                        <w:p w14:paraId="7C7B5577" w14:textId="77777777" w:rsidR="00CB290A" w:rsidRDefault="00CB290A">
                                          <w:pPr>
                                            <w:pStyle w:val="EmptyCellLayoutStyle"/>
                                            <w:spacing w:after="0" w:line="240" w:lineRule="auto"/>
                                          </w:pPr>
                                        </w:p>
                                      </w:tc>
                                      <w:tc>
                                        <w:tcPr>
                                          <w:tcW w:w="87" w:type="dxa"/>
                                        </w:tcPr>
                                        <w:p w14:paraId="228AB41D" w14:textId="77777777" w:rsidR="00CB290A" w:rsidRDefault="00CB290A">
                                          <w:pPr>
                                            <w:pStyle w:val="EmptyCellLayoutStyle"/>
                                            <w:spacing w:after="0" w:line="240" w:lineRule="auto"/>
                                          </w:pPr>
                                        </w:p>
                                      </w:tc>
                                    </w:tr>
                                    <w:tr w:rsidR="00CB290A" w14:paraId="42DFD3E1" w14:textId="77777777">
                                      <w:trPr>
                                        <w:trHeight w:val="187"/>
                                      </w:trPr>
                                      <w:tc>
                                        <w:tcPr>
                                          <w:tcW w:w="3396" w:type="dxa"/>
                                          <w:tcBorders>
                                            <w:top w:val="single" w:sz="7" w:space="0" w:color="000000"/>
                                          </w:tcBorders>
                                        </w:tcPr>
                                        <w:p w14:paraId="4AB7EA6A" w14:textId="77777777" w:rsidR="00CB290A" w:rsidRDefault="00CB290A">
                                          <w:pPr>
                                            <w:pStyle w:val="EmptyCellLayoutStyle"/>
                                            <w:spacing w:after="0" w:line="240" w:lineRule="auto"/>
                                          </w:pPr>
                                        </w:p>
                                      </w:tc>
                                      <w:tc>
                                        <w:tcPr>
                                          <w:tcW w:w="87" w:type="dxa"/>
                                        </w:tcPr>
                                        <w:p w14:paraId="0CA8CD7C" w14:textId="77777777" w:rsidR="00CB290A" w:rsidRDefault="00CB290A">
                                          <w:pPr>
                                            <w:pStyle w:val="EmptyCellLayoutStyle"/>
                                            <w:spacing w:after="0" w:line="240" w:lineRule="auto"/>
                                          </w:pPr>
                                        </w:p>
                                      </w:tc>
                                    </w:tr>
                                  </w:tbl>
                                  <w:p w14:paraId="1FD043AB" w14:textId="77777777" w:rsidR="00CB290A" w:rsidRDefault="00CB290A">
                                    <w:pPr>
                                      <w:spacing w:after="0" w:line="240" w:lineRule="auto"/>
                                    </w:pPr>
                                  </w:p>
                                </w:tc>
                              </w:tr>
                              <w:tr w:rsidR="00CB290A" w14:paraId="71C3B429" w14:textId="77777777">
                                <w:trPr>
                                  <w:trHeight w:val="211"/>
                                </w:trPr>
                                <w:tc>
                                  <w:tcPr>
                                    <w:tcW w:w="289" w:type="dxa"/>
                                    <w:tcBorders>
                                      <w:top w:val="nil"/>
                                      <w:left w:val="nil"/>
                                      <w:bottom w:val="nil"/>
                                      <w:right w:val="nil"/>
                                    </w:tcBorders>
                                    <w:tcMar>
                                      <w:top w:w="5" w:type="dxa"/>
                                      <w:left w:w="0" w:type="dxa"/>
                                      <w:bottom w:w="0" w:type="dxa"/>
                                      <w:right w:w="0" w:type="dxa"/>
                                    </w:tcMar>
                                  </w:tcPr>
                                  <w:p w14:paraId="653774E5" w14:textId="77777777" w:rsidR="00CB290A" w:rsidRDefault="00CB290A">
                                    <w:pPr>
                                      <w:spacing w:after="0" w:line="240" w:lineRule="auto"/>
                                    </w:pPr>
                                  </w:p>
                                </w:tc>
                                <w:tc>
                                  <w:tcPr>
                                    <w:tcW w:w="2952" w:type="dxa"/>
                                    <w:tcBorders>
                                      <w:top w:val="nil"/>
                                      <w:left w:val="nil"/>
                                      <w:bottom w:val="nil"/>
                                      <w:right w:val="nil"/>
                                    </w:tcBorders>
                                    <w:tcMar>
                                      <w:top w:w="0" w:type="dxa"/>
                                      <w:left w:w="39" w:type="dxa"/>
                                      <w:bottom w:w="0" w:type="dxa"/>
                                      <w:right w:w="39" w:type="dxa"/>
                                    </w:tcMar>
                                  </w:tcPr>
                                  <w:p w14:paraId="1B8C5481" w14:textId="77777777" w:rsidR="00CB290A" w:rsidRDefault="00826B19">
                                    <w:pPr>
                                      <w:spacing w:after="0" w:line="240" w:lineRule="auto"/>
                                    </w:pPr>
                                    <w:r>
                                      <w:rPr>
                                        <w:rFonts w:ascii="Arial" w:eastAsia="Arial" w:hAnsi="Arial"/>
                                        <w:b/>
                                        <w:color w:val="000000"/>
                                        <w:sz w:val="16"/>
                                      </w:rPr>
                                      <w:t>Suite 110</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86"/>
                                      <w:gridCol w:w="1967"/>
                                    </w:tblGrid>
                                    <w:tr w:rsidR="00CB290A" w14:paraId="061CF2F9" w14:textId="77777777">
                                      <w:trPr>
                                        <w:trHeight w:val="216"/>
                                      </w:trPr>
                                      <w:tc>
                                        <w:tcPr>
                                          <w:tcW w:w="1086" w:type="dxa"/>
                                        </w:tcPr>
                                        <w:tbl>
                                          <w:tblPr>
                                            <w:tblW w:w="0" w:type="auto"/>
                                            <w:tblCellMar>
                                              <w:left w:w="0" w:type="dxa"/>
                                              <w:right w:w="0" w:type="dxa"/>
                                            </w:tblCellMar>
                                            <w:tblLook w:val="0000" w:firstRow="0" w:lastRow="0" w:firstColumn="0" w:lastColumn="0" w:noHBand="0" w:noVBand="0"/>
                                          </w:tblPr>
                                          <w:tblGrid>
                                            <w:gridCol w:w="1086"/>
                                          </w:tblGrid>
                                          <w:tr w:rsidR="00CB290A" w14:paraId="1E63B42D" w14:textId="77777777">
                                            <w:trPr>
                                              <w:trHeight w:val="216"/>
                                            </w:trPr>
                                            <w:tc>
                                              <w:tcPr>
                                                <w:tcW w:w="1086" w:type="dxa"/>
                                                <w:tcBorders>
                                                  <w:top w:val="nil"/>
                                                  <w:left w:val="nil"/>
                                                  <w:bottom w:val="nil"/>
                                                  <w:right w:val="nil"/>
                                                </w:tcBorders>
                                                <w:tcMar>
                                                  <w:top w:w="0" w:type="dxa"/>
                                                  <w:left w:w="39" w:type="dxa"/>
                                                  <w:bottom w:w="0" w:type="dxa"/>
                                                  <w:right w:w="39" w:type="dxa"/>
                                                </w:tcMar>
                                              </w:tcPr>
                                              <w:p w14:paraId="71928E22" w14:textId="77777777" w:rsidR="00CB290A" w:rsidRDefault="00826B19">
                                                <w:pPr>
                                                  <w:spacing w:after="0" w:line="240" w:lineRule="auto"/>
                                                </w:pPr>
                                                <w:r>
                                                  <w:rPr>
                                                    <w:rFonts w:ascii="Arial" w:eastAsia="Arial" w:hAnsi="Arial"/>
                                                    <w:b/>
                                                    <w:color w:val="000000"/>
                                                    <w:sz w:val="16"/>
                                                  </w:rPr>
                                                  <w:t>Building SF:</w:t>
                                                </w:r>
                                              </w:p>
                                            </w:tc>
                                          </w:tr>
                                        </w:tbl>
                                        <w:p w14:paraId="7203E5B5" w14:textId="77777777" w:rsidR="00CB290A" w:rsidRDefault="00CB290A">
                                          <w:pPr>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2970E784" w14:textId="77777777">
                                            <w:trPr>
                                              <w:trHeight w:val="216"/>
                                            </w:trPr>
                                            <w:tc>
                                              <w:tcPr>
                                                <w:tcW w:w="1967" w:type="dxa"/>
                                                <w:tcBorders>
                                                  <w:top w:val="nil"/>
                                                  <w:left w:val="nil"/>
                                                  <w:bottom w:val="nil"/>
                                                  <w:right w:val="nil"/>
                                                </w:tcBorders>
                                                <w:tcMar>
                                                  <w:top w:w="0" w:type="dxa"/>
                                                  <w:left w:w="0" w:type="dxa"/>
                                                  <w:bottom w:w="0" w:type="dxa"/>
                                                  <w:right w:w="39" w:type="dxa"/>
                                                </w:tcMar>
                                              </w:tcPr>
                                              <w:p w14:paraId="1A9035E9" w14:textId="77777777" w:rsidR="00CB290A" w:rsidRDefault="00826B19">
                                                <w:pPr>
                                                  <w:spacing w:after="0" w:line="240" w:lineRule="auto"/>
                                                  <w:jc w:val="right"/>
                                                </w:pPr>
                                                <w:r>
                                                  <w:rPr>
                                                    <w:rFonts w:ascii="Arial" w:eastAsia="Arial" w:hAnsi="Arial"/>
                                                    <w:color w:val="000000"/>
                                                    <w:sz w:val="16"/>
                                                  </w:rPr>
                                                  <w:t>64,006</w:t>
                                                </w:r>
                                              </w:p>
                                            </w:tc>
                                          </w:tr>
                                        </w:tbl>
                                        <w:p w14:paraId="6B6E6B72" w14:textId="77777777" w:rsidR="00CB290A" w:rsidRDefault="00CB290A">
                                          <w:pPr>
                                            <w:spacing w:after="0" w:line="240" w:lineRule="auto"/>
                                          </w:pPr>
                                        </w:p>
                                      </w:tc>
                                    </w:tr>
                                  </w:tbl>
                                  <w:p w14:paraId="1FA1E5FE"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020"/>
                                      <w:gridCol w:w="20"/>
                                      <w:gridCol w:w="2079"/>
                                    </w:tblGrid>
                                    <w:tr w:rsidR="00CB290A" w14:paraId="3E4109BE" w14:textId="77777777">
                                      <w:trPr>
                                        <w:trHeight w:val="216"/>
                                      </w:trPr>
                                      <w:tc>
                                        <w:tcPr>
                                          <w:tcW w:w="75" w:type="dxa"/>
                                        </w:tcPr>
                                        <w:p w14:paraId="21010935" w14:textId="77777777" w:rsidR="00CB290A" w:rsidRDefault="00CB290A">
                                          <w:pPr>
                                            <w:pStyle w:val="EmptyCellLayoutStyle"/>
                                            <w:spacing w:after="0" w:line="240" w:lineRule="auto"/>
                                          </w:pPr>
                                        </w:p>
                                      </w:tc>
                                      <w:tc>
                                        <w:tcPr>
                                          <w:tcW w:w="1020" w:type="dxa"/>
                                        </w:tcPr>
                                        <w:tbl>
                                          <w:tblPr>
                                            <w:tblW w:w="0" w:type="auto"/>
                                            <w:tblCellMar>
                                              <w:left w:w="0" w:type="dxa"/>
                                              <w:right w:w="0" w:type="dxa"/>
                                            </w:tblCellMar>
                                            <w:tblLook w:val="0000" w:firstRow="0" w:lastRow="0" w:firstColumn="0" w:lastColumn="0" w:noHBand="0" w:noVBand="0"/>
                                          </w:tblPr>
                                          <w:tblGrid>
                                            <w:gridCol w:w="1020"/>
                                          </w:tblGrid>
                                          <w:tr w:rsidR="00CB290A" w14:paraId="689D63C6" w14:textId="77777777">
                                            <w:trPr>
                                              <w:trHeight w:val="216"/>
                                            </w:trPr>
                                            <w:tc>
                                              <w:tcPr>
                                                <w:tcW w:w="1020" w:type="dxa"/>
                                                <w:tcBorders>
                                                  <w:top w:val="nil"/>
                                                  <w:left w:val="nil"/>
                                                  <w:bottom w:val="nil"/>
                                                  <w:right w:val="nil"/>
                                                </w:tcBorders>
                                                <w:tcMar>
                                                  <w:top w:w="0" w:type="dxa"/>
                                                  <w:left w:w="39" w:type="dxa"/>
                                                  <w:bottom w:w="0" w:type="dxa"/>
                                                  <w:right w:w="39" w:type="dxa"/>
                                                </w:tcMar>
                                              </w:tcPr>
                                              <w:p w14:paraId="3FCAF81E" w14:textId="77777777" w:rsidR="00CB290A" w:rsidRDefault="00826B19">
                                                <w:pPr>
                                                  <w:spacing w:after="0" w:line="240" w:lineRule="auto"/>
                                                </w:pPr>
                                                <w:r>
                                                  <w:rPr>
                                                    <w:rFonts w:ascii="Arial" w:eastAsia="Arial" w:hAnsi="Arial"/>
                                                    <w:b/>
                                                    <w:color w:val="000000"/>
                                                    <w:sz w:val="16"/>
                                                  </w:rPr>
                                                  <w:t>Base Rent:</w:t>
                                                </w:r>
                                              </w:p>
                                            </w:tc>
                                          </w:tr>
                                        </w:tbl>
                                        <w:p w14:paraId="79098AB4" w14:textId="77777777" w:rsidR="00CB290A" w:rsidRDefault="00CB290A">
                                          <w:pPr>
                                            <w:spacing w:after="0" w:line="240" w:lineRule="auto"/>
                                          </w:pPr>
                                        </w:p>
                                      </w:tc>
                                      <w:tc>
                                        <w:tcPr>
                                          <w:tcW w:w="20" w:type="dxa"/>
                                        </w:tcPr>
                                        <w:p w14:paraId="7E1B0B2E" w14:textId="77777777" w:rsidR="00CB290A" w:rsidRDefault="00CB290A">
                                          <w:pPr>
                                            <w:pStyle w:val="EmptyCellLayoutStyle"/>
                                            <w:spacing w:after="0" w:line="240" w:lineRule="auto"/>
                                          </w:pPr>
                                        </w:p>
                                      </w:tc>
                                      <w:tc>
                                        <w:tcPr>
                                          <w:tcW w:w="2079" w:type="dxa"/>
                                        </w:tcPr>
                                        <w:tbl>
                                          <w:tblPr>
                                            <w:tblW w:w="0" w:type="auto"/>
                                            <w:tblCellMar>
                                              <w:left w:w="0" w:type="dxa"/>
                                              <w:right w:w="0" w:type="dxa"/>
                                            </w:tblCellMar>
                                            <w:tblLook w:val="0000" w:firstRow="0" w:lastRow="0" w:firstColumn="0" w:lastColumn="0" w:noHBand="0" w:noVBand="0"/>
                                          </w:tblPr>
                                          <w:tblGrid>
                                            <w:gridCol w:w="2079"/>
                                          </w:tblGrid>
                                          <w:tr w:rsidR="00CB290A" w14:paraId="14A7D93E" w14:textId="77777777">
                                            <w:trPr>
                                              <w:trHeight w:val="216"/>
                                            </w:trPr>
                                            <w:tc>
                                              <w:tcPr>
                                                <w:tcW w:w="2079" w:type="dxa"/>
                                                <w:tcBorders>
                                                  <w:top w:val="nil"/>
                                                  <w:left w:val="nil"/>
                                                  <w:bottom w:val="nil"/>
                                                  <w:right w:val="nil"/>
                                                </w:tcBorders>
                                                <w:tcMar>
                                                  <w:top w:w="0" w:type="dxa"/>
                                                  <w:left w:w="0" w:type="dxa"/>
                                                  <w:bottom w:w="0" w:type="dxa"/>
                                                  <w:right w:w="39" w:type="dxa"/>
                                                </w:tcMar>
                                              </w:tcPr>
                                              <w:p w14:paraId="6E88E436" w14:textId="2D2112CC" w:rsidR="00CB290A" w:rsidRDefault="00826B19">
                                                <w:pPr>
                                                  <w:spacing w:after="0" w:line="240" w:lineRule="auto"/>
                                                  <w:jc w:val="right"/>
                                                </w:pPr>
                                                <w:r>
                                                  <w:rPr>
                                                    <w:rFonts w:ascii="Arial" w:eastAsia="Arial" w:hAnsi="Arial"/>
                                                    <w:color w:val="000000"/>
                                                    <w:sz w:val="16"/>
                                                  </w:rPr>
                                                  <w:t>$</w:t>
                                                </w:r>
                                                <w:r w:rsidR="002570BD">
                                                  <w:rPr>
                                                    <w:rFonts w:ascii="Arial" w:eastAsia="Arial" w:hAnsi="Arial"/>
                                                    <w:color w:val="000000"/>
                                                    <w:sz w:val="16"/>
                                                  </w:rPr>
                                                  <w:t>17.15</w:t>
                                                </w:r>
                                                <w:r>
                                                  <w:rPr>
                                                    <w:rFonts w:ascii="Arial" w:eastAsia="Arial" w:hAnsi="Arial"/>
                                                    <w:color w:val="000000"/>
                                                    <w:sz w:val="16"/>
                                                  </w:rPr>
                                                  <w:t xml:space="preserve"> </w:t>
                                                </w:r>
                                                <w:r w:rsidR="002570BD">
                                                  <w:rPr>
                                                    <w:rFonts w:ascii="Arial" w:eastAsia="Arial" w:hAnsi="Arial"/>
                                                    <w:color w:val="000000"/>
                                                    <w:sz w:val="16"/>
                                                  </w:rPr>
                                                  <w:t>NNN</w:t>
                                                </w:r>
                                              </w:p>
                                            </w:tc>
                                          </w:tr>
                                        </w:tbl>
                                        <w:p w14:paraId="0645C91D" w14:textId="77777777" w:rsidR="00CB290A" w:rsidRDefault="00CB290A">
                                          <w:pPr>
                                            <w:spacing w:after="0" w:line="240" w:lineRule="auto"/>
                                          </w:pPr>
                                        </w:p>
                                      </w:tc>
                                    </w:tr>
                                  </w:tbl>
                                  <w:p w14:paraId="601F9E4E"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08"/>
                                      <w:gridCol w:w="40"/>
                                      <w:gridCol w:w="1596"/>
                                      <w:gridCol w:w="48"/>
                                    </w:tblGrid>
                                    <w:tr w:rsidR="00CB290A" w14:paraId="0CCC647A" w14:textId="77777777">
                                      <w:trPr>
                                        <w:trHeight w:val="216"/>
                                      </w:trPr>
                                      <w:tc>
                                        <w:tcPr>
                                          <w:tcW w:w="1008" w:type="dxa"/>
                                        </w:tcPr>
                                        <w:tbl>
                                          <w:tblPr>
                                            <w:tblW w:w="0" w:type="auto"/>
                                            <w:tblCellMar>
                                              <w:left w:w="0" w:type="dxa"/>
                                              <w:right w:w="0" w:type="dxa"/>
                                            </w:tblCellMar>
                                            <w:tblLook w:val="0000" w:firstRow="0" w:lastRow="0" w:firstColumn="0" w:lastColumn="0" w:noHBand="0" w:noVBand="0"/>
                                          </w:tblPr>
                                          <w:tblGrid>
                                            <w:gridCol w:w="1008"/>
                                          </w:tblGrid>
                                          <w:tr w:rsidR="00CB290A" w14:paraId="4C4B84FD" w14:textId="77777777">
                                            <w:trPr>
                                              <w:trHeight w:val="216"/>
                                            </w:trPr>
                                            <w:tc>
                                              <w:tcPr>
                                                <w:tcW w:w="1008" w:type="dxa"/>
                                                <w:tcBorders>
                                                  <w:top w:val="nil"/>
                                                  <w:left w:val="nil"/>
                                                  <w:bottom w:val="nil"/>
                                                  <w:right w:val="nil"/>
                                                </w:tcBorders>
                                                <w:tcMar>
                                                  <w:top w:w="0" w:type="dxa"/>
                                                  <w:left w:w="49" w:type="dxa"/>
                                                  <w:bottom w:w="0" w:type="dxa"/>
                                                  <w:right w:w="39" w:type="dxa"/>
                                                </w:tcMar>
                                              </w:tcPr>
                                              <w:p w14:paraId="3808FFD6" w14:textId="77777777" w:rsidR="00CB290A" w:rsidRDefault="00826B19">
                                                <w:pPr>
                                                  <w:spacing w:after="0" w:line="240" w:lineRule="auto"/>
                                                </w:pPr>
                                                <w:r>
                                                  <w:rPr>
                                                    <w:rFonts w:ascii="Arial" w:eastAsia="Arial" w:hAnsi="Arial"/>
                                                    <w:b/>
                                                    <w:color w:val="000000"/>
                                                    <w:sz w:val="16"/>
                                                  </w:rPr>
                                                  <w:t>Start Date:</w:t>
                                                </w:r>
                                              </w:p>
                                            </w:tc>
                                          </w:tr>
                                        </w:tbl>
                                        <w:p w14:paraId="0839CC5C" w14:textId="77777777" w:rsidR="00CB290A" w:rsidRDefault="00CB290A">
                                          <w:pPr>
                                            <w:spacing w:after="0" w:line="240" w:lineRule="auto"/>
                                          </w:pPr>
                                        </w:p>
                                      </w:tc>
                                      <w:tc>
                                        <w:tcPr>
                                          <w:tcW w:w="40" w:type="dxa"/>
                                        </w:tcPr>
                                        <w:p w14:paraId="2C618EDC"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1515FA1D" w14:textId="77777777">
                                            <w:trPr>
                                              <w:trHeight w:val="216"/>
                                            </w:trPr>
                                            <w:tc>
                                              <w:tcPr>
                                                <w:tcW w:w="1596" w:type="dxa"/>
                                                <w:tcBorders>
                                                  <w:top w:val="nil"/>
                                                  <w:left w:val="nil"/>
                                                  <w:bottom w:val="nil"/>
                                                  <w:right w:val="nil"/>
                                                </w:tcBorders>
                                                <w:tcMar>
                                                  <w:top w:w="0" w:type="dxa"/>
                                                  <w:left w:w="0" w:type="dxa"/>
                                                  <w:bottom w:w="0" w:type="dxa"/>
                                                  <w:right w:w="39" w:type="dxa"/>
                                                </w:tcMar>
                                              </w:tcPr>
                                              <w:p w14:paraId="35B2528F" w14:textId="77777777" w:rsidR="00CB290A" w:rsidRDefault="00826B19">
                                                <w:pPr>
                                                  <w:spacing w:after="0" w:line="240" w:lineRule="auto"/>
                                                  <w:jc w:val="right"/>
                                                </w:pPr>
                                                <w:r>
                                                  <w:rPr>
                                                    <w:rFonts w:ascii="Arial" w:eastAsia="Arial" w:hAnsi="Arial"/>
                                                    <w:color w:val="000000"/>
                                                    <w:sz w:val="16"/>
                                                  </w:rPr>
                                                  <w:t>07/01/2026</w:t>
                                                </w:r>
                                              </w:p>
                                            </w:tc>
                                          </w:tr>
                                        </w:tbl>
                                        <w:p w14:paraId="0728ECED" w14:textId="77777777" w:rsidR="00CB290A" w:rsidRDefault="00CB290A">
                                          <w:pPr>
                                            <w:spacing w:after="0" w:line="240" w:lineRule="auto"/>
                                          </w:pPr>
                                        </w:p>
                                      </w:tc>
                                      <w:tc>
                                        <w:tcPr>
                                          <w:tcW w:w="48" w:type="dxa"/>
                                        </w:tcPr>
                                        <w:p w14:paraId="4815F107" w14:textId="77777777" w:rsidR="00CB290A" w:rsidRDefault="00CB290A">
                                          <w:pPr>
                                            <w:pStyle w:val="EmptyCellLayoutStyle"/>
                                            <w:spacing w:after="0" w:line="240" w:lineRule="auto"/>
                                          </w:pPr>
                                        </w:p>
                                      </w:tc>
                                    </w:tr>
                                  </w:tbl>
                                  <w:p w14:paraId="18374203" w14:textId="77777777" w:rsidR="00CB290A" w:rsidRDefault="00CB290A">
                                    <w:pPr>
                                      <w:spacing w:after="0" w:line="240" w:lineRule="auto"/>
                                    </w:pPr>
                                  </w:p>
                                </w:tc>
                                <w:tc>
                                  <w:tcPr>
                                    <w:tcW w:w="3484" w:type="dxa"/>
                                    <w:tcBorders>
                                      <w:top w:val="nil"/>
                                      <w:left w:val="nil"/>
                                      <w:bottom w:val="nil"/>
                                      <w:right w:val="nil"/>
                                    </w:tcBorders>
                                    <w:tcMar>
                                      <w:top w:w="0" w:type="dxa"/>
                                      <w:left w:w="29" w:type="dxa"/>
                                      <w:bottom w:w="0" w:type="dxa"/>
                                      <w:right w:w="39" w:type="dxa"/>
                                    </w:tcMar>
                                  </w:tcPr>
                                  <w:p w14:paraId="1AEC2E94" w14:textId="77777777" w:rsidR="00CB290A" w:rsidRDefault="00826B19">
                                    <w:pPr>
                                      <w:spacing w:after="0" w:line="240" w:lineRule="auto"/>
                                    </w:pPr>
                                    <w:r>
                                      <w:rPr>
                                        <w:rFonts w:ascii="Arial" w:eastAsia="Arial" w:hAnsi="Arial"/>
                                        <w:b/>
                                        <w:color w:val="000000"/>
                                        <w:sz w:val="16"/>
                                      </w:rPr>
                                      <w:t>Comments:</w:t>
                                    </w:r>
                                  </w:p>
                                </w:tc>
                              </w:tr>
                              <w:tr w:rsidR="002570BD" w14:paraId="0F4DC146" w14:textId="77777777" w:rsidTr="002570BD">
                                <w:trPr>
                                  <w:trHeight w:val="2010"/>
                                </w:trPr>
                                <w:tc>
                                  <w:tcPr>
                                    <w:tcW w:w="289" w:type="dxa"/>
                                    <w:tcBorders>
                                      <w:top w:val="nil"/>
                                      <w:left w:val="nil"/>
                                      <w:bottom w:val="nil"/>
                                      <w:right w:val="nil"/>
                                    </w:tcBorders>
                                    <w:tcMar>
                                      <w:top w:w="39" w:type="dxa"/>
                                      <w:left w:w="39" w:type="dxa"/>
                                      <w:bottom w:w="39" w:type="dxa"/>
                                      <w:right w:w="39" w:type="dxa"/>
                                    </w:tcMar>
                                  </w:tcPr>
                                  <w:p w14:paraId="7BE38546" w14:textId="77777777" w:rsidR="00CB290A" w:rsidRDefault="00CB290A">
                                    <w:pPr>
                                      <w:spacing w:after="0" w:line="240" w:lineRule="auto"/>
                                    </w:pPr>
                                  </w:p>
                                </w:tc>
                                <w:tc>
                                  <w:tcPr>
                                    <w:tcW w:w="2952"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952"/>
                                    </w:tblGrid>
                                    <w:tr w:rsidR="00CB290A" w14:paraId="66528E27" w14:textId="77777777">
                                      <w:trPr>
                                        <w:trHeight w:val="45"/>
                                      </w:trPr>
                                      <w:tc>
                                        <w:tcPr>
                                          <w:tcW w:w="2952" w:type="dxa"/>
                                          <w:tcBorders>
                                            <w:top w:val="nil"/>
                                            <w:left w:val="nil"/>
                                            <w:bottom w:val="nil"/>
                                            <w:right w:val="nil"/>
                                          </w:tcBorders>
                                          <w:tcMar>
                                            <w:top w:w="0" w:type="dxa"/>
                                            <w:left w:w="39" w:type="dxa"/>
                                            <w:bottom w:w="0" w:type="dxa"/>
                                            <w:right w:w="39" w:type="dxa"/>
                                          </w:tcMar>
                                        </w:tcPr>
                                        <w:p w14:paraId="627CBC59" w14:textId="77777777" w:rsidR="00CB290A" w:rsidRDefault="00826B19">
                                          <w:pPr>
                                            <w:spacing w:after="0" w:line="240" w:lineRule="auto"/>
                                          </w:pPr>
                                          <w:r>
                                            <w:rPr>
                                              <w:rFonts w:ascii="Arial" w:eastAsia="Arial" w:hAnsi="Arial"/>
                                              <w:b/>
                                              <w:color w:val="000000"/>
                                              <w:sz w:val="16"/>
                                            </w:rPr>
                                            <w:t>Maplewood</w:t>
                                          </w:r>
                                        </w:p>
                                      </w:tc>
                                    </w:tr>
                                    <w:tr w:rsidR="00CB290A" w14:paraId="37136B93" w14:textId="77777777">
                                      <w:trPr>
                                        <w:trHeight w:val="1872"/>
                                      </w:trPr>
                                      <w:tc>
                                        <w:tcPr>
                                          <w:tcW w:w="295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880"/>
                                            <w:gridCol w:w="72"/>
                                          </w:tblGrid>
                                          <w:tr w:rsidR="00CB290A" w14:paraId="469B3920" w14:textId="77777777">
                                            <w:trPr>
                                              <w:trHeight w:val="1781"/>
                                            </w:trPr>
                                            <w:tc>
                                              <w:tcPr>
                                                <w:tcW w:w="2880" w:type="dxa"/>
                                                <w:tcBorders>
                                                  <w:top w:val="nil"/>
                                                  <w:left w:val="nil"/>
                                                  <w:bottom w:val="nil"/>
                                                  <w:right w:val="nil"/>
                                                </w:tcBorders>
                                                <w:tcMar>
                                                  <w:top w:w="19" w:type="dxa"/>
                                                  <w:left w:w="0" w:type="dxa"/>
                                                  <w:bottom w:w="0" w:type="dxa"/>
                                                  <w:right w:w="0" w:type="dxa"/>
                                                </w:tcMar>
                                              </w:tcPr>
                                              <w:p w14:paraId="0824569F" w14:textId="77777777" w:rsidR="00CB290A" w:rsidRDefault="00826B19">
                                                <w:pPr>
                                                  <w:spacing w:after="0" w:line="240" w:lineRule="auto"/>
                                                </w:pPr>
                                                <w:r>
                                                  <w:rPr>
                                                    <w:noProof/>
                                                  </w:rPr>
                                                  <w:drawing>
                                                    <wp:inline distT="0" distB="0" distL="0" distR="0" wp14:anchorId="25410DEE" wp14:editId="4BC02061">
                                                      <wp:extent cx="1828800" cy="1130300"/>
                                                      <wp:effectExtent l="0" t="0" r="0" b="0"/>
                                                      <wp:docPr id="2" name="img5.jpg"/>
                                                      <wp:cNvGraphicFramePr/>
                                                      <a:graphic xmlns:a="http://schemas.openxmlformats.org/drawingml/2006/main">
                                                        <a:graphicData uri="http://schemas.openxmlformats.org/drawingml/2006/picture">
                                                          <pic:pic xmlns:pic="http://schemas.openxmlformats.org/drawingml/2006/picture">
                                                            <pic:nvPicPr>
                                                              <pic:cNvPr id="3" name="img5.jpg"/>
                                                              <pic:cNvPicPr/>
                                                            </pic:nvPicPr>
                                                            <pic:blipFill>
                                                              <a:blip r:embed="rId7" cstate="print"/>
                                                              <a:stretch>
                                                                <a:fillRect/>
                                                              </a:stretch>
                                                            </pic:blipFill>
                                                            <pic:spPr>
                                                              <a:xfrm>
                                                                <a:off x="0" y="0"/>
                                                                <a:ext cx="1828800" cy="1130300"/>
                                                              </a:xfrm>
                                                              <a:prstGeom prst="rect">
                                                                <a:avLst/>
                                                              </a:prstGeom>
                                                            </pic:spPr>
                                                          </pic:pic>
                                                        </a:graphicData>
                                                      </a:graphic>
                                                    </wp:inline>
                                                  </w:drawing>
                                                </w:r>
                                              </w:p>
                                            </w:tc>
                                            <w:tc>
                                              <w:tcPr>
                                                <w:tcW w:w="72" w:type="dxa"/>
                                              </w:tcPr>
                                              <w:p w14:paraId="751BCD2D" w14:textId="77777777" w:rsidR="00CB290A" w:rsidRDefault="00CB290A">
                                                <w:pPr>
                                                  <w:pStyle w:val="EmptyCellLayoutStyle"/>
                                                  <w:spacing w:after="0" w:line="240" w:lineRule="auto"/>
                                                </w:pPr>
                                              </w:p>
                                            </w:tc>
                                          </w:tr>
                                          <w:tr w:rsidR="00CB290A" w14:paraId="25150D9D" w14:textId="77777777">
                                            <w:trPr>
                                              <w:trHeight w:val="72"/>
                                            </w:trPr>
                                            <w:tc>
                                              <w:tcPr>
                                                <w:tcW w:w="2880" w:type="dxa"/>
                                              </w:tcPr>
                                              <w:p w14:paraId="4BEB4B2E" w14:textId="77777777" w:rsidR="00CB290A" w:rsidRDefault="00CB290A">
                                                <w:pPr>
                                                  <w:pStyle w:val="EmptyCellLayoutStyle"/>
                                                  <w:spacing w:after="0" w:line="240" w:lineRule="auto"/>
                                                </w:pPr>
                                              </w:p>
                                            </w:tc>
                                            <w:tc>
                                              <w:tcPr>
                                                <w:tcW w:w="72" w:type="dxa"/>
                                              </w:tcPr>
                                              <w:p w14:paraId="1CAFF34A" w14:textId="77777777" w:rsidR="00CB290A" w:rsidRDefault="00CB290A">
                                                <w:pPr>
                                                  <w:pStyle w:val="EmptyCellLayoutStyle"/>
                                                  <w:spacing w:after="0" w:line="240" w:lineRule="auto"/>
                                                </w:pPr>
                                              </w:p>
                                            </w:tc>
                                          </w:tr>
                                        </w:tbl>
                                        <w:p w14:paraId="33B80E90" w14:textId="77777777" w:rsidR="00CB290A" w:rsidRDefault="00CB290A">
                                          <w:pPr>
                                            <w:spacing w:after="0" w:line="240" w:lineRule="auto"/>
                                          </w:pPr>
                                        </w:p>
                                      </w:tc>
                                    </w:tr>
                                  </w:tbl>
                                  <w:p w14:paraId="7F12C841" w14:textId="77777777" w:rsidR="00CB290A" w:rsidRDefault="00CB290A">
                                    <w:pPr>
                                      <w:spacing w:after="0" w:line="240" w:lineRule="auto"/>
                                    </w:pPr>
                                  </w:p>
                                </w:tc>
                                <w:tc>
                                  <w:tcPr>
                                    <w:tcW w:w="3053" w:type="dxa"/>
                                    <w:gridSpan w:val="4"/>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423"/>
                                    </w:tblGrid>
                                    <w:tr w:rsidR="00CB290A" w14:paraId="413E315C" w14:textId="77777777">
                                      <w:trPr>
                                        <w:trHeight w:val="1872"/>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027"/>
                                            <w:gridCol w:w="3396"/>
                                          </w:tblGrid>
                                          <w:tr w:rsidR="00CB290A" w14:paraId="36616AD2" w14:textId="77777777">
                                            <w:trPr>
                                              <w:trHeight w:val="1872"/>
                                            </w:trPr>
                                            <w:tc>
                                              <w:tcPr>
                                                <w:tcW w:w="9028"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065"/>
                                                  <w:gridCol w:w="3253"/>
                                                  <w:gridCol w:w="2709"/>
                                                </w:tblGrid>
                                                <w:tr w:rsidR="00CB290A" w14:paraId="0BF56EA9"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08"/>
                                                        <w:gridCol w:w="19"/>
                                                        <w:gridCol w:w="2302"/>
                                                        <w:gridCol w:w="33"/>
                                                      </w:tblGrid>
                                                      <w:tr w:rsidR="00CB290A" w14:paraId="51C990A2" w14:textId="77777777">
                                                        <w:trPr>
                                                          <w:trHeight w:val="216"/>
                                                        </w:trPr>
                                                        <w:tc>
                                                          <w:tcPr>
                                                            <w:tcW w:w="708" w:type="dxa"/>
                                                          </w:tcPr>
                                                          <w:tbl>
                                                            <w:tblPr>
                                                              <w:tblW w:w="0" w:type="auto"/>
                                                              <w:tblCellMar>
                                                                <w:left w:w="0" w:type="dxa"/>
                                                                <w:right w:w="0" w:type="dxa"/>
                                                              </w:tblCellMar>
                                                              <w:tblLook w:val="0000" w:firstRow="0" w:lastRow="0" w:firstColumn="0" w:lastColumn="0" w:noHBand="0" w:noVBand="0"/>
                                                            </w:tblPr>
                                                            <w:tblGrid>
                                                              <w:gridCol w:w="708"/>
                                                            </w:tblGrid>
                                                            <w:tr w:rsidR="00CB290A" w14:paraId="2F2B85EE" w14:textId="77777777">
                                                              <w:trPr>
                                                                <w:trHeight w:val="216"/>
                                                              </w:trPr>
                                                              <w:tc>
                                                                <w:tcPr>
                                                                  <w:tcW w:w="708" w:type="dxa"/>
                                                                  <w:tcBorders>
                                                                    <w:top w:val="nil"/>
                                                                    <w:left w:val="nil"/>
                                                                    <w:bottom w:val="nil"/>
                                                                    <w:right w:val="nil"/>
                                                                  </w:tcBorders>
                                                                  <w:tcMar>
                                                                    <w:top w:w="0" w:type="dxa"/>
                                                                    <w:left w:w="39" w:type="dxa"/>
                                                                    <w:bottom w:w="0" w:type="dxa"/>
                                                                    <w:right w:w="39" w:type="dxa"/>
                                                                  </w:tcMar>
                                                                </w:tcPr>
                                                                <w:p w14:paraId="0E996E5C" w14:textId="77777777" w:rsidR="00CB290A" w:rsidRDefault="00826B19">
                                                                  <w:pPr>
                                                                    <w:spacing w:after="0" w:line="240" w:lineRule="auto"/>
                                                                  </w:pPr>
                                                                  <w:r>
                                                                    <w:rPr>
                                                                      <w:rFonts w:ascii="Arial" w:eastAsia="Arial" w:hAnsi="Arial"/>
                                                                      <w:b/>
                                                                      <w:color w:val="000000"/>
                                                                      <w:sz w:val="16"/>
                                                                    </w:rPr>
                                                                    <w:t>Status:</w:t>
                                                                  </w:r>
                                                                </w:p>
                                                              </w:tc>
                                                            </w:tr>
                                                          </w:tbl>
                                                          <w:p w14:paraId="33BDD261" w14:textId="77777777" w:rsidR="00CB290A" w:rsidRDefault="00CB290A">
                                                            <w:pPr>
                                                              <w:spacing w:after="0" w:line="240" w:lineRule="auto"/>
                                                            </w:pPr>
                                                          </w:p>
                                                        </w:tc>
                                                        <w:tc>
                                                          <w:tcPr>
                                                            <w:tcW w:w="19" w:type="dxa"/>
                                                          </w:tcPr>
                                                          <w:p w14:paraId="143CA1B1" w14:textId="77777777" w:rsidR="00CB290A" w:rsidRDefault="00CB290A">
                                                            <w:pPr>
                                                              <w:pStyle w:val="EmptyCellLayoutStyle"/>
                                                              <w:spacing w:after="0" w:line="240" w:lineRule="auto"/>
                                                            </w:pPr>
                                                          </w:p>
                                                        </w:tc>
                                                        <w:tc>
                                                          <w:tcPr>
                                                            <w:tcW w:w="2302" w:type="dxa"/>
                                                          </w:tcPr>
                                                          <w:tbl>
                                                            <w:tblPr>
                                                              <w:tblW w:w="0" w:type="auto"/>
                                                              <w:tblCellMar>
                                                                <w:left w:w="0" w:type="dxa"/>
                                                                <w:right w:w="0" w:type="dxa"/>
                                                              </w:tblCellMar>
                                                              <w:tblLook w:val="0000" w:firstRow="0" w:lastRow="0" w:firstColumn="0" w:lastColumn="0" w:noHBand="0" w:noVBand="0"/>
                                                            </w:tblPr>
                                                            <w:tblGrid>
                                                              <w:gridCol w:w="2302"/>
                                                            </w:tblGrid>
                                                            <w:tr w:rsidR="00CB290A" w14:paraId="115D5633" w14:textId="77777777">
                                                              <w:trPr>
                                                                <w:trHeight w:val="216"/>
                                                              </w:trPr>
                                                              <w:tc>
                                                                <w:tcPr>
                                                                  <w:tcW w:w="2302" w:type="dxa"/>
                                                                  <w:tcBorders>
                                                                    <w:top w:val="nil"/>
                                                                    <w:left w:val="nil"/>
                                                                    <w:bottom w:val="nil"/>
                                                                    <w:right w:val="nil"/>
                                                                  </w:tcBorders>
                                                                  <w:tcMar>
                                                                    <w:top w:w="0" w:type="dxa"/>
                                                                    <w:left w:w="0" w:type="dxa"/>
                                                                    <w:bottom w:w="0" w:type="dxa"/>
                                                                    <w:right w:w="39" w:type="dxa"/>
                                                                  </w:tcMar>
                                                                </w:tcPr>
                                                                <w:p w14:paraId="7513BD98" w14:textId="77777777" w:rsidR="00CB290A" w:rsidRDefault="00826B19">
                                                                  <w:pPr>
                                                                    <w:spacing w:after="0" w:line="240" w:lineRule="auto"/>
                                                                    <w:jc w:val="right"/>
                                                                  </w:pPr>
                                                                  <w:r>
                                                                    <w:rPr>
                                                                      <w:rFonts w:ascii="Arial" w:eastAsia="Arial" w:hAnsi="Arial"/>
                                                                      <w:color w:val="000000"/>
                                                                      <w:sz w:val="16"/>
                                                                    </w:rPr>
                                                                    <w:t>Built (1995)</w:t>
                                                                  </w:r>
                                                                </w:p>
                                                              </w:tc>
                                                            </w:tr>
                                                          </w:tbl>
                                                          <w:p w14:paraId="44C09E3F" w14:textId="77777777" w:rsidR="00CB290A" w:rsidRDefault="00CB290A">
                                                            <w:pPr>
                                                              <w:spacing w:after="0" w:line="240" w:lineRule="auto"/>
                                                            </w:pPr>
                                                          </w:p>
                                                        </w:tc>
                                                        <w:tc>
                                                          <w:tcPr>
                                                            <w:tcW w:w="33" w:type="dxa"/>
                                                          </w:tcPr>
                                                          <w:p w14:paraId="2C83A7D0" w14:textId="77777777" w:rsidR="00CB290A" w:rsidRDefault="00CB290A">
                                                            <w:pPr>
                                                              <w:pStyle w:val="EmptyCellLayoutStyle"/>
                                                              <w:spacing w:after="0" w:line="240" w:lineRule="auto"/>
                                                            </w:pPr>
                                                          </w:p>
                                                        </w:tc>
                                                      </w:tr>
                                                    </w:tbl>
                                                    <w:p w14:paraId="3CBE67ED"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333"/>
                                                        <w:gridCol w:w="1761"/>
                                                        <w:gridCol w:w="99"/>
                                                      </w:tblGrid>
                                                      <w:tr w:rsidR="00CB290A" w14:paraId="592CAE37" w14:textId="77777777">
                                                        <w:trPr>
                                                          <w:trHeight w:val="216"/>
                                                        </w:trPr>
                                                        <w:tc>
                                                          <w:tcPr>
                                                            <w:tcW w:w="58" w:type="dxa"/>
                                                          </w:tcPr>
                                                          <w:p w14:paraId="6FA5B71A" w14:textId="77777777" w:rsidR="00CB290A" w:rsidRDefault="00CB290A">
                                                            <w:pPr>
                                                              <w:pStyle w:val="EmptyCellLayoutStyle"/>
                                                              <w:spacing w:after="0" w:line="240" w:lineRule="auto"/>
                                                            </w:pPr>
                                                          </w:p>
                                                        </w:tc>
                                                        <w:tc>
                                                          <w:tcPr>
                                                            <w:tcW w:w="1333" w:type="dxa"/>
                                                          </w:tcPr>
                                                          <w:tbl>
                                                            <w:tblPr>
                                                              <w:tblW w:w="0" w:type="auto"/>
                                                              <w:tblCellMar>
                                                                <w:left w:w="0" w:type="dxa"/>
                                                                <w:right w:w="0" w:type="dxa"/>
                                                              </w:tblCellMar>
                                                              <w:tblLook w:val="0000" w:firstRow="0" w:lastRow="0" w:firstColumn="0" w:lastColumn="0" w:noHBand="0" w:noVBand="0"/>
                                                            </w:tblPr>
                                                            <w:tblGrid>
                                                              <w:gridCol w:w="1333"/>
                                                            </w:tblGrid>
                                                            <w:tr w:rsidR="00CB290A" w14:paraId="79F20F55" w14:textId="77777777">
                                                              <w:trPr>
                                                                <w:trHeight w:val="216"/>
                                                              </w:trPr>
                                                              <w:tc>
                                                                <w:tcPr>
                                                                  <w:tcW w:w="1333" w:type="dxa"/>
                                                                  <w:tcBorders>
                                                                    <w:top w:val="nil"/>
                                                                    <w:left w:val="nil"/>
                                                                    <w:bottom w:val="nil"/>
                                                                    <w:right w:val="nil"/>
                                                                  </w:tcBorders>
                                                                  <w:tcMar>
                                                                    <w:top w:w="0" w:type="dxa"/>
                                                                    <w:left w:w="29" w:type="dxa"/>
                                                                    <w:bottom w:w="0" w:type="dxa"/>
                                                                    <w:right w:w="39" w:type="dxa"/>
                                                                  </w:tcMar>
                                                                </w:tcPr>
                                                                <w:p w14:paraId="436E4FA4" w14:textId="77777777" w:rsidR="00CB290A" w:rsidRDefault="00826B19">
                                                                  <w:pPr>
                                                                    <w:spacing w:after="0" w:line="240" w:lineRule="auto"/>
                                                                  </w:pPr>
                                                                  <w:r>
                                                                    <w:rPr>
                                                                      <w:rFonts w:ascii="Arial" w:eastAsia="Arial" w:hAnsi="Arial"/>
                                                                      <w:b/>
                                                                      <w:color w:val="000000"/>
                                                                      <w:sz w:val="16"/>
                                                                    </w:rPr>
                                                                    <w:t>Effective Rent:</w:t>
                                                                  </w:r>
                                                                </w:p>
                                                              </w:tc>
                                                            </w:tr>
                                                          </w:tbl>
                                                          <w:p w14:paraId="56431807" w14:textId="77777777" w:rsidR="00CB290A" w:rsidRDefault="00CB290A">
                                                            <w:pPr>
                                                              <w:spacing w:after="0" w:line="240" w:lineRule="auto"/>
                                                            </w:pPr>
                                                          </w:p>
                                                        </w:tc>
                                                        <w:tc>
                                                          <w:tcPr>
                                                            <w:tcW w:w="1761" w:type="dxa"/>
                                                          </w:tcPr>
                                                          <w:tbl>
                                                            <w:tblPr>
                                                              <w:tblW w:w="0" w:type="auto"/>
                                                              <w:tblCellMar>
                                                                <w:left w:w="0" w:type="dxa"/>
                                                                <w:right w:w="0" w:type="dxa"/>
                                                              </w:tblCellMar>
                                                              <w:tblLook w:val="0000" w:firstRow="0" w:lastRow="0" w:firstColumn="0" w:lastColumn="0" w:noHBand="0" w:noVBand="0"/>
                                                            </w:tblPr>
                                                            <w:tblGrid>
                                                              <w:gridCol w:w="1761"/>
                                                            </w:tblGrid>
                                                            <w:tr w:rsidR="00CB290A" w14:paraId="2D7AC734" w14:textId="77777777">
                                                              <w:trPr>
                                                                <w:trHeight w:val="216"/>
                                                              </w:trPr>
                                                              <w:tc>
                                                                <w:tcPr>
                                                                  <w:tcW w:w="1761" w:type="dxa"/>
                                                                  <w:tcBorders>
                                                                    <w:top w:val="nil"/>
                                                                    <w:left w:val="nil"/>
                                                                    <w:bottom w:val="nil"/>
                                                                    <w:right w:val="nil"/>
                                                                  </w:tcBorders>
                                                                  <w:tcMar>
                                                                    <w:top w:w="0" w:type="dxa"/>
                                                                    <w:left w:w="0" w:type="dxa"/>
                                                                    <w:bottom w:w="0" w:type="dxa"/>
                                                                    <w:right w:w="9" w:type="dxa"/>
                                                                  </w:tcMar>
                                                                </w:tcPr>
                                                                <w:p w14:paraId="66FDB0F6" w14:textId="65BE6133" w:rsidR="00CB290A" w:rsidRDefault="00826B19">
                                                                  <w:pPr>
                                                                    <w:spacing w:after="0" w:line="240" w:lineRule="auto"/>
                                                                    <w:jc w:val="right"/>
                                                                  </w:pPr>
                                                                  <w:r>
                                                                    <w:rPr>
                                                                      <w:rFonts w:ascii="Arial" w:eastAsia="Arial" w:hAnsi="Arial"/>
                                                                      <w:color w:val="000000"/>
                                                                      <w:sz w:val="16"/>
                                                                    </w:rPr>
                                                                    <w:t xml:space="preserve"> </w:t>
                                                                  </w:r>
                                                                  <w:r w:rsidR="002570BD">
                                                                    <w:rPr>
                                                                      <w:rFonts w:ascii="Arial" w:eastAsia="Arial" w:hAnsi="Arial"/>
                                                                      <w:color w:val="000000"/>
                                                                      <w:sz w:val="16"/>
                                                                    </w:rPr>
                                                                    <w:t>NNN</w:t>
                                                                  </w:r>
                                                                </w:p>
                                                              </w:tc>
                                                            </w:tr>
                                                          </w:tbl>
                                                          <w:p w14:paraId="5A38D6B4" w14:textId="77777777" w:rsidR="00CB290A" w:rsidRDefault="00CB290A">
                                                            <w:pPr>
                                                              <w:spacing w:after="0" w:line="240" w:lineRule="auto"/>
                                                            </w:pPr>
                                                          </w:p>
                                                        </w:tc>
                                                        <w:tc>
                                                          <w:tcPr>
                                                            <w:tcW w:w="99" w:type="dxa"/>
                                                          </w:tcPr>
                                                          <w:p w14:paraId="519195CD" w14:textId="77777777" w:rsidR="00CB290A" w:rsidRDefault="00CB290A">
                                                            <w:pPr>
                                                              <w:pStyle w:val="EmptyCellLayoutStyle"/>
                                                              <w:spacing w:after="0" w:line="240" w:lineRule="auto"/>
                                                            </w:pPr>
                                                          </w:p>
                                                        </w:tc>
                                                      </w:tr>
                                                    </w:tbl>
                                                    <w:p w14:paraId="22245E88"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5"/>
                                                        <w:gridCol w:w="132"/>
                                                        <w:gridCol w:w="1596"/>
                                                        <w:gridCol w:w="64"/>
                                                      </w:tblGrid>
                                                      <w:tr w:rsidR="00CB290A" w14:paraId="1C0D021B" w14:textId="77777777">
                                                        <w:trPr>
                                                          <w:trHeight w:val="216"/>
                                                        </w:trPr>
                                                        <w:tc>
                                                          <w:tcPr>
                                                            <w:tcW w:w="915" w:type="dxa"/>
                                                          </w:tcPr>
                                                          <w:tbl>
                                                            <w:tblPr>
                                                              <w:tblW w:w="0" w:type="auto"/>
                                                              <w:tblCellMar>
                                                                <w:left w:w="0" w:type="dxa"/>
                                                                <w:right w:w="0" w:type="dxa"/>
                                                              </w:tblCellMar>
                                                              <w:tblLook w:val="0000" w:firstRow="0" w:lastRow="0" w:firstColumn="0" w:lastColumn="0" w:noHBand="0" w:noVBand="0"/>
                                                            </w:tblPr>
                                                            <w:tblGrid>
                                                              <w:gridCol w:w="915"/>
                                                            </w:tblGrid>
                                                            <w:tr w:rsidR="00CB290A" w14:paraId="2ACDEE60" w14:textId="77777777">
                                                              <w:trPr>
                                                                <w:trHeight w:val="216"/>
                                                              </w:trPr>
                                                              <w:tc>
                                                                <w:tcPr>
                                                                  <w:tcW w:w="915" w:type="dxa"/>
                                                                  <w:tcBorders>
                                                                    <w:top w:val="nil"/>
                                                                    <w:left w:val="nil"/>
                                                                    <w:bottom w:val="nil"/>
                                                                    <w:right w:val="nil"/>
                                                                  </w:tcBorders>
                                                                  <w:tcMar>
                                                                    <w:top w:w="0" w:type="dxa"/>
                                                                    <w:left w:w="59" w:type="dxa"/>
                                                                    <w:bottom w:w="0" w:type="dxa"/>
                                                                    <w:right w:w="39" w:type="dxa"/>
                                                                  </w:tcMar>
                                                                </w:tcPr>
                                                                <w:p w14:paraId="684B461E" w14:textId="77777777" w:rsidR="00CB290A" w:rsidRDefault="00826B19">
                                                                  <w:pPr>
                                                                    <w:spacing w:after="0" w:line="240" w:lineRule="auto"/>
                                                                  </w:pPr>
                                                                  <w:r>
                                                                    <w:rPr>
                                                                      <w:rFonts w:ascii="Arial" w:eastAsia="Arial" w:hAnsi="Arial"/>
                                                                      <w:b/>
                                                                      <w:color w:val="000000"/>
                                                                      <w:sz w:val="16"/>
                                                                    </w:rPr>
                                                                    <w:t>Exp. Date:</w:t>
                                                                  </w:r>
                                                                </w:p>
                                                              </w:tc>
                                                            </w:tr>
                                                          </w:tbl>
                                                          <w:p w14:paraId="393EADEB" w14:textId="77777777" w:rsidR="00CB290A" w:rsidRDefault="00CB290A">
                                                            <w:pPr>
                                                              <w:spacing w:after="0" w:line="240" w:lineRule="auto"/>
                                                            </w:pPr>
                                                          </w:p>
                                                        </w:tc>
                                                        <w:tc>
                                                          <w:tcPr>
                                                            <w:tcW w:w="132" w:type="dxa"/>
                                                          </w:tcPr>
                                                          <w:p w14:paraId="34A2F06E"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7DC6A432" w14:textId="77777777">
                                                              <w:trPr>
                                                                <w:trHeight w:val="216"/>
                                                              </w:trPr>
                                                              <w:tc>
                                                                <w:tcPr>
                                                                  <w:tcW w:w="1596" w:type="dxa"/>
                                                                  <w:tcBorders>
                                                                    <w:top w:val="nil"/>
                                                                    <w:left w:val="nil"/>
                                                                    <w:bottom w:val="nil"/>
                                                                    <w:right w:val="nil"/>
                                                                  </w:tcBorders>
                                                                  <w:tcMar>
                                                                    <w:top w:w="0" w:type="dxa"/>
                                                                    <w:left w:w="0" w:type="dxa"/>
                                                                    <w:bottom w:w="0" w:type="dxa"/>
                                                                    <w:right w:w="29" w:type="dxa"/>
                                                                  </w:tcMar>
                                                                </w:tcPr>
                                                                <w:p w14:paraId="69EE808E" w14:textId="77777777" w:rsidR="00CB290A" w:rsidRDefault="00CB290A">
                                                                  <w:pPr>
                                                                    <w:spacing w:after="0" w:line="240" w:lineRule="auto"/>
                                                                  </w:pPr>
                                                                </w:p>
                                                              </w:tc>
                                                            </w:tr>
                                                          </w:tbl>
                                                          <w:p w14:paraId="4895FF7C" w14:textId="77777777" w:rsidR="00CB290A" w:rsidRDefault="00CB290A">
                                                            <w:pPr>
                                                              <w:spacing w:after="0" w:line="240" w:lineRule="auto"/>
                                                            </w:pPr>
                                                          </w:p>
                                                        </w:tc>
                                                        <w:tc>
                                                          <w:tcPr>
                                                            <w:tcW w:w="64" w:type="dxa"/>
                                                          </w:tcPr>
                                                          <w:p w14:paraId="3D77127C" w14:textId="77777777" w:rsidR="00CB290A" w:rsidRDefault="00CB290A">
                                                            <w:pPr>
                                                              <w:pStyle w:val="EmptyCellLayoutStyle"/>
                                                              <w:spacing w:after="0" w:line="240" w:lineRule="auto"/>
                                                            </w:pPr>
                                                          </w:p>
                                                        </w:tc>
                                                      </w:tr>
                                                    </w:tbl>
                                                    <w:p w14:paraId="3A167E3B" w14:textId="77777777" w:rsidR="00CB290A" w:rsidRDefault="00CB290A">
                                                      <w:pPr>
                                                        <w:spacing w:after="0" w:line="240" w:lineRule="auto"/>
                                                      </w:pPr>
                                                    </w:p>
                                                  </w:tc>
                                                </w:tr>
                                                <w:tr w:rsidR="00CB290A" w14:paraId="4F56C344" w14:textId="77777777">
                                                  <w:trPr>
                                                    <w:trHeight w:val="23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849"/>
                                                        <w:gridCol w:w="59"/>
                                                        <w:gridCol w:w="2121"/>
                                                        <w:gridCol w:w="33"/>
                                                      </w:tblGrid>
                                                      <w:tr w:rsidR="00CB290A" w14:paraId="5290472F" w14:textId="77777777">
                                                        <w:trPr>
                                                          <w:trHeight w:val="216"/>
                                                        </w:trPr>
                                                        <w:tc>
                                                          <w:tcPr>
                                                            <w:tcW w:w="849" w:type="dxa"/>
                                                          </w:tcPr>
                                                          <w:tbl>
                                                            <w:tblPr>
                                                              <w:tblW w:w="0" w:type="auto"/>
                                                              <w:tblCellMar>
                                                                <w:left w:w="0" w:type="dxa"/>
                                                                <w:right w:w="0" w:type="dxa"/>
                                                              </w:tblCellMar>
                                                              <w:tblLook w:val="0000" w:firstRow="0" w:lastRow="0" w:firstColumn="0" w:lastColumn="0" w:noHBand="0" w:noVBand="0"/>
                                                            </w:tblPr>
                                                            <w:tblGrid>
                                                              <w:gridCol w:w="849"/>
                                                            </w:tblGrid>
                                                            <w:tr w:rsidR="00CB290A" w14:paraId="44364F69" w14:textId="77777777">
                                                              <w:trPr>
                                                                <w:trHeight w:val="216"/>
                                                              </w:trPr>
                                                              <w:tc>
                                                                <w:tcPr>
                                                                  <w:tcW w:w="849" w:type="dxa"/>
                                                                  <w:tcBorders>
                                                                    <w:top w:val="nil"/>
                                                                    <w:left w:val="nil"/>
                                                                    <w:bottom w:val="nil"/>
                                                                    <w:right w:val="nil"/>
                                                                  </w:tcBorders>
                                                                  <w:tcMar>
                                                                    <w:top w:w="0" w:type="dxa"/>
                                                                    <w:left w:w="39" w:type="dxa"/>
                                                                    <w:bottom w:w="0" w:type="dxa"/>
                                                                    <w:right w:w="39" w:type="dxa"/>
                                                                  </w:tcMar>
                                                                </w:tcPr>
                                                                <w:p w14:paraId="61A2F8F9" w14:textId="77777777" w:rsidR="00CB290A" w:rsidRDefault="00826B19">
                                                                  <w:pPr>
                                                                    <w:spacing w:after="0" w:line="240" w:lineRule="auto"/>
                                                                  </w:pPr>
                                                                  <w:r>
                                                                    <w:rPr>
                                                                      <w:rFonts w:ascii="Arial" w:eastAsia="Arial" w:hAnsi="Arial"/>
                                                                      <w:b/>
                                                                      <w:color w:val="000000"/>
                                                                      <w:sz w:val="16"/>
                                                                    </w:rPr>
                                                                    <w:t>Site Size:</w:t>
                                                                  </w:r>
                                                                </w:p>
                                                              </w:tc>
                                                            </w:tr>
                                                          </w:tbl>
                                                          <w:p w14:paraId="729138A5" w14:textId="77777777" w:rsidR="00CB290A" w:rsidRDefault="00CB290A">
                                                            <w:pPr>
                                                              <w:spacing w:after="0" w:line="240" w:lineRule="auto"/>
                                                            </w:pPr>
                                                          </w:p>
                                                        </w:tc>
                                                        <w:tc>
                                                          <w:tcPr>
                                                            <w:tcW w:w="59" w:type="dxa"/>
                                                          </w:tcPr>
                                                          <w:p w14:paraId="48371969" w14:textId="77777777" w:rsidR="00CB290A" w:rsidRDefault="00CB290A">
                                                            <w:pPr>
                                                              <w:pStyle w:val="EmptyCellLayoutStyle"/>
                                                              <w:spacing w:after="0" w:line="240" w:lineRule="auto"/>
                                                            </w:pPr>
                                                          </w:p>
                                                        </w:tc>
                                                        <w:tc>
                                                          <w:tcPr>
                                                            <w:tcW w:w="2121" w:type="dxa"/>
                                                          </w:tcPr>
                                                          <w:tbl>
                                                            <w:tblPr>
                                                              <w:tblW w:w="0" w:type="auto"/>
                                                              <w:tblCellMar>
                                                                <w:left w:w="0" w:type="dxa"/>
                                                                <w:right w:w="0" w:type="dxa"/>
                                                              </w:tblCellMar>
                                                              <w:tblLook w:val="0000" w:firstRow="0" w:lastRow="0" w:firstColumn="0" w:lastColumn="0" w:noHBand="0" w:noVBand="0"/>
                                                            </w:tblPr>
                                                            <w:tblGrid>
                                                              <w:gridCol w:w="2121"/>
                                                            </w:tblGrid>
                                                            <w:tr w:rsidR="00CB290A" w14:paraId="3CC03C52" w14:textId="77777777">
                                                              <w:trPr>
                                                                <w:trHeight w:val="216"/>
                                                              </w:trPr>
                                                              <w:tc>
                                                                <w:tcPr>
                                                                  <w:tcW w:w="2121" w:type="dxa"/>
                                                                  <w:tcBorders>
                                                                    <w:top w:val="nil"/>
                                                                    <w:left w:val="nil"/>
                                                                    <w:bottom w:val="nil"/>
                                                                    <w:right w:val="nil"/>
                                                                  </w:tcBorders>
                                                                  <w:tcMar>
                                                                    <w:top w:w="0" w:type="dxa"/>
                                                                    <w:left w:w="39" w:type="dxa"/>
                                                                    <w:bottom w:w="0" w:type="dxa"/>
                                                                    <w:right w:w="39" w:type="dxa"/>
                                                                  </w:tcMar>
                                                                </w:tcPr>
                                                                <w:p w14:paraId="04D6BA93" w14:textId="77777777" w:rsidR="00CB290A" w:rsidRDefault="00CB290A">
                                                                  <w:pPr>
                                                                    <w:spacing w:after="0" w:line="240" w:lineRule="auto"/>
                                                                  </w:pPr>
                                                                </w:p>
                                                              </w:tc>
                                                            </w:tr>
                                                          </w:tbl>
                                                          <w:p w14:paraId="35D6E1FE" w14:textId="77777777" w:rsidR="00CB290A" w:rsidRDefault="00CB290A">
                                                            <w:pPr>
                                                              <w:spacing w:after="0" w:line="240" w:lineRule="auto"/>
                                                            </w:pPr>
                                                          </w:p>
                                                        </w:tc>
                                                        <w:tc>
                                                          <w:tcPr>
                                                            <w:tcW w:w="33" w:type="dxa"/>
                                                          </w:tcPr>
                                                          <w:p w14:paraId="0FA89CB3" w14:textId="77777777" w:rsidR="00CB290A" w:rsidRDefault="00CB290A">
                                                            <w:pPr>
                                                              <w:pStyle w:val="EmptyCellLayoutStyle"/>
                                                              <w:spacing w:after="0" w:line="240" w:lineRule="auto"/>
                                                            </w:pPr>
                                                          </w:p>
                                                        </w:tc>
                                                      </w:tr>
                                                      <w:tr w:rsidR="00CB290A" w14:paraId="54DF949B" w14:textId="77777777">
                                                        <w:trPr>
                                                          <w:trHeight w:val="20"/>
                                                        </w:trPr>
                                                        <w:tc>
                                                          <w:tcPr>
                                                            <w:tcW w:w="849" w:type="dxa"/>
                                                          </w:tcPr>
                                                          <w:p w14:paraId="0407ACD8" w14:textId="77777777" w:rsidR="00CB290A" w:rsidRDefault="00CB290A">
                                                            <w:pPr>
                                                              <w:pStyle w:val="EmptyCellLayoutStyle"/>
                                                              <w:spacing w:after="0" w:line="240" w:lineRule="auto"/>
                                                            </w:pPr>
                                                          </w:p>
                                                        </w:tc>
                                                        <w:tc>
                                                          <w:tcPr>
                                                            <w:tcW w:w="59" w:type="dxa"/>
                                                          </w:tcPr>
                                                          <w:p w14:paraId="357E9AFC" w14:textId="77777777" w:rsidR="00CB290A" w:rsidRDefault="00CB290A">
                                                            <w:pPr>
                                                              <w:pStyle w:val="EmptyCellLayoutStyle"/>
                                                              <w:spacing w:after="0" w:line="240" w:lineRule="auto"/>
                                                            </w:pPr>
                                                          </w:p>
                                                        </w:tc>
                                                        <w:tc>
                                                          <w:tcPr>
                                                            <w:tcW w:w="2121" w:type="dxa"/>
                                                          </w:tcPr>
                                                          <w:p w14:paraId="550C7815" w14:textId="77777777" w:rsidR="00CB290A" w:rsidRDefault="00CB290A">
                                                            <w:pPr>
                                                              <w:pStyle w:val="EmptyCellLayoutStyle"/>
                                                              <w:spacing w:after="0" w:line="240" w:lineRule="auto"/>
                                                            </w:pPr>
                                                          </w:p>
                                                        </w:tc>
                                                        <w:tc>
                                                          <w:tcPr>
                                                            <w:tcW w:w="33" w:type="dxa"/>
                                                          </w:tcPr>
                                                          <w:p w14:paraId="5A67A2DB" w14:textId="77777777" w:rsidR="00CB290A" w:rsidRDefault="00CB290A">
                                                            <w:pPr>
                                                              <w:pStyle w:val="EmptyCellLayoutStyle"/>
                                                              <w:spacing w:after="0" w:line="240" w:lineRule="auto"/>
                                                            </w:pPr>
                                                          </w:p>
                                                        </w:tc>
                                                      </w:tr>
                                                    </w:tbl>
                                                    <w:p w14:paraId="2054F17A"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509"/>
                                                        <w:gridCol w:w="1644"/>
                                                        <w:gridCol w:w="40"/>
                                                      </w:tblGrid>
                                                      <w:tr w:rsidR="00CB290A" w14:paraId="4FB36B0E" w14:textId="77777777">
                                                        <w:trPr>
                                                          <w:trHeight w:val="216"/>
                                                        </w:trPr>
                                                        <w:tc>
                                                          <w:tcPr>
                                                            <w:tcW w:w="58" w:type="dxa"/>
                                                          </w:tcPr>
                                                          <w:p w14:paraId="75C08FC3" w14:textId="77777777" w:rsidR="00CB290A" w:rsidRDefault="00CB290A">
                                                            <w:pPr>
                                                              <w:pStyle w:val="EmptyCellLayoutStyle"/>
                                                              <w:spacing w:after="0" w:line="240" w:lineRule="auto"/>
                                                            </w:pPr>
                                                          </w:p>
                                                        </w:tc>
                                                        <w:tc>
                                                          <w:tcPr>
                                                            <w:tcW w:w="1509" w:type="dxa"/>
                                                          </w:tcPr>
                                                          <w:tbl>
                                                            <w:tblPr>
                                                              <w:tblW w:w="0" w:type="auto"/>
                                                              <w:tblCellMar>
                                                                <w:left w:w="0" w:type="dxa"/>
                                                                <w:right w:w="0" w:type="dxa"/>
                                                              </w:tblCellMar>
                                                              <w:tblLook w:val="0000" w:firstRow="0" w:lastRow="0" w:firstColumn="0" w:lastColumn="0" w:noHBand="0" w:noVBand="0"/>
                                                            </w:tblPr>
                                                            <w:tblGrid>
                                                              <w:gridCol w:w="1509"/>
                                                            </w:tblGrid>
                                                            <w:tr w:rsidR="00CB290A" w14:paraId="0AC708F5" w14:textId="77777777">
                                                              <w:trPr>
                                                                <w:trHeight w:val="216"/>
                                                              </w:trPr>
                                                              <w:tc>
                                                                <w:tcPr>
                                                                  <w:tcW w:w="1509" w:type="dxa"/>
                                                                  <w:tcBorders>
                                                                    <w:top w:val="nil"/>
                                                                    <w:left w:val="nil"/>
                                                                    <w:bottom w:val="nil"/>
                                                                    <w:right w:val="nil"/>
                                                                  </w:tcBorders>
                                                                  <w:tcMar>
                                                                    <w:top w:w="0" w:type="dxa"/>
                                                                    <w:left w:w="19" w:type="dxa"/>
                                                                    <w:bottom w:w="0" w:type="dxa"/>
                                                                    <w:right w:w="39" w:type="dxa"/>
                                                                  </w:tcMar>
                                                                </w:tcPr>
                                                                <w:p w14:paraId="77581FC0" w14:textId="77777777" w:rsidR="00CB290A" w:rsidRDefault="00826B19">
                                                                  <w:pPr>
                                                                    <w:spacing w:after="0" w:line="240" w:lineRule="auto"/>
                                                                  </w:pPr>
                                                                  <w:r>
                                                                    <w:rPr>
                                                                      <w:rFonts w:ascii="Arial" w:eastAsia="Arial" w:hAnsi="Arial"/>
                                                                      <w:b/>
                                                                      <w:color w:val="000000"/>
                                                                      <w:sz w:val="16"/>
                                                                    </w:rPr>
                                                                    <w:t>Base Year:</w:t>
                                                                  </w:r>
                                                                </w:p>
                                                              </w:tc>
                                                            </w:tr>
                                                          </w:tbl>
                                                          <w:p w14:paraId="10AF4A64" w14:textId="77777777" w:rsidR="00CB290A" w:rsidRDefault="00CB290A">
                                                            <w:pPr>
                                                              <w:spacing w:after="0" w:line="240" w:lineRule="auto"/>
                                                            </w:pPr>
                                                          </w:p>
                                                        </w:tc>
                                                        <w:tc>
                                                          <w:tcPr>
                                                            <w:tcW w:w="1644" w:type="dxa"/>
                                                          </w:tcPr>
                                                          <w:tbl>
                                                            <w:tblPr>
                                                              <w:tblW w:w="0" w:type="auto"/>
                                                              <w:tblCellMar>
                                                                <w:left w:w="0" w:type="dxa"/>
                                                                <w:right w:w="0" w:type="dxa"/>
                                                              </w:tblCellMar>
                                                              <w:tblLook w:val="0000" w:firstRow="0" w:lastRow="0" w:firstColumn="0" w:lastColumn="0" w:noHBand="0" w:noVBand="0"/>
                                                            </w:tblPr>
                                                            <w:tblGrid>
                                                              <w:gridCol w:w="1644"/>
                                                            </w:tblGrid>
                                                            <w:tr w:rsidR="00CB290A" w14:paraId="4A717242" w14:textId="77777777">
                                                              <w:trPr>
                                                                <w:trHeight w:val="216"/>
                                                              </w:trPr>
                                                              <w:tc>
                                                                <w:tcPr>
                                                                  <w:tcW w:w="1644" w:type="dxa"/>
                                                                  <w:tcBorders>
                                                                    <w:top w:val="nil"/>
                                                                    <w:left w:val="nil"/>
                                                                    <w:bottom w:val="nil"/>
                                                                    <w:right w:val="nil"/>
                                                                  </w:tcBorders>
                                                                  <w:tcMar>
                                                                    <w:top w:w="0" w:type="dxa"/>
                                                                    <w:left w:w="0" w:type="dxa"/>
                                                                    <w:bottom w:w="0" w:type="dxa"/>
                                                                    <w:right w:w="0" w:type="dxa"/>
                                                                  </w:tcMar>
                                                                </w:tcPr>
                                                                <w:p w14:paraId="2FC59853" w14:textId="77777777" w:rsidR="00CB290A" w:rsidRDefault="00CB290A">
                                                                  <w:pPr>
                                                                    <w:spacing w:after="0" w:line="240" w:lineRule="auto"/>
                                                                  </w:pPr>
                                                                </w:p>
                                                              </w:tc>
                                                            </w:tr>
                                                          </w:tbl>
                                                          <w:p w14:paraId="7D391A1A" w14:textId="77777777" w:rsidR="00CB290A" w:rsidRDefault="00CB290A">
                                                            <w:pPr>
                                                              <w:spacing w:after="0" w:line="240" w:lineRule="auto"/>
                                                            </w:pPr>
                                                          </w:p>
                                                        </w:tc>
                                                        <w:tc>
                                                          <w:tcPr>
                                                            <w:tcW w:w="40" w:type="dxa"/>
                                                          </w:tcPr>
                                                          <w:p w14:paraId="12AB4644" w14:textId="77777777" w:rsidR="00CB290A" w:rsidRDefault="00CB290A">
                                                            <w:pPr>
                                                              <w:pStyle w:val="EmptyCellLayoutStyle"/>
                                                              <w:spacing w:after="0" w:line="240" w:lineRule="auto"/>
                                                            </w:pPr>
                                                          </w:p>
                                                        </w:tc>
                                                      </w:tr>
                                                      <w:tr w:rsidR="00CB290A" w14:paraId="449B9687" w14:textId="77777777">
                                                        <w:trPr>
                                                          <w:trHeight w:val="20"/>
                                                        </w:trPr>
                                                        <w:tc>
                                                          <w:tcPr>
                                                            <w:tcW w:w="58" w:type="dxa"/>
                                                          </w:tcPr>
                                                          <w:p w14:paraId="311ED573" w14:textId="77777777" w:rsidR="00CB290A" w:rsidRDefault="00CB290A">
                                                            <w:pPr>
                                                              <w:pStyle w:val="EmptyCellLayoutStyle"/>
                                                              <w:spacing w:after="0" w:line="240" w:lineRule="auto"/>
                                                            </w:pPr>
                                                          </w:p>
                                                        </w:tc>
                                                        <w:tc>
                                                          <w:tcPr>
                                                            <w:tcW w:w="1509" w:type="dxa"/>
                                                          </w:tcPr>
                                                          <w:p w14:paraId="06EF5CB2" w14:textId="77777777" w:rsidR="00CB290A" w:rsidRDefault="00CB290A">
                                                            <w:pPr>
                                                              <w:pStyle w:val="EmptyCellLayoutStyle"/>
                                                              <w:spacing w:after="0" w:line="240" w:lineRule="auto"/>
                                                            </w:pPr>
                                                          </w:p>
                                                        </w:tc>
                                                        <w:tc>
                                                          <w:tcPr>
                                                            <w:tcW w:w="1644" w:type="dxa"/>
                                                          </w:tcPr>
                                                          <w:p w14:paraId="27C3C9D2" w14:textId="77777777" w:rsidR="00CB290A" w:rsidRDefault="00CB290A">
                                                            <w:pPr>
                                                              <w:pStyle w:val="EmptyCellLayoutStyle"/>
                                                              <w:spacing w:after="0" w:line="240" w:lineRule="auto"/>
                                                            </w:pPr>
                                                          </w:p>
                                                        </w:tc>
                                                        <w:tc>
                                                          <w:tcPr>
                                                            <w:tcW w:w="40" w:type="dxa"/>
                                                          </w:tcPr>
                                                          <w:p w14:paraId="1D2236C3" w14:textId="77777777" w:rsidR="00CB290A" w:rsidRDefault="00CB290A">
                                                            <w:pPr>
                                                              <w:pStyle w:val="EmptyCellLayoutStyle"/>
                                                              <w:spacing w:after="0" w:line="240" w:lineRule="auto"/>
                                                            </w:pPr>
                                                          </w:p>
                                                        </w:tc>
                                                      </w:tr>
                                                    </w:tbl>
                                                    <w:p w14:paraId="1FEAA205"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1152"/>
                                                        <w:gridCol w:w="1484"/>
                                                        <w:gridCol w:w="61"/>
                                                      </w:tblGrid>
                                                      <w:tr w:rsidR="00CB290A" w14:paraId="2726D44E" w14:textId="77777777">
                                                        <w:trPr>
                                                          <w:trHeight w:val="20"/>
                                                        </w:trPr>
                                                        <w:tc>
                                                          <w:tcPr>
                                                            <w:tcW w:w="12" w:type="dxa"/>
                                                          </w:tcPr>
                                                          <w:p w14:paraId="07565FA7" w14:textId="77777777" w:rsidR="00CB290A" w:rsidRDefault="00CB290A">
                                                            <w:pPr>
                                                              <w:pStyle w:val="EmptyCellLayoutStyle"/>
                                                              <w:spacing w:after="0" w:line="240" w:lineRule="auto"/>
                                                            </w:pPr>
                                                          </w:p>
                                                        </w:tc>
                                                        <w:tc>
                                                          <w:tcPr>
                                                            <w:tcW w:w="1152" w:type="dxa"/>
                                                            <w:vMerge w:val="restart"/>
                                                          </w:tcPr>
                                                          <w:tbl>
                                                            <w:tblPr>
                                                              <w:tblW w:w="0" w:type="auto"/>
                                                              <w:tblCellMar>
                                                                <w:left w:w="0" w:type="dxa"/>
                                                                <w:right w:w="0" w:type="dxa"/>
                                                              </w:tblCellMar>
                                                              <w:tblLook w:val="0000" w:firstRow="0" w:lastRow="0" w:firstColumn="0" w:lastColumn="0" w:noHBand="0" w:noVBand="0"/>
                                                            </w:tblPr>
                                                            <w:tblGrid>
                                                              <w:gridCol w:w="1152"/>
                                                            </w:tblGrid>
                                                            <w:tr w:rsidR="00CB290A" w14:paraId="7AFFF2F8" w14:textId="77777777">
                                                              <w:trPr>
                                                                <w:trHeight w:val="216"/>
                                                              </w:trPr>
                                                              <w:tc>
                                                                <w:tcPr>
                                                                  <w:tcW w:w="1152" w:type="dxa"/>
                                                                  <w:tcBorders>
                                                                    <w:top w:val="nil"/>
                                                                    <w:left w:val="nil"/>
                                                                    <w:bottom w:val="nil"/>
                                                                    <w:right w:val="nil"/>
                                                                  </w:tcBorders>
                                                                  <w:tcMar>
                                                                    <w:top w:w="0" w:type="dxa"/>
                                                                    <w:left w:w="49" w:type="dxa"/>
                                                                    <w:bottom w:w="0" w:type="dxa"/>
                                                                    <w:right w:w="39" w:type="dxa"/>
                                                                  </w:tcMar>
                                                                </w:tcPr>
                                                                <w:p w14:paraId="17A0483C" w14:textId="77777777" w:rsidR="00CB290A" w:rsidRDefault="00826B19">
                                                                  <w:pPr>
                                                                    <w:spacing w:after="0" w:line="240" w:lineRule="auto"/>
                                                                  </w:pPr>
                                                                  <w:r>
                                                                    <w:rPr>
                                                                      <w:rFonts w:ascii="Arial" w:eastAsia="Arial" w:hAnsi="Arial"/>
                                                                      <w:b/>
                                                                      <w:color w:val="000000"/>
                                                                      <w:sz w:val="16"/>
                                                                    </w:rPr>
                                                                    <w:t>Clear Height:</w:t>
                                                                  </w:r>
                                                                </w:p>
                                                              </w:tc>
                                                            </w:tr>
                                                          </w:tbl>
                                                          <w:p w14:paraId="481917BE" w14:textId="77777777" w:rsidR="00CB290A" w:rsidRDefault="00CB290A">
                                                            <w:pPr>
                                                              <w:spacing w:after="0" w:line="240" w:lineRule="auto"/>
                                                            </w:pPr>
                                                          </w:p>
                                                        </w:tc>
                                                        <w:tc>
                                                          <w:tcPr>
                                                            <w:tcW w:w="1484" w:type="dxa"/>
                                                          </w:tcPr>
                                                          <w:p w14:paraId="05B0B369" w14:textId="77777777" w:rsidR="00CB290A" w:rsidRDefault="00CB290A">
                                                            <w:pPr>
                                                              <w:pStyle w:val="EmptyCellLayoutStyle"/>
                                                              <w:spacing w:after="0" w:line="240" w:lineRule="auto"/>
                                                            </w:pPr>
                                                          </w:p>
                                                        </w:tc>
                                                        <w:tc>
                                                          <w:tcPr>
                                                            <w:tcW w:w="61" w:type="dxa"/>
                                                          </w:tcPr>
                                                          <w:p w14:paraId="66DF7F63" w14:textId="77777777" w:rsidR="00CB290A" w:rsidRDefault="00CB290A">
                                                            <w:pPr>
                                                              <w:pStyle w:val="EmptyCellLayoutStyle"/>
                                                              <w:spacing w:after="0" w:line="240" w:lineRule="auto"/>
                                                            </w:pPr>
                                                          </w:p>
                                                        </w:tc>
                                                      </w:tr>
                                                      <w:tr w:rsidR="00CB290A" w14:paraId="4D668CC4" w14:textId="77777777">
                                                        <w:trPr>
                                                          <w:trHeight w:val="195"/>
                                                        </w:trPr>
                                                        <w:tc>
                                                          <w:tcPr>
                                                            <w:tcW w:w="12" w:type="dxa"/>
                                                          </w:tcPr>
                                                          <w:p w14:paraId="17AB77ED" w14:textId="77777777" w:rsidR="00CB290A" w:rsidRDefault="00CB290A">
                                                            <w:pPr>
                                                              <w:pStyle w:val="EmptyCellLayoutStyle"/>
                                                              <w:spacing w:after="0" w:line="240" w:lineRule="auto"/>
                                                            </w:pPr>
                                                          </w:p>
                                                        </w:tc>
                                                        <w:tc>
                                                          <w:tcPr>
                                                            <w:tcW w:w="1152" w:type="dxa"/>
                                                            <w:vMerge/>
                                                          </w:tcPr>
                                                          <w:p w14:paraId="28246C6E" w14:textId="77777777" w:rsidR="00CB290A" w:rsidRDefault="00CB290A">
                                                            <w:pPr>
                                                              <w:pStyle w:val="EmptyCellLayoutStyle"/>
                                                              <w:spacing w:after="0" w:line="240" w:lineRule="auto"/>
                                                            </w:pPr>
                                                          </w:p>
                                                        </w:tc>
                                                        <w:tc>
                                                          <w:tcPr>
                                                            <w:tcW w:w="1484" w:type="dxa"/>
                                                            <w:vMerge w:val="restart"/>
                                                          </w:tcPr>
                                                          <w:tbl>
                                                            <w:tblPr>
                                                              <w:tblW w:w="0" w:type="auto"/>
                                                              <w:tblCellMar>
                                                                <w:left w:w="0" w:type="dxa"/>
                                                                <w:right w:w="0" w:type="dxa"/>
                                                              </w:tblCellMar>
                                                              <w:tblLook w:val="0000" w:firstRow="0" w:lastRow="0" w:firstColumn="0" w:lastColumn="0" w:noHBand="0" w:noVBand="0"/>
                                                            </w:tblPr>
                                                            <w:tblGrid>
                                                              <w:gridCol w:w="1484"/>
                                                            </w:tblGrid>
                                                            <w:tr w:rsidR="00CB290A" w14:paraId="4B281E42" w14:textId="77777777">
                                                              <w:trPr>
                                                                <w:trHeight w:val="216"/>
                                                              </w:trPr>
                                                              <w:tc>
                                                                <w:tcPr>
                                                                  <w:tcW w:w="1484" w:type="dxa"/>
                                                                  <w:tcBorders>
                                                                    <w:top w:val="nil"/>
                                                                    <w:left w:val="nil"/>
                                                                    <w:bottom w:val="nil"/>
                                                                    <w:right w:val="nil"/>
                                                                  </w:tcBorders>
                                                                  <w:tcMar>
                                                                    <w:top w:w="0" w:type="dxa"/>
                                                                    <w:left w:w="0" w:type="dxa"/>
                                                                    <w:bottom w:w="0" w:type="dxa"/>
                                                                    <w:right w:w="39" w:type="dxa"/>
                                                                  </w:tcMar>
                                                                </w:tcPr>
                                                                <w:p w14:paraId="18608DAF" w14:textId="77777777" w:rsidR="00CB290A" w:rsidRDefault="00826B19">
                                                                  <w:pPr>
                                                                    <w:spacing w:after="0" w:line="240" w:lineRule="auto"/>
                                                                    <w:jc w:val="right"/>
                                                                  </w:pPr>
                                                                  <w:r>
                                                                    <w:rPr>
                                                                      <w:rFonts w:ascii="Arial" w:eastAsia="Arial" w:hAnsi="Arial"/>
                                                                      <w:color w:val="000000"/>
                                                                      <w:sz w:val="16"/>
                                                                    </w:rPr>
                                                                    <w:t xml:space="preserve"> - 22' 0"</w:t>
                                                                  </w:r>
                                                                </w:p>
                                                              </w:tc>
                                                            </w:tr>
                                                          </w:tbl>
                                                          <w:p w14:paraId="5D1D9FD8" w14:textId="77777777" w:rsidR="00CB290A" w:rsidRDefault="00CB290A">
                                                            <w:pPr>
                                                              <w:spacing w:after="0" w:line="240" w:lineRule="auto"/>
                                                            </w:pPr>
                                                          </w:p>
                                                        </w:tc>
                                                        <w:tc>
                                                          <w:tcPr>
                                                            <w:tcW w:w="61" w:type="dxa"/>
                                                          </w:tcPr>
                                                          <w:p w14:paraId="548A0173" w14:textId="77777777" w:rsidR="00CB290A" w:rsidRDefault="00CB290A">
                                                            <w:pPr>
                                                              <w:pStyle w:val="EmptyCellLayoutStyle"/>
                                                              <w:spacing w:after="0" w:line="240" w:lineRule="auto"/>
                                                            </w:pPr>
                                                          </w:p>
                                                        </w:tc>
                                                      </w:tr>
                                                      <w:tr w:rsidR="00CB290A" w14:paraId="56BA2368" w14:textId="77777777">
                                                        <w:trPr>
                                                          <w:trHeight w:val="20"/>
                                                        </w:trPr>
                                                        <w:tc>
                                                          <w:tcPr>
                                                            <w:tcW w:w="12" w:type="dxa"/>
                                                          </w:tcPr>
                                                          <w:p w14:paraId="72331BEF" w14:textId="77777777" w:rsidR="00CB290A" w:rsidRDefault="00CB290A">
                                                            <w:pPr>
                                                              <w:pStyle w:val="EmptyCellLayoutStyle"/>
                                                              <w:spacing w:after="0" w:line="240" w:lineRule="auto"/>
                                                            </w:pPr>
                                                          </w:p>
                                                        </w:tc>
                                                        <w:tc>
                                                          <w:tcPr>
                                                            <w:tcW w:w="1152" w:type="dxa"/>
                                                          </w:tcPr>
                                                          <w:p w14:paraId="2DC38CC5" w14:textId="77777777" w:rsidR="00CB290A" w:rsidRDefault="00CB290A">
                                                            <w:pPr>
                                                              <w:pStyle w:val="EmptyCellLayoutStyle"/>
                                                              <w:spacing w:after="0" w:line="240" w:lineRule="auto"/>
                                                            </w:pPr>
                                                          </w:p>
                                                        </w:tc>
                                                        <w:tc>
                                                          <w:tcPr>
                                                            <w:tcW w:w="1484" w:type="dxa"/>
                                                            <w:vMerge/>
                                                          </w:tcPr>
                                                          <w:p w14:paraId="41FC3F9A" w14:textId="77777777" w:rsidR="00CB290A" w:rsidRDefault="00CB290A">
                                                            <w:pPr>
                                                              <w:pStyle w:val="EmptyCellLayoutStyle"/>
                                                              <w:spacing w:after="0" w:line="240" w:lineRule="auto"/>
                                                            </w:pPr>
                                                          </w:p>
                                                        </w:tc>
                                                        <w:tc>
                                                          <w:tcPr>
                                                            <w:tcW w:w="61" w:type="dxa"/>
                                                          </w:tcPr>
                                                          <w:p w14:paraId="0520CF37" w14:textId="77777777" w:rsidR="00CB290A" w:rsidRDefault="00CB290A">
                                                            <w:pPr>
                                                              <w:pStyle w:val="EmptyCellLayoutStyle"/>
                                                              <w:spacing w:after="0" w:line="240" w:lineRule="auto"/>
                                                            </w:pPr>
                                                          </w:p>
                                                        </w:tc>
                                                      </w:tr>
                                                    </w:tbl>
                                                    <w:p w14:paraId="3DED2FFD" w14:textId="77777777" w:rsidR="00CB290A" w:rsidRDefault="00CB290A">
                                                      <w:pPr>
                                                        <w:spacing w:after="0" w:line="240" w:lineRule="auto"/>
                                                      </w:pPr>
                                                    </w:p>
                                                  </w:tc>
                                                </w:tr>
                                                <w:tr w:rsidR="00CB290A" w14:paraId="790ED84A"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67"/>
                                                        <w:gridCol w:w="1797"/>
                                                      </w:tblGrid>
                                                      <w:tr w:rsidR="00CB290A" w14:paraId="0C696B27" w14:textId="77777777">
                                                        <w:trPr>
                                                          <w:trHeight w:val="216"/>
                                                        </w:trPr>
                                                        <w:tc>
                                                          <w:tcPr>
                                                            <w:tcW w:w="1267" w:type="dxa"/>
                                                          </w:tcPr>
                                                          <w:tbl>
                                                            <w:tblPr>
                                                              <w:tblW w:w="0" w:type="auto"/>
                                                              <w:tblCellMar>
                                                                <w:left w:w="0" w:type="dxa"/>
                                                                <w:right w:w="0" w:type="dxa"/>
                                                              </w:tblCellMar>
                                                              <w:tblLook w:val="0000" w:firstRow="0" w:lastRow="0" w:firstColumn="0" w:lastColumn="0" w:noHBand="0" w:noVBand="0"/>
                                                            </w:tblPr>
                                                            <w:tblGrid>
                                                              <w:gridCol w:w="1267"/>
                                                            </w:tblGrid>
                                                            <w:tr w:rsidR="00CB290A" w14:paraId="374B5E0D" w14:textId="77777777">
                                                              <w:trPr>
                                                                <w:trHeight w:val="216"/>
                                                              </w:trPr>
                                                              <w:tc>
                                                                <w:tcPr>
                                                                  <w:tcW w:w="1267" w:type="dxa"/>
                                                                  <w:tcBorders>
                                                                    <w:top w:val="nil"/>
                                                                    <w:left w:val="nil"/>
                                                                    <w:bottom w:val="nil"/>
                                                                    <w:right w:val="nil"/>
                                                                  </w:tcBorders>
                                                                  <w:tcMar>
                                                                    <w:top w:w="0" w:type="dxa"/>
                                                                    <w:left w:w="39" w:type="dxa"/>
                                                                    <w:bottom w:w="0" w:type="dxa"/>
                                                                    <w:right w:w="39" w:type="dxa"/>
                                                                  </w:tcMar>
                                                                </w:tcPr>
                                                                <w:p w14:paraId="4E8DF70C" w14:textId="77777777" w:rsidR="00CB290A" w:rsidRDefault="00826B19">
                                                                  <w:pPr>
                                                                    <w:spacing w:after="0" w:line="240" w:lineRule="auto"/>
                                                                  </w:pPr>
                                                                  <w:r>
                                                                    <w:rPr>
                                                                      <w:rFonts w:ascii="Arial" w:eastAsia="Arial" w:hAnsi="Arial"/>
                                                                      <w:b/>
                                                                      <w:color w:val="000000"/>
                                                                      <w:sz w:val="16"/>
                                                                    </w:rPr>
                                                                    <w:t>Parking Ratio:</w:t>
                                                                  </w:r>
                                                                </w:p>
                                                              </w:tc>
                                                            </w:tr>
                                                          </w:tbl>
                                                          <w:p w14:paraId="6163F8A1" w14:textId="77777777" w:rsidR="00CB290A" w:rsidRDefault="00CB290A">
                                                            <w:pPr>
                                                              <w:spacing w:after="0" w:line="240" w:lineRule="auto"/>
                                                            </w:pPr>
                                                          </w:p>
                                                        </w:tc>
                                                        <w:tc>
                                                          <w:tcPr>
                                                            <w:tcW w:w="1797" w:type="dxa"/>
                                                          </w:tcPr>
                                                          <w:tbl>
                                                            <w:tblPr>
                                                              <w:tblW w:w="0" w:type="auto"/>
                                                              <w:tblCellMar>
                                                                <w:left w:w="0" w:type="dxa"/>
                                                                <w:right w:w="0" w:type="dxa"/>
                                                              </w:tblCellMar>
                                                              <w:tblLook w:val="0000" w:firstRow="0" w:lastRow="0" w:firstColumn="0" w:lastColumn="0" w:noHBand="0" w:noVBand="0"/>
                                                            </w:tblPr>
                                                            <w:tblGrid>
                                                              <w:gridCol w:w="1797"/>
                                                            </w:tblGrid>
                                                            <w:tr w:rsidR="00CB290A" w14:paraId="4519D114" w14:textId="77777777">
                                                              <w:trPr>
                                                                <w:trHeight w:val="216"/>
                                                              </w:trPr>
                                                              <w:tc>
                                                                <w:tcPr>
                                                                  <w:tcW w:w="1797" w:type="dxa"/>
                                                                  <w:tcBorders>
                                                                    <w:top w:val="nil"/>
                                                                    <w:left w:val="nil"/>
                                                                    <w:bottom w:val="nil"/>
                                                                    <w:right w:val="nil"/>
                                                                  </w:tcBorders>
                                                                  <w:tcMar>
                                                                    <w:top w:w="0" w:type="dxa"/>
                                                                    <w:left w:w="0" w:type="dxa"/>
                                                                    <w:bottom w:w="0" w:type="dxa"/>
                                                                    <w:right w:w="39" w:type="dxa"/>
                                                                  </w:tcMar>
                                                                </w:tcPr>
                                                                <w:p w14:paraId="53462582" w14:textId="77777777" w:rsidR="00CB290A" w:rsidRDefault="00CB290A">
                                                                  <w:pPr>
                                                                    <w:spacing w:after="0" w:line="240" w:lineRule="auto"/>
                                                                  </w:pPr>
                                                                </w:p>
                                                              </w:tc>
                                                            </w:tr>
                                                          </w:tbl>
                                                          <w:p w14:paraId="0A76D8D7" w14:textId="77777777" w:rsidR="00CB290A" w:rsidRDefault="00CB290A">
                                                            <w:pPr>
                                                              <w:spacing w:after="0" w:line="240" w:lineRule="auto"/>
                                                            </w:pPr>
                                                          </w:p>
                                                        </w:tc>
                                                      </w:tr>
                                                    </w:tbl>
                                                    <w:p w14:paraId="43406FBD"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436"/>
                                                        <w:gridCol w:w="40"/>
                                                        <w:gridCol w:w="2608"/>
                                                        <w:gridCol w:w="109"/>
                                                      </w:tblGrid>
                                                      <w:tr w:rsidR="00CB290A" w14:paraId="0E4B8ED7" w14:textId="77777777">
                                                        <w:trPr>
                                                          <w:trHeight w:val="216"/>
                                                        </w:trPr>
                                                        <w:tc>
                                                          <w:tcPr>
                                                            <w:tcW w:w="58" w:type="dxa"/>
                                                          </w:tcPr>
                                                          <w:p w14:paraId="1A0B84D2" w14:textId="77777777" w:rsidR="00CB290A" w:rsidRDefault="00CB290A">
                                                            <w:pPr>
                                                              <w:pStyle w:val="EmptyCellLayoutStyle"/>
                                                              <w:spacing w:after="0" w:line="240" w:lineRule="auto"/>
                                                            </w:pPr>
                                                          </w:p>
                                                        </w:tc>
                                                        <w:tc>
                                                          <w:tcPr>
                                                            <w:tcW w:w="436" w:type="dxa"/>
                                                          </w:tcPr>
                                                          <w:tbl>
                                                            <w:tblPr>
                                                              <w:tblW w:w="0" w:type="auto"/>
                                                              <w:tblCellMar>
                                                                <w:left w:w="0" w:type="dxa"/>
                                                                <w:right w:w="0" w:type="dxa"/>
                                                              </w:tblCellMar>
                                                              <w:tblLook w:val="0000" w:firstRow="0" w:lastRow="0" w:firstColumn="0" w:lastColumn="0" w:noHBand="0" w:noVBand="0"/>
                                                            </w:tblPr>
                                                            <w:tblGrid>
                                                              <w:gridCol w:w="436"/>
                                                            </w:tblGrid>
                                                            <w:tr w:rsidR="00CB290A" w14:paraId="7C04869C" w14:textId="77777777">
                                                              <w:trPr>
                                                                <w:trHeight w:val="216"/>
                                                              </w:trPr>
                                                              <w:tc>
                                                                <w:tcPr>
                                                                  <w:tcW w:w="436" w:type="dxa"/>
                                                                  <w:tcBorders>
                                                                    <w:top w:val="nil"/>
                                                                    <w:left w:val="nil"/>
                                                                    <w:bottom w:val="nil"/>
                                                                    <w:right w:val="nil"/>
                                                                  </w:tcBorders>
                                                                  <w:tcMar>
                                                                    <w:top w:w="0" w:type="dxa"/>
                                                                    <w:left w:w="29" w:type="dxa"/>
                                                                    <w:bottom w:w="0" w:type="dxa"/>
                                                                    <w:right w:w="39" w:type="dxa"/>
                                                                  </w:tcMar>
                                                                </w:tcPr>
                                                                <w:p w14:paraId="46F339FD" w14:textId="77777777" w:rsidR="00CB290A" w:rsidRDefault="00826B19">
                                                                  <w:pPr>
                                                                    <w:spacing w:after="0" w:line="240" w:lineRule="auto"/>
                                                                  </w:pPr>
                                                                  <w:r>
                                                                    <w:rPr>
                                                                      <w:rFonts w:ascii="Arial" w:eastAsia="Arial" w:hAnsi="Arial"/>
                                                                      <w:b/>
                                                                      <w:color w:val="000000"/>
                                                                      <w:sz w:val="16"/>
                                                                    </w:rPr>
                                                                    <w:t>TIs:</w:t>
                                                                  </w:r>
                                                                </w:p>
                                                              </w:tc>
                                                            </w:tr>
                                                          </w:tbl>
                                                          <w:p w14:paraId="54ACF77F" w14:textId="77777777" w:rsidR="00CB290A" w:rsidRDefault="00CB290A">
                                                            <w:pPr>
                                                              <w:spacing w:after="0" w:line="240" w:lineRule="auto"/>
                                                            </w:pPr>
                                                          </w:p>
                                                        </w:tc>
                                                        <w:tc>
                                                          <w:tcPr>
                                                            <w:tcW w:w="40" w:type="dxa"/>
                                                          </w:tcPr>
                                                          <w:p w14:paraId="0A9FA17A" w14:textId="77777777" w:rsidR="00CB290A" w:rsidRDefault="00CB290A">
                                                            <w:pPr>
                                                              <w:pStyle w:val="EmptyCellLayoutStyle"/>
                                                              <w:spacing w:after="0" w:line="240" w:lineRule="auto"/>
                                                            </w:pPr>
                                                          </w:p>
                                                        </w:tc>
                                                        <w:tc>
                                                          <w:tcPr>
                                                            <w:tcW w:w="2608" w:type="dxa"/>
                                                          </w:tcPr>
                                                          <w:tbl>
                                                            <w:tblPr>
                                                              <w:tblW w:w="0" w:type="auto"/>
                                                              <w:tblCellMar>
                                                                <w:left w:w="0" w:type="dxa"/>
                                                                <w:right w:w="0" w:type="dxa"/>
                                                              </w:tblCellMar>
                                                              <w:tblLook w:val="0000" w:firstRow="0" w:lastRow="0" w:firstColumn="0" w:lastColumn="0" w:noHBand="0" w:noVBand="0"/>
                                                            </w:tblPr>
                                                            <w:tblGrid>
                                                              <w:gridCol w:w="2608"/>
                                                            </w:tblGrid>
                                                            <w:tr w:rsidR="00CB290A" w14:paraId="5D12309A" w14:textId="77777777">
                                                              <w:trPr>
                                                                <w:trHeight w:val="216"/>
                                                              </w:trPr>
                                                              <w:tc>
                                                                <w:tcPr>
                                                                  <w:tcW w:w="2608" w:type="dxa"/>
                                                                  <w:tcBorders>
                                                                    <w:top w:val="nil"/>
                                                                    <w:left w:val="nil"/>
                                                                    <w:bottom w:val="nil"/>
                                                                    <w:right w:val="nil"/>
                                                                  </w:tcBorders>
                                                                  <w:tcMar>
                                                                    <w:top w:w="0" w:type="dxa"/>
                                                                    <w:left w:w="0" w:type="dxa"/>
                                                                    <w:bottom w:w="0" w:type="dxa"/>
                                                                    <w:right w:w="19" w:type="dxa"/>
                                                                  </w:tcMar>
                                                                </w:tcPr>
                                                                <w:p w14:paraId="29026CBC" w14:textId="77777777" w:rsidR="00CB290A" w:rsidRDefault="00CB290A">
                                                                  <w:pPr>
                                                                    <w:spacing w:after="0" w:line="240" w:lineRule="auto"/>
                                                                  </w:pPr>
                                                                </w:p>
                                                              </w:tc>
                                                            </w:tr>
                                                          </w:tbl>
                                                          <w:p w14:paraId="1DDF68A7" w14:textId="77777777" w:rsidR="00CB290A" w:rsidRDefault="00CB290A">
                                                            <w:pPr>
                                                              <w:spacing w:after="0" w:line="240" w:lineRule="auto"/>
                                                            </w:pPr>
                                                          </w:p>
                                                        </w:tc>
                                                        <w:tc>
                                                          <w:tcPr>
                                                            <w:tcW w:w="109" w:type="dxa"/>
                                                          </w:tcPr>
                                                          <w:p w14:paraId="1EBE86F1" w14:textId="77777777" w:rsidR="00CB290A" w:rsidRDefault="00CB290A">
                                                            <w:pPr>
                                                              <w:pStyle w:val="EmptyCellLayoutStyle"/>
                                                              <w:spacing w:after="0" w:line="240" w:lineRule="auto"/>
                                                            </w:pPr>
                                                          </w:p>
                                                        </w:tc>
                                                      </w:tr>
                                                    </w:tbl>
                                                    <w:p w14:paraId="03B385EE"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903"/>
                                                        <w:gridCol w:w="80"/>
                                                        <w:gridCol w:w="1649"/>
                                                        <w:gridCol w:w="64"/>
                                                      </w:tblGrid>
                                                      <w:tr w:rsidR="00CB290A" w14:paraId="1DAA5A83" w14:textId="77777777">
                                                        <w:trPr>
                                                          <w:trHeight w:val="216"/>
                                                        </w:trPr>
                                                        <w:tc>
                                                          <w:tcPr>
                                                            <w:tcW w:w="12" w:type="dxa"/>
                                                          </w:tcPr>
                                                          <w:p w14:paraId="1925BB4D" w14:textId="77777777" w:rsidR="00CB290A" w:rsidRDefault="00CB290A">
                                                            <w:pPr>
                                                              <w:pStyle w:val="EmptyCellLayoutStyle"/>
                                                              <w:spacing w:after="0" w:line="240" w:lineRule="auto"/>
                                                            </w:pPr>
                                                          </w:p>
                                                        </w:tc>
                                                        <w:tc>
                                                          <w:tcPr>
                                                            <w:tcW w:w="903" w:type="dxa"/>
                                                          </w:tcPr>
                                                          <w:tbl>
                                                            <w:tblPr>
                                                              <w:tblW w:w="0" w:type="auto"/>
                                                              <w:tblCellMar>
                                                                <w:left w:w="0" w:type="dxa"/>
                                                                <w:right w:w="0" w:type="dxa"/>
                                                              </w:tblCellMar>
                                                              <w:tblLook w:val="0000" w:firstRow="0" w:lastRow="0" w:firstColumn="0" w:lastColumn="0" w:noHBand="0" w:noVBand="0"/>
                                                            </w:tblPr>
                                                            <w:tblGrid>
                                                              <w:gridCol w:w="903"/>
                                                            </w:tblGrid>
                                                            <w:tr w:rsidR="00CB290A" w14:paraId="2F045746" w14:textId="77777777">
                                                              <w:trPr>
                                                                <w:trHeight w:val="216"/>
                                                              </w:trPr>
                                                              <w:tc>
                                                                <w:tcPr>
                                                                  <w:tcW w:w="903" w:type="dxa"/>
                                                                  <w:tcBorders>
                                                                    <w:top w:val="nil"/>
                                                                    <w:left w:val="nil"/>
                                                                    <w:bottom w:val="nil"/>
                                                                    <w:right w:val="nil"/>
                                                                  </w:tcBorders>
                                                                  <w:tcMar>
                                                                    <w:top w:w="0" w:type="dxa"/>
                                                                    <w:left w:w="49" w:type="dxa"/>
                                                                    <w:bottom w:w="0" w:type="dxa"/>
                                                                    <w:right w:w="39" w:type="dxa"/>
                                                                  </w:tcMar>
                                                                </w:tcPr>
                                                                <w:p w14:paraId="578F4985" w14:textId="77777777" w:rsidR="00CB290A" w:rsidRDefault="00826B19">
                                                                  <w:pPr>
                                                                    <w:spacing w:after="0" w:line="240" w:lineRule="auto"/>
                                                                  </w:pPr>
                                                                  <w:r>
                                                                    <w:rPr>
                                                                      <w:rFonts w:ascii="Arial" w:eastAsia="Arial" w:hAnsi="Arial"/>
                                                                      <w:b/>
                                                                      <w:color w:val="000000"/>
                                                                      <w:sz w:val="16"/>
                                                                    </w:rPr>
                                                                    <w:t>Office SF:</w:t>
                                                                  </w:r>
                                                                </w:p>
                                                              </w:tc>
                                                            </w:tr>
                                                          </w:tbl>
                                                          <w:p w14:paraId="5494D7BE" w14:textId="77777777" w:rsidR="00CB290A" w:rsidRDefault="00CB290A">
                                                            <w:pPr>
                                                              <w:spacing w:after="0" w:line="240" w:lineRule="auto"/>
                                                            </w:pPr>
                                                          </w:p>
                                                        </w:tc>
                                                        <w:tc>
                                                          <w:tcPr>
                                                            <w:tcW w:w="80" w:type="dxa"/>
                                                          </w:tcPr>
                                                          <w:p w14:paraId="6D258084" w14:textId="77777777" w:rsidR="00CB290A" w:rsidRDefault="00CB290A">
                                                            <w:pPr>
                                                              <w:pStyle w:val="EmptyCellLayoutStyle"/>
                                                              <w:spacing w:after="0" w:line="240" w:lineRule="auto"/>
                                                            </w:pPr>
                                                          </w:p>
                                                        </w:tc>
                                                        <w:tc>
                                                          <w:tcPr>
                                                            <w:tcW w:w="1649" w:type="dxa"/>
                                                          </w:tcPr>
                                                          <w:tbl>
                                                            <w:tblPr>
                                                              <w:tblW w:w="0" w:type="auto"/>
                                                              <w:tblCellMar>
                                                                <w:left w:w="0" w:type="dxa"/>
                                                                <w:right w:w="0" w:type="dxa"/>
                                                              </w:tblCellMar>
                                                              <w:tblLook w:val="0000" w:firstRow="0" w:lastRow="0" w:firstColumn="0" w:lastColumn="0" w:noHBand="0" w:noVBand="0"/>
                                                            </w:tblPr>
                                                            <w:tblGrid>
                                                              <w:gridCol w:w="1649"/>
                                                            </w:tblGrid>
                                                            <w:tr w:rsidR="00CB290A" w14:paraId="35B3F73F" w14:textId="77777777">
                                                              <w:trPr>
                                                                <w:trHeight w:val="216"/>
                                                              </w:trPr>
                                                              <w:tc>
                                                                <w:tcPr>
                                                                  <w:tcW w:w="1649" w:type="dxa"/>
                                                                  <w:tcBorders>
                                                                    <w:top w:val="nil"/>
                                                                    <w:left w:val="nil"/>
                                                                    <w:bottom w:val="nil"/>
                                                                    <w:right w:val="nil"/>
                                                                  </w:tcBorders>
                                                                  <w:tcMar>
                                                                    <w:top w:w="0" w:type="dxa"/>
                                                                    <w:left w:w="0" w:type="dxa"/>
                                                                    <w:bottom w:w="0" w:type="dxa"/>
                                                                    <w:right w:w="39" w:type="dxa"/>
                                                                  </w:tcMar>
                                                                </w:tcPr>
                                                                <w:p w14:paraId="52C048C1" w14:textId="77777777" w:rsidR="00CB290A" w:rsidRDefault="00CB290A">
                                                                  <w:pPr>
                                                                    <w:spacing w:after="0" w:line="240" w:lineRule="auto"/>
                                                                  </w:pPr>
                                                                </w:p>
                                                              </w:tc>
                                                            </w:tr>
                                                          </w:tbl>
                                                          <w:p w14:paraId="5420EB46" w14:textId="77777777" w:rsidR="00CB290A" w:rsidRDefault="00CB290A">
                                                            <w:pPr>
                                                              <w:spacing w:after="0" w:line="240" w:lineRule="auto"/>
                                                            </w:pPr>
                                                          </w:p>
                                                        </w:tc>
                                                        <w:tc>
                                                          <w:tcPr>
                                                            <w:tcW w:w="64" w:type="dxa"/>
                                                          </w:tcPr>
                                                          <w:p w14:paraId="0DEECFE6" w14:textId="77777777" w:rsidR="00CB290A" w:rsidRDefault="00CB290A">
                                                            <w:pPr>
                                                              <w:pStyle w:val="EmptyCellLayoutStyle"/>
                                                              <w:spacing w:after="0" w:line="240" w:lineRule="auto"/>
                                                            </w:pPr>
                                                          </w:p>
                                                        </w:tc>
                                                      </w:tr>
                                                    </w:tbl>
                                                    <w:p w14:paraId="2B5F10A8" w14:textId="77777777" w:rsidR="00CB290A" w:rsidRDefault="00CB290A">
                                                      <w:pPr>
                                                        <w:spacing w:after="0" w:line="240" w:lineRule="auto"/>
                                                      </w:pPr>
                                                    </w:p>
                                                  </w:tc>
                                                </w:tr>
                                                <w:tr w:rsidR="00CB290A" w14:paraId="367BE589" w14:textId="77777777">
                                                  <w:trPr>
                                                    <w:trHeight w:val="138"/>
                                                  </w:trPr>
                                                  <w:tc>
                                                    <w:tcPr>
                                                      <w:tcW w:w="3065" w:type="dxa"/>
                                                      <w:tcBorders>
                                                        <w:top w:val="nil"/>
                                                        <w:left w:val="nil"/>
                                                        <w:bottom w:val="nil"/>
                                                        <w:right w:val="nil"/>
                                                      </w:tcBorders>
                                                      <w:tcMar>
                                                        <w:top w:w="39" w:type="dxa"/>
                                                        <w:left w:w="39" w:type="dxa"/>
                                                        <w:bottom w:w="39" w:type="dxa"/>
                                                        <w:right w:w="39" w:type="dxa"/>
                                                      </w:tcMar>
                                                    </w:tcPr>
                                                    <w:p w14:paraId="498C983A"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996"/>
                                                        <w:gridCol w:w="60"/>
                                                        <w:gridCol w:w="2028"/>
                                                        <w:gridCol w:w="109"/>
                                                      </w:tblGrid>
                                                      <w:tr w:rsidR="00CB290A" w14:paraId="74801415" w14:textId="77777777">
                                                        <w:trPr>
                                                          <w:trHeight w:val="216"/>
                                                        </w:trPr>
                                                        <w:tc>
                                                          <w:tcPr>
                                                            <w:tcW w:w="58" w:type="dxa"/>
                                                          </w:tcPr>
                                                          <w:p w14:paraId="31B8C0F6" w14:textId="77777777" w:rsidR="00CB290A" w:rsidRDefault="00CB290A">
                                                            <w:pPr>
                                                              <w:pStyle w:val="EmptyCellLayoutStyle"/>
                                                              <w:spacing w:after="0" w:line="240" w:lineRule="auto"/>
                                                            </w:pPr>
                                                          </w:p>
                                                        </w:tc>
                                                        <w:tc>
                                                          <w:tcPr>
                                                            <w:tcW w:w="996" w:type="dxa"/>
                                                          </w:tcPr>
                                                          <w:tbl>
                                                            <w:tblPr>
                                                              <w:tblW w:w="0" w:type="auto"/>
                                                              <w:tblCellMar>
                                                                <w:left w:w="0" w:type="dxa"/>
                                                                <w:right w:w="0" w:type="dxa"/>
                                                              </w:tblCellMar>
                                                              <w:tblLook w:val="0000" w:firstRow="0" w:lastRow="0" w:firstColumn="0" w:lastColumn="0" w:noHBand="0" w:noVBand="0"/>
                                                            </w:tblPr>
                                                            <w:tblGrid>
                                                              <w:gridCol w:w="996"/>
                                                            </w:tblGrid>
                                                            <w:tr w:rsidR="00CB290A" w14:paraId="0D7BD9A9" w14:textId="77777777">
                                                              <w:trPr>
                                                                <w:trHeight w:val="216"/>
                                                              </w:trPr>
                                                              <w:tc>
                                                                <w:tcPr>
                                                                  <w:tcW w:w="996" w:type="dxa"/>
                                                                  <w:tcBorders>
                                                                    <w:top w:val="nil"/>
                                                                    <w:left w:val="nil"/>
                                                                    <w:bottom w:val="nil"/>
                                                                    <w:right w:val="nil"/>
                                                                  </w:tcBorders>
                                                                  <w:tcMar>
                                                                    <w:top w:w="0" w:type="dxa"/>
                                                                    <w:left w:w="29" w:type="dxa"/>
                                                                    <w:bottom w:w="0" w:type="dxa"/>
                                                                    <w:right w:w="39" w:type="dxa"/>
                                                                  </w:tcMar>
                                                                </w:tcPr>
                                                                <w:p w14:paraId="17CF79AE" w14:textId="77777777" w:rsidR="00CB290A" w:rsidRDefault="00826B19">
                                                                  <w:pPr>
                                                                    <w:spacing w:after="0" w:line="240" w:lineRule="auto"/>
                                                                  </w:pPr>
                                                                  <w:r>
                                                                    <w:rPr>
                                                                      <w:rFonts w:ascii="Arial" w:eastAsia="Arial" w:hAnsi="Arial"/>
                                                                      <w:b/>
                                                                      <w:color w:val="000000"/>
                                                                      <w:sz w:val="16"/>
                                                                    </w:rPr>
                                                                    <w:t>Free Rent:</w:t>
                                                                  </w:r>
                                                                </w:p>
                                                              </w:tc>
                                                            </w:tr>
                                                          </w:tbl>
                                                          <w:p w14:paraId="6359ECE1" w14:textId="77777777" w:rsidR="00CB290A" w:rsidRDefault="00CB290A">
                                                            <w:pPr>
                                                              <w:spacing w:after="0" w:line="240" w:lineRule="auto"/>
                                                            </w:pPr>
                                                          </w:p>
                                                        </w:tc>
                                                        <w:tc>
                                                          <w:tcPr>
                                                            <w:tcW w:w="60" w:type="dxa"/>
                                                          </w:tcPr>
                                                          <w:p w14:paraId="0BE14E55" w14:textId="77777777" w:rsidR="00CB290A" w:rsidRDefault="00CB290A">
                                                            <w:pPr>
                                                              <w:pStyle w:val="EmptyCellLayoutStyle"/>
                                                              <w:spacing w:after="0" w:line="240" w:lineRule="auto"/>
                                                            </w:pPr>
                                                          </w:p>
                                                        </w:tc>
                                                        <w:tc>
                                                          <w:tcPr>
                                                            <w:tcW w:w="2028" w:type="dxa"/>
                                                          </w:tcPr>
                                                          <w:tbl>
                                                            <w:tblPr>
                                                              <w:tblW w:w="0" w:type="auto"/>
                                                              <w:tblCellMar>
                                                                <w:left w:w="0" w:type="dxa"/>
                                                                <w:right w:w="0" w:type="dxa"/>
                                                              </w:tblCellMar>
                                                              <w:tblLook w:val="0000" w:firstRow="0" w:lastRow="0" w:firstColumn="0" w:lastColumn="0" w:noHBand="0" w:noVBand="0"/>
                                                            </w:tblPr>
                                                            <w:tblGrid>
                                                              <w:gridCol w:w="2028"/>
                                                            </w:tblGrid>
                                                            <w:tr w:rsidR="00CB290A" w14:paraId="142CDCFD" w14:textId="77777777">
                                                              <w:trPr>
                                                                <w:trHeight w:val="216"/>
                                                              </w:trPr>
                                                              <w:tc>
                                                                <w:tcPr>
                                                                  <w:tcW w:w="2028" w:type="dxa"/>
                                                                  <w:tcBorders>
                                                                    <w:top w:val="nil"/>
                                                                    <w:left w:val="nil"/>
                                                                    <w:bottom w:val="nil"/>
                                                                    <w:right w:val="nil"/>
                                                                  </w:tcBorders>
                                                                  <w:tcMar>
                                                                    <w:top w:w="0" w:type="dxa"/>
                                                                    <w:left w:w="0" w:type="dxa"/>
                                                                    <w:bottom w:w="0" w:type="dxa"/>
                                                                    <w:right w:w="19" w:type="dxa"/>
                                                                  </w:tcMar>
                                                                </w:tcPr>
                                                                <w:p w14:paraId="5D86B725" w14:textId="77777777" w:rsidR="00CB290A" w:rsidRDefault="00CB290A">
                                                                  <w:pPr>
                                                                    <w:spacing w:after="0" w:line="240" w:lineRule="auto"/>
                                                                  </w:pPr>
                                                                </w:p>
                                                              </w:tc>
                                                            </w:tr>
                                                          </w:tbl>
                                                          <w:p w14:paraId="18268185" w14:textId="77777777" w:rsidR="00CB290A" w:rsidRDefault="00CB290A">
                                                            <w:pPr>
                                                              <w:spacing w:after="0" w:line="240" w:lineRule="auto"/>
                                                            </w:pPr>
                                                          </w:p>
                                                        </w:tc>
                                                        <w:tc>
                                                          <w:tcPr>
                                                            <w:tcW w:w="109" w:type="dxa"/>
                                                          </w:tcPr>
                                                          <w:p w14:paraId="18439A38" w14:textId="77777777" w:rsidR="00CB290A" w:rsidRDefault="00CB290A">
                                                            <w:pPr>
                                                              <w:pStyle w:val="EmptyCellLayoutStyle"/>
                                                              <w:spacing w:after="0" w:line="240" w:lineRule="auto"/>
                                                            </w:pPr>
                                                          </w:p>
                                                        </w:tc>
                                                      </w:tr>
                                                    </w:tbl>
                                                    <w:p w14:paraId="708F5D3E"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643"/>
                                                        <w:gridCol w:w="1001"/>
                                                        <w:gridCol w:w="64"/>
                                                      </w:tblGrid>
                                                      <w:tr w:rsidR="00CB290A" w14:paraId="18C58A5F" w14:textId="77777777">
                                                        <w:trPr>
                                                          <w:trHeight w:val="216"/>
                                                        </w:trPr>
                                                        <w:tc>
                                                          <w:tcPr>
                                                            <w:tcW w:w="1643" w:type="dxa"/>
                                                          </w:tcPr>
                                                          <w:tbl>
                                                            <w:tblPr>
                                                              <w:tblW w:w="0" w:type="auto"/>
                                                              <w:tblCellMar>
                                                                <w:left w:w="0" w:type="dxa"/>
                                                                <w:right w:w="0" w:type="dxa"/>
                                                              </w:tblCellMar>
                                                              <w:tblLook w:val="0000" w:firstRow="0" w:lastRow="0" w:firstColumn="0" w:lastColumn="0" w:noHBand="0" w:noVBand="0"/>
                                                            </w:tblPr>
                                                            <w:tblGrid>
                                                              <w:gridCol w:w="1643"/>
                                                            </w:tblGrid>
                                                            <w:tr w:rsidR="00CB290A" w14:paraId="5849486D" w14:textId="77777777">
                                                              <w:trPr>
                                                                <w:trHeight w:val="216"/>
                                                              </w:trPr>
                                                              <w:tc>
                                                                <w:tcPr>
                                                                  <w:tcW w:w="1643" w:type="dxa"/>
                                                                  <w:tcBorders>
                                                                    <w:top w:val="nil"/>
                                                                    <w:left w:val="nil"/>
                                                                    <w:bottom w:val="nil"/>
                                                                    <w:right w:val="nil"/>
                                                                  </w:tcBorders>
                                                                  <w:tcMar>
                                                                    <w:top w:w="0" w:type="dxa"/>
                                                                    <w:left w:w="59" w:type="dxa"/>
                                                                    <w:bottom w:w="0" w:type="dxa"/>
                                                                    <w:right w:w="39" w:type="dxa"/>
                                                                  </w:tcMar>
                                                                </w:tcPr>
                                                                <w:p w14:paraId="46F8F7DA" w14:textId="77777777" w:rsidR="00CB290A" w:rsidRDefault="00826B19">
                                                                  <w:pPr>
                                                                    <w:spacing w:after="0" w:line="240" w:lineRule="auto"/>
                                                                  </w:pPr>
                                                                  <w:r>
                                                                    <w:rPr>
                                                                      <w:rFonts w:ascii="Arial" w:eastAsia="Arial" w:hAnsi="Arial"/>
                                                                      <w:b/>
                                                                      <w:color w:val="000000"/>
                                                                      <w:sz w:val="16"/>
                                                                    </w:rPr>
                                                                    <w:t>Dock/Grade Doors:</w:t>
                                                                  </w:r>
                                                                </w:p>
                                                              </w:tc>
                                                            </w:tr>
                                                          </w:tbl>
                                                          <w:p w14:paraId="0E6C5C76" w14:textId="77777777" w:rsidR="00CB290A" w:rsidRDefault="00CB290A">
                                                            <w:pPr>
                                                              <w:spacing w:after="0" w:line="240" w:lineRule="auto"/>
                                                            </w:pPr>
                                                          </w:p>
                                                        </w:tc>
                                                        <w:tc>
                                                          <w:tcPr>
                                                            <w:tcW w:w="1001" w:type="dxa"/>
                                                          </w:tcPr>
                                                          <w:tbl>
                                                            <w:tblPr>
                                                              <w:tblW w:w="0" w:type="auto"/>
                                                              <w:tblCellMar>
                                                                <w:left w:w="0" w:type="dxa"/>
                                                                <w:right w:w="0" w:type="dxa"/>
                                                              </w:tblCellMar>
                                                              <w:tblLook w:val="0000" w:firstRow="0" w:lastRow="0" w:firstColumn="0" w:lastColumn="0" w:noHBand="0" w:noVBand="0"/>
                                                            </w:tblPr>
                                                            <w:tblGrid>
                                                              <w:gridCol w:w="1001"/>
                                                            </w:tblGrid>
                                                            <w:tr w:rsidR="00CB290A" w14:paraId="6E709A7C" w14:textId="77777777">
                                                              <w:trPr>
                                                                <w:trHeight w:val="216"/>
                                                              </w:trPr>
                                                              <w:tc>
                                                                <w:tcPr>
                                                                  <w:tcW w:w="1001" w:type="dxa"/>
                                                                  <w:tcBorders>
                                                                    <w:top w:val="nil"/>
                                                                    <w:left w:val="nil"/>
                                                                    <w:bottom w:val="nil"/>
                                                                    <w:right w:val="nil"/>
                                                                  </w:tcBorders>
                                                                  <w:tcMar>
                                                                    <w:top w:w="0" w:type="dxa"/>
                                                                    <w:left w:w="0" w:type="dxa"/>
                                                                    <w:bottom w:w="0" w:type="dxa"/>
                                                                    <w:right w:w="29" w:type="dxa"/>
                                                                  </w:tcMar>
                                                                </w:tcPr>
                                                                <w:p w14:paraId="6E23CCB1" w14:textId="77777777" w:rsidR="00CB290A" w:rsidRDefault="00826B19">
                                                                  <w:pPr>
                                                                    <w:spacing w:after="0" w:line="240" w:lineRule="auto"/>
                                                                    <w:jc w:val="right"/>
                                                                  </w:pPr>
                                                                  <w:r>
                                                                    <w:rPr>
                                                                      <w:rFonts w:ascii="Arial" w:eastAsia="Arial" w:hAnsi="Arial"/>
                                                                      <w:color w:val="000000"/>
                                                                      <w:sz w:val="16"/>
                                                                    </w:rPr>
                                                                    <w:t xml:space="preserve">6 | </w:t>
                                                                  </w:r>
                                                                </w:p>
                                                              </w:tc>
                                                            </w:tr>
                                                          </w:tbl>
                                                          <w:p w14:paraId="70E36E5F" w14:textId="77777777" w:rsidR="00CB290A" w:rsidRDefault="00CB290A">
                                                            <w:pPr>
                                                              <w:spacing w:after="0" w:line="240" w:lineRule="auto"/>
                                                            </w:pPr>
                                                          </w:p>
                                                        </w:tc>
                                                        <w:tc>
                                                          <w:tcPr>
                                                            <w:tcW w:w="64" w:type="dxa"/>
                                                          </w:tcPr>
                                                          <w:p w14:paraId="600E1EEE" w14:textId="77777777" w:rsidR="00CB290A" w:rsidRDefault="00CB290A">
                                                            <w:pPr>
                                                              <w:pStyle w:val="EmptyCellLayoutStyle"/>
                                                              <w:spacing w:after="0" w:line="240" w:lineRule="auto"/>
                                                            </w:pPr>
                                                          </w:p>
                                                        </w:tc>
                                                      </w:tr>
                                                    </w:tbl>
                                                    <w:p w14:paraId="6D5A264A" w14:textId="77777777" w:rsidR="00CB290A" w:rsidRDefault="00CB290A">
                                                      <w:pPr>
                                                        <w:spacing w:after="0" w:line="240" w:lineRule="auto"/>
                                                      </w:pPr>
                                                    </w:p>
                                                  </w:tc>
                                                </w:tr>
                                                <w:tr w:rsidR="00CB290A" w14:paraId="6AB8FA33" w14:textId="77777777">
                                                  <w:trPr>
                                                    <w:trHeight w:val="693"/>
                                                  </w:trPr>
                                                  <w:tc>
                                                    <w:tcPr>
                                                      <w:tcW w:w="3065" w:type="dxa"/>
                                                      <w:tcBorders>
                                                        <w:top w:val="nil"/>
                                                        <w:left w:val="nil"/>
                                                        <w:bottom w:val="nil"/>
                                                        <w:right w:val="nil"/>
                                                      </w:tcBorders>
                                                      <w:tcMar>
                                                        <w:top w:w="39" w:type="dxa"/>
                                                        <w:left w:w="39" w:type="dxa"/>
                                                        <w:bottom w:w="39" w:type="dxa"/>
                                                        <w:right w:w="39" w:type="dxa"/>
                                                      </w:tcMar>
                                                    </w:tcPr>
                                                    <w:p w14:paraId="4A218DF6" w14:textId="77777777" w:rsidR="00CB290A" w:rsidRDefault="00CB290A">
                                                      <w:pPr>
                                                        <w:spacing w:after="0" w:line="240" w:lineRule="auto"/>
                                                      </w:pPr>
                                                    </w:p>
                                                  </w:tc>
                                                  <w:tc>
                                                    <w:tcPr>
                                                      <w:tcW w:w="3253" w:type="dxa"/>
                                                      <w:tcBorders>
                                                        <w:top w:val="nil"/>
                                                        <w:left w:val="nil"/>
                                                        <w:bottom w:val="nil"/>
                                                        <w:right w:val="nil"/>
                                                      </w:tcBorders>
                                                      <w:tcMar>
                                                        <w:top w:w="0" w:type="dxa"/>
                                                        <w:left w:w="99" w:type="dxa"/>
                                                        <w:bottom w:w="39" w:type="dxa"/>
                                                        <w:right w:w="39" w:type="dxa"/>
                                                      </w:tcMar>
                                                    </w:tcPr>
                                                    <w:p w14:paraId="0450045E" w14:textId="15D45714" w:rsidR="00CB290A" w:rsidRDefault="00826B19">
                                                      <w:pPr>
                                                        <w:spacing w:after="0" w:line="240" w:lineRule="auto"/>
                                                      </w:pPr>
                                                      <w:r>
                                                        <w:rPr>
                                                          <w:rFonts w:ascii="Arial" w:eastAsia="Arial" w:hAnsi="Arial"/>
                                                          <w:b/>
                                                          <w:color w:val="000000"/>
                                                          <w:sz w:val="16"/>
                                                        </w:rPr>
                                                        <w:t xml:space="preserve">Escalations: </w:t>
                                                      </w:r>
                                                      <w:r w:rsidR="002570BD">
                                                        <w:rPr>
                                                          <w:rFonts w:ascii="Arial" w:eastAsia="Arial" w:hAnsi="Arial"/>
                                                          <w:color w:val="000000"/>
                                                          <w:sz w:val="16"/>
                                                        </w:rPr>
                                                        <w:t>3%</w:t>
                                                      </w: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
                                                        <w:gridCol w:w="668"/>
                                                        <w:gridCol w:w="10"/>
                                                        <w:gridCol w:w="60"/>
                                                        <w:gridCol w:w="176"/>
                                                        <w:gridCol w:w="1723"/>
                                                        <w:gridCol w:w="48"/>
                                                        <w:gridCol w:w="16"/>
                                                      </w:tblGrid>
                                                      <w:tr w:rsidR="002570BD" w14:paraId="4684DC5B" w14:textId="77777777" w:rsidTr="002570BD">
                                                        <w:trPr>
                                                          <w:trHeight w:val="15"/>
                                                        </w:trPr>
                                                        <w:tc>
                                                          <w:tcPr>
                                                            <w:tcW w:w="6" w:type="dxa"/>
                                                          </w:tcPr>
                                                          <w:p w14:paraId="0CC43024" w14:textId="77777777" w:rsidR="00CB290A" w:rsidRDefault="00CB290A">
                                                            <w:pPr>
                                                              <w:pStyle w:val="EmptyCellLayoutStyle"/>
                                                              <w:spacing w:after="0" w:line="240" w:lineRule="auto"/>
                                                            </w:pPr>
                                                          </w:p>
                                                        </w:tc>
                                                        <w:tc>
                                                          <w:tcPr>
                                                            <w:tcW w:w="668" w:type="dxa"/>
                                                          </w:tcPr>
                                                          <w:p w14:paraId="5D778C13" w14:textId="77777777" w:rsidR="00CB290A" w:rsidRDefault="00CB290A">
                                                            <w:pPr>
                                                              <w:pStyle w:val="EmptyCellLayoutStyle"/>
                                                              <w:spacing w:after="0" w:line="240" w:lineRule="auto"/>
                                                            </w:pPr>
                                                          </w:p>
                                                        </w:tc>
                                                        <w:tc>
                                                          <w:tcPr>
                                                            <w:tcW w:w="10" w:type="dxa"/>
                                                          </w:tcPr>
                                                          <w:p w14:paraId="4E459B2E" w14:textId="77777777" w:rsidR="00CB290A" w:rsidRDefault="00CB290A">
                                                            <w:pPr>
                                                              <w:pStyle w:val="EmptyCellLayoutStyle"/>
                                                              <w:spacing w:after="0" w:line="240" w:lineRule="auto"/>
                                                            </w:pPr>
                                                          </w:p>
                                                        </w:tc>
                                                        <w:tc>
                                                          <w:tcPr>
                                                            <w:tcW w:w="60" w:type="dxa"/>
                                                          </w:tcPr>
                                                          <w:p w14:paraId="5F5F0B3A" w14:textId="77777777" w:rsidR="00CB290A" w:rsidRDefault="00CB290A">
                                                            <w:pPr>
                                                              <w:pStyle w:val="EmptyCellLayoutStyle"/>
                                                              <w:spacing w:after="0" w:line="240" w:lineRule="auto"/>
                                                            </w:pPr>
                                                          </w:p>
                                                        </w:tc>
                                                        <w:tc>
                                                          <w:tcPr>
                                                            <w:tcW w:w="176" w:type="dxa"/>
                                                            <w:gridSpan w:val="2"/>
                                                            <w:vMerge w:val="restart"/>
                                                          </w:tcPr>
                                                          <w:tbl>
                                                            <w:tblPr>
                                                              <w:tblW w:w="0" w:type="auto"/>
                                                              <w:tblCellMar>
                                                                <w:left w:w="0" w:type="dxa"/>
                                                                <w:right w:w="0" w:type="dxa"/>
                                                              </w:tblCellMar>
                                                              <w:tblLook w:val="0000" w:firstRow="0" w:lastRow="0" w:firstColumn="0" w:lastColumn="0" w:noHBand="0" w:noVBand="0"/>
                                                            </w:tblPr>
                                                            <w:tblGrid>
                                                              <w:gridCol w:w="1899"/>
                                                            </w:tblGrid>
                                                            <w:tr w:rsidR="00CB290A" w14:paraId="672376F8" w14:textId="77777777">
                                                              <w:tc>
                                                                <w:tcPr>
                                                                  <w:tcW w:w="1899" w:type="dxa"/>
                                                                  <w:tcBorders>
                                                                    <w:top w:val="nil"/>
                                                                    <w:left w:val="nil"/>
                                                                    <w:bottom w:val="nil"/>
                                                                    <w:right w:val="nil"/>
                                                                  </w:tcBorders>
                                                                  <w:tcMar>
                                                                    <w:top w:w="0" w:type="dxa"/>
                                                                    <w:left w:w="0" w:type="dxa"/>
                                                                    <w:bottom w:w="0" w:type="dxa"/>
                                                                    <w:right w:w="39" w:type="dxa"/>
                                                                  </w:tcMar>
                                                                </w:tcPr>
                                                                <w:p w14:paraId="5C3E8FE7" w14:textId="77777777" w:rsidR="00CB290A" w:rsidRDefault="00CB290A">
                                                                  <w:pPr>
                                                                    <w:spacing w:after="0" w:line="240" w:lineRule="auto"/>
                                                                  </w:pPr>
                                                                </w:p>
                                                              </w:tc>
                                                            </w:tr>
                                                          </w:tbl>
                                                          <w:p w14:paraId="5697F111" w14:textId="77777777" w:rsidR="00CB290A" w:rsidRDefault="00CB290A">
                                                            <w:pPr>
                                                              <w:spacing w:after="0" w:line="240" w:lineRule="auto"/>
                                                            </w:pPr>
                                                          </w:p>
                                                        </w:tc>
                                                        <w:tc>
                                                          <w:tcPr>
                                                            <w:tcW w:w="48" w:type="dxa"/>
                                                          </w:tcPr>
                                                          <w:p w14:paraId="34C2F271" w14:textId="77777777" w:rsidR="00CB290A" w:rsidRDefault="00CB290A">
                                                            <w:pPr>
                                                              <w:pStyle w:val="EmptyCellLayoutStyle"/>
                                                              <w:spacing w:after="0" w:line="240" w:lineRule="auto"/>
                                                            </w:pPr>
                                                          </w:p>
                                                        </w:tc>
                                                        <w:tc>
                                                          <w:tcPr>
                                                            <w:tcW w:w="16" w:type="dxa"/>
                                                          </w:tcPr>
                                                          <w:p w14:paraId="35DBA63A" w14:textId="77777777" w:rsidR="00CB290A" w:rsidRDefault="00CB290A">
                                                            <w:pPr>
                                                              <w:pStyle w:val="EmptyCellLayoutStyle"/>
                                                              <w:spacing w:after="0" w:line="240" w:lineRule="auto"/>
                                                            </w:pPr>
                                                          </w:p>
                                                        </w:tc>
                                                      </w:tr>
                                                      <w:tr w:rsidR="002570BD" w14:paraId="68BE013B" w14:textId="77777777" w:rsidTr="002570BD">
                                                        <w:trPr>
                                                          <w:trHeight w:val="200"/>
                                                        </w:trPr>
                                                        <w:tc>
                                                          <w:tcPr>
                                                            <w:tcW w:w="6" w:type="dxa"/>
                                                            <w:gridSpan w:val="3"/>
                                                            <w:vMerge w:val="restart"/>
                                                          </w:tcPr>
                                                          <w:tbl>
                                                            <w:tblPr>
                                                              <w:tblW w:w="0" w:type="auto"/>
                                                              <w:tblCellMar>
                                                                <w:left w:w="0" w:type="dxa"/>
                                                                <w:right w:w="0" w:type="dxa"/>
                                                              </w:tblCellMar>
                                                              <w:tblLook w:val="0000" w:firstRow="0" w:lastRow="0" w:firstColumn="0" w:lastColumn="0" w:noHBand="0" w:noVBand="0"/>
                                                            </w:tblPr>
                                                            <w:tblGrid>
                                                              <w:gridCol w:w="684"/>
                                                            </w:tblGrid>
                                                            <w:tr w:rsidR="00CB290A" w14:paraId="7BC4E7C8" w14:textId="77777777">
                                                              <w:trPr>
                                                                <w:trHeight w:val="216"/>
                                                              </w:trPr>
                                                              <w:tc>
                                                                <w:tcPr>
                                                                  <w:tcW w:w="685" w:type="dxa"/>
                                                                  <w:tcBorders>
                                                                    <w:top w:val="nil"/>
                                                                    <w:left w:val="nil"/>
                                                                    <w:bottom w:val="nil"/>
                                                                    <w:right w:val="nil"/>
                                                                  </w:tcBorders>
                                                                  <w:tcMar>
                                                                    <w:top w:w="0" w:type="dxa"/>
                                                                    <w:left w:w="64" w:type="dxa"/>
                                                                    <w:bottom w:w="0" w:type="dxa"/>
                                                                    <w:right w:w="0" w:type="dxa"/>
                                                                  </w:tcMar>
                                                                </w:tcPr>
                                                                <w:p w14:paraId="72066E5D" w14:textId="77777777" w:rsidR="00CB290A" w:rsidRDefault="00826B19">
                                                                  <w:pPr>
                                                                    <w:spacing w:after="0" w:line="240" w:lineRule="auto"/>
                                                                  </w:pPr>
                                                                  <w:r>
                                                                    <w:rPr>
                                                                      <w:rFonts w:ascii="Arial" w:eastAsia="Arial" w:hAnsi="Arial"/>
                                                                      <w:b/>
                                                                      <w:color w:val="000000"/>
                                                                      <w:sz w:val="16"/>
                                                                    </w:rPr>
                                                                    <w:t>Power:</w:t>
                                                                  </w:r>
                                                                </w:p>
                                                              </w:tc>
                                                            </w:tr>
                                                          </w:tbl>
                                                          <w:p w14:paraId="4BFCE98D" w14:textId="77777777" w:rsidR="00CB290A" w:rsidRDefault="00CB290A">
                                                            <w:pPr>
                                                              <w:spacing w:after="0" w:line="240" w:lineRule="auto"/>
                                                            </w:pPr>
                                                          </w:p>
                                                        </w:tc>
                                                        <w:tc>
                                                          <w:tcPr>
                                                            <w:tcW w:w="60" w:type="dxa"/>
                                                          </w:tcPr>
                                                          <w:p w14:paraId="6B63C832" w14:textId="77777777" w:rsidR="00CB290A" w:rsidRDefault="00CB290A">
                                                            <w:pPr>
                                                              <w:pStyle w:val="EmptyCellLayoutStyle"/>
                                                              <w:spacing w:after="0" w:line="240" w:lineRule="auto"/>
                                                            </w:pPr>
                                                          </w:p>
                                                        </w:tc>
                                                        <w:tc>
                                                          <w:tcPr>
                                                            <w:tcW w:w="176" w:type="dxa"/>
                                                            <w:gridSpan w:val="2"/>
                                                            <w:vMerge/>
                                                          </w:tcPr>
                                                          <w:p w14:paraId="6E04198D" w14:textId="77777777" w:rsidR="00CB290A" w:rsidRDefault="00CB290A">
                                                            <w:pPr>
                                                              <w:pStyle w:val="EmptyCellLayoutStyle"/>
                                                              <w:spacing w:after="0" w:line="240" w:lineRule="auto"/>
                                                            </w:pPr>
                                                          </w:p>
                                                        </w:tc>
                                                        <w:tc>
                                                          <w:tcPr>
                                                            <w:tcW w:w="48" w:type="dxa"/>
                                                          </w:tcPr>
                                                          <w:p w14:paraId="14835774" w14:textId="77777777" w:rsidR="00CB290A" w:rsidRDefault="00CB290A">
                                                            <w:pPr>
                                                              <w:pStyle w:val="EmptyCellLayoutStyle"/>
                                                              <w:spacing w:after="0" w:line="240" w:lineRule="auto"/>
                                                            </w:pPr>
                                                          </w:p>
                                                        </w:tc>
                                                        <w:tc>
                                                          <w:tcPr>
                                                            <w:tcW w:w="16" w:type="dxa"/>
                                                          </w:tcPr>
                                                          <w:p w14:paraId="0DBEB8A3" w14:textId="77777777" w:rsidR="00CB290A" w:rsidRDefault="00CB290A">
                                                            <w:pPr>
                                                              <w:pStyle w:val="EmptyCellLayoutStyle"/>
                                                              <w:spacing w:after="0" w:line="240" w:lineRule="auto"/>
                                                            </w:pPr>
                                                          </w:p>
                                                        </w:tc>
                                                      </w:tr>
                                                      <w:tr w:rsidR="002570BD" w14:paraId="44926F1C" w14:textId="77777777" w:rsidTr="002570BD">
                                                        <w:trPr>
                                                          <w:trHeight w:val="15"/>
                                                        </w:trPr>
                                                        <w:tc>
                                                          <w:tcPr>
                                                            <w:tcW w:w="6" w:type="dxa"/>
                                                            <w:gridSpan w:val="3"/>
                                                            <w:vMerge/>
                                                          </w:tcPr>
                                                          <w:p w14:paraId="5C42213A" w14:textId="77777777" w:rsidR="00CB290A" w:rsidRDefault="00CB290A">
                                                            <w:pPr>
                                                              <w:pStyle w:val="EmptyCellLayoutStyle"/>
                                                              <w:spacing w:after="0" w:line="240" w:lineRule="auto"/>
                                                            </w:pPr>
                                                          </w:p>
                                                        </w:tc>
                                                        <w:tc>
                                                          <w:tcPr>
                                                            <w:tcW w:w="60" w:type="dxa"/>
                                                          </w:tcPr>
                                                          <w:p w14:paraId="0CBB766C" w14:textId="77777777" w:rsidR="00CB290A" w:rsidRDefault="00CB290A">
                                                            <w:pPr>
                                                              <w:pStyle w:val="EmptyCellLayoutStyle"/>
                                                              <w:spacing w:after="0" w:line="240" w:lineRule="auto"/>
                                                            </w:pPr>
                                                          </w:p>
                                                        </w:tc>
                                                        <w:tc>
                                                          <w:tcPr>
                                                            <w:tcW w:w="176" w:type="dxa"/>
                                                          </w:tcPr>
                                                          <w:p w14:paraId="0EBAB7F2" w14:textId="77777777" w:rsidR="00CB290A" w:rsidRDefault="00CB290A">
                                                            <w:pPr>
                                                              <w:pStyle w:val="EmptyCellLayoutStyle"/>
                                                              <w:spacing w:after="0" w:line="240" w:lineRule="auto"/>
                                                            </w:pPr>
                                                          </w:p>
                                                        </w:tc>
                                                        <w:tc>
                                                          <w:tcPr>
                                                            <w:tcW w:w="1723" w:type="dxa"/>
                                                          </w:tcPr>
                                                          <w:p w14:paraId="2C2F86EC" w14:textId="77777777" w:rsidR="00CB290A" w:rsidRDefault="00CB290A">
                                                            <w:pPr>
                                                              <w:pStyle w:val="EmptyCellLayoutStyle"/>
                                                              <w:spacing w:after="0" w:line="240" w:lineRule="auto"/>
                                                            </w:pPr>
                                                          </w:p>
                                                        </w:tc>
                                                        <w:tc>
                                                          <w:tcPr>
                                                            <w:tcW w:w="48" w:type="dxa"/>
                                                          </w:tcPr>
                                                          <w:p w14:paraId="3657D491" w14:textId="77777777" w:rsidR="00CB290A" w:rsidRDefault="00CB290A">
                                                            <w:pPr>
                                                              <w:pStyle w:val="EmptyCellLayoutStyle"/>
                                                              <w:spacing w:after="0" w:line="240" w:lineRule="auto"/>
                                                            </w:pPr>
                                                          </w:p>
                                                        </w:tc>
                                                        <w:tc>
                                                          <w:tcPr>
                                                            <w:tcW w:w="16" w:type="dxa"/>
                                                          </w:tcPr>
                                                          <w:p w14:paraId="6282876E" w14:textId="77777777" w:rsidR="00CB290A" w:rsidRDefault="00CB290A">
                                                            <w:pPr>
                                                              <w:pStyle w:val="EmptyCellLayoutStyle"/>
                                                              <w:spacing w:after="0" w:line="240" w:lineRule="auto"/>
                                                            </w:pPr>
                                                          </w:p>
                                                        </w:tc>
                                                      </w:tr>
                                                      <w:tr w:rsidR="00CB290A" w14:paraId="3B9DDF94" w14:textId="77777777">
                                                        <w:trPr>
                                                          <w:trHeight w:val="48"/>
                                                        </w:trPr>
                                                        <w:tc>
                                                          <w:tcPr>
                                                            <w:tcW w:w="6" w:type="dxa"/>
                                                          </w:tcPr>
                                                          <w:p w14:paraId="40BD7172" w14:textId="77777777" w:rsidR="00CB290A" w:rsidRDefault="00CB290A">
                                                            <w:pPr>
                                                              <w:pStyle w:val="EmptyCellLayoutStyle"/>
                                                              <w:spacing w:after="0" w:line="240" w:lineRule="auto"/>
                                                            </w:pPr>
                                                          </w:p>
                                                        </w:tc>
                                                        <w:tc>
                                                          <w:tcPr>
                                                            <w:tcW w:w="668" w:type="dxa"/>
                                                          </w:tcPr>
                                                          <w:p w14:paraId="3EB5E7F3" w14:textId="77777777" w:rsidR="00CB290A" w:rsidRDefault="00CB290A">
                                                            <w:pPr>
                                                              <w:pStyle w:val="EmptyCellLayoutStyle"/>
                                                              <w:spacing w:after="0" w:line="240" w:lineRule="auto"/>
                                                            </w:pPr>
                                                          </w:p>
                                                        </w:tc>
                                                        <w:tc>
                                                          <w:tcPr>
                                                            <w:tcW w:w="10" w:type="dxa"/>
                                                          </w:tcPr>
                                                          <w:p w14:paraId="63901E55" w14:textId="77777777" w:rsidR="00CB290A" w:rsidRDefault="00CB290A">
                                                            <w:pPr>
                                                              <w:pStyle w:val="EmptyCellLayoutStyle"/>
                                                              <w:spacing w:after="0" w:line="240" w:lineRule="auto"/>
                                                            </w:pPr>
                                                          </w:p>
                                                        </w:tc>
                                                        <w:tc>
                                                          <w:tcPr>
                                                            <w:tcW w:w="60" w:type="dxa"/>
                                                          </w:tcPr>
                                                          <w:p w14:paraId="2AE8808A" w14:textId="77777777" w:rsidR="00CB290A" w:rsidRDefault="00CB290A">
                                                            <w:pPr>
                                                              <w:pStyle w:val="EmptyCellLayoutStyle"/>
                                                              <w:spacing w:after="0" w:line="240" w:lineRule="auto"/>
                                                            </w:pPr>
                                                          </w:p>
                                                        </w:tc>
                                                        <w:tc>
                                                          <w:tcPr>
                                                            <w:tcW w:w="176" w:type="dxa"/>
                                                          </w:tcPr>
                                                          <w:p w14:paraId="349809EC" w14:textId="77777777" w:rsidR="00CB290A" w:rsidRDefault="00CB290A">
                                                            <w:pPr>
                                                              <w:pStyle w:val="EmptyCellLayoutStyle"/>
                                                              <w:spacing w:after="0" w:line="240" w:lineRule="auto"/>
                                                            </w:pPr>
                                                          </w:p>
                                                        </w:tc>
                                                        <w:tc>
                                                          <w:tcPr>
                                                            <w:tcW w:w="1723" w:type="dxa"/>
                                                          </w:tcPr>
                                                          <w:p w14:paraId="47C169C4" w14:textId="77777777" w:rsidR="00CB290A" w:rsidRDefault="00CB290A">
                                                            <w:pPr>
                                                              <w:pStyle w:val="EmptyCellLayoutStyle"/>
                                                              <w:spacing w:after="0" w:line="240" w:lineRule="auto"/>
                                                            </w:pPr>
                                                          </w:p>
                                                        </w:tc>
                                                        <w:tc>
                                                          <w:tcPr>
                                                            <w:tcW w:w="48" w:type="dxa"/>
                                                          </w:tcPr>
                                                          <w:p w14:paraId="62036589" w14:textId="77777777" w:rsidR="00CB290A" w:rsidRDefault="00CB290A">
                                                            <w:pPr>
                                                              <w:pStyle w:val="EmptyCellLayoutStyle"/>
                                                              <w:spacing w:after="0" w:line="240" w:lineRule="auto"/>
                                                            </w:pPr>
                                                          </w:p>
                                                        </w:tc>
                                                        <w:tc>
                                                          <w:tcPr>
                                                            <w:tcW w:w="16" w:type="dxa"/>
                                                          </w:tcPr>
                                                          <w:p w14:paraId="375B10BC" w14:textId="77777777" w:rsidR="00CB290A" w:rsidRDefault="00CB290A">
                                                            <w:pPr>
                                                              <w:pStyle w:val="EmptyCellLayoutStyle"/>
                                                              <w:spacing w:after="0" w:line="240" w:lineRule="auto"/>
                                                            </w:pPr>
                                                          </w:p>
                                                        </w:tc>
                                                      </w:tr>
                                                      <w:tr w:rsidR="002570BD" w14:paraId="5778C1FF" w14:textId="77777777" w:rsidTr="002570BD">
                                                        <w:trPr>
                                                          <w:trHeight w:val="216"/>
                                                        </w:trPr>
                                                        <w:tc>
                                                          <w:tcPr>
                                                            <w:tcW w:w="6" w:type="dxa"/>
                                                          </w:tcPr>
                                                          <w:p w14:paraId="3296FE18" w14:textId="77777777" w:rsidR="00CB290A" w:rsidRDefault="00CB290A">
                                                            <w:pPr>
                                                              <w:pStyle w:val="EmptyCellLayoutStyle"/>
                                                              <w:spacing w:after="0" w:line="240" w:lineRule="auto"/>
                                                            </w:pPr>
                                                          </w:p>
                                                        </w:tc>
                                                        <w:tc>
                                                          <w:tcPr>
                                                            <w:tcW w:w="668" w:type="dxa"/>
                                                            <w:gridSpan w:val="4"/>
                                                          </w:tcPr>
                                                          <w:tbl>
                                                            <w:tblPr>
                                                              <w:tblW w:w="0" w:type="auto"/>
                                                              <w:tblCellMar>
                                                                <w:left w:w="0" w:type="dxa"/>
                                                                <w:right w:w="0" w:type="dxa"/>
                                                              </w:tblCellMar>
                                                              <w:tblLook w:val="0000" w:firstRow="0" w:lastRow="0" w:firstColumn="0" w:lastColumn="0" w:noHBand="0" w:noVBand="0"/>
                                                            </w:tblPr>
                                                            <w:tblGrid>
                                                              <w:gridCol w:w="914"/>
                                                            </w:tblGrid>
                                                            <w:tr w:rsidR="00CB290A" w14:paraId="11F63BD6" w14:textId="77777777">
                                                              <w:trPr>
                                                                <w:trHeight w:val="216"/>
                                                              </w:trPr>
                                                              <w:tc>
                                                                <w:tcPr>
                                                                  <w:tcW w:w="915" w:type="dxa"/>
                                                                  <w:tcBorders>
                                                                    <w:top w:val="nil"/>
                                                                    <w:left w:val="nil"/>
                                                                    <w:bottom w:val="nil"/>
                                                                    <w:right w:val="nil"/>
                                                                  </w:tcBorders>
                                                                  <w:tcMar>
                                                                    <w:top w:w="0" w:type="dxa"/>
                                                                    <w:left w:w="54" w:type="dxa"/>
                                                                    <w:bottom w:w="0" w:type="dxa"/>
                                                                    <w:right w:w="39" w:type="dxa"/>
                                                                  </w:tcMar>
                                                                </w:tcPr>
                                                                <w:p w14:paraId="659EA393" w14:textId="77777777" w:rsidR="00CB290A" w:rsidRDefault="00826B19">
                                                                  <w:pPr>
                                                                    <w:spacing w:after="0" w:line="240" w:lineRule="auto"/>
                                                                  </w:pPr>
                                                                  <w:r>
                                                                    <w:rPr>
                                                                      <w:rFonts w:ascii="Arial" w:eastAsia="Arial" w:hAnsi="Arial"/>
                                                                      <w:b/>
                                                                      <w:color w:val="000000"/>
                                                                      <w:sz w:val="16"/>
                                                                    </w:rPr>
                                                                    <w:t>Sprinkler:</w:t>
                                                                  </w:r>
                                                                </w:p>
                                                              </w:tc>
                                                            </w:tr>
                                                          </w:tbl>
                                                          <w:p w14:paraId="2E6236C4"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404A0F69" w14:textId="77777777">
                                                              <w:trPr>
                                                                <w:trHeight w:val="216"/>
                                                              </w:trPr>
                                                              <w:tc>
                                                                <w:tcPr>
                                                                  <w:tcW w:w="1723" w:type="dxa"/>
                                                                  <w:tcBorders>
                                                                    <w:top w:val="nil"/>
                                                                    <w:left w:val="nil"/>
                                                                    <w:bottom w:val="nil"/>
                                                                    <w:right w:val="nil"/>
                                                                  </w:tcBorders>
                                                                  <w:tcMar>
                                                                    <w:top w:w="0" w:type="dxa"/>
                                                                    <w:left w:w="0" w:type="dxa"/>
                                                                    <w:bottom w:w="0" w:type="dxa"/>
                                                                    <w:right w:w="39" w:type="dxa"/>
                                                                  </w:tcMar>
                                                                </w:tcPr>
                                                                <w:p w14:paraId="45E0131D" w14:textId="77777777" w:rsidR="00CB290A" w:rsidRDefault="00826B19">
                                                                  <w:pPr>
                                                                    <w:spacing w:after="0" w:line="240" w:lineRule="auto"/>
                                                                    <w:jc w:val="right"/>
                                                                  </w:pPr>
                                                                  <w:r>
                                                                    <w:rPr>
                                                                      <w:rFonts w:ascii="Arial" w:eastAsia="Arial" w:hAnsi="Arial"/>
                                                                      <w:color w:val="000000"/>
                                                                      <w:sz w:val="16"/>
                                                                    </w:rPr>
                                                                    <w:t>Wet</w:t>
                                                                  </w:r>
                                                                </w:p>
                                                              </w:tc>
                                                            </w:tr>
                                                          </w:tbl>
                                                          <w:p w14:paraId="743DFABF" w14:textId="77777777" w:rsidR="00CB290A" w:rsidRDefault="00CB290A">
                                                            <w:pPr>
                                                              <w:spacing w:after="0" w:line="240" w:lineRule="auto"/>
                                                            </w:pPr>
                                                          </w:p>
                                                        </w:tc>
                                                        <w:tc>
                                                          <w:tcPr>
                                                            <w:tcW w:w="48" w:type="dxa"/>
                                                          </w:tcPr>
                                                          <w:p w14:paraId="08C955CB" w14:textId="77777777" w:rsidR="00CB290A" w:rsidRDefault="00CB290A">
                                                            <w:pPr>
                                                              <w:pStyle w:val="EmptyCellLayoutStyle"/>
                                                              <w:spacing w:after="0" w:line="240" w:lineRule="auto"/>
                                                            </w:pPr>
                                                          </w:p>
                                                        </w:tc>
                                                        <w:tc>
                                                          <w:tcPr>
                                                            <w:tcW w:w="16" w:type="dxa"/>
                                                          </w:tcPr>
                                                          <w:p w14:paraId="2EED0F82" w14:textId="77777777" w:rsidR="00CB290A" w:rsidRDefault="00CB290A">
                                                            <w:pPr>
                                                              <w:pStyle w:val="EmptyCellLayoutStyle"/>
                                                              <w:spacing w:after="0" w:line="240" w:lineRule="auto"/>
                                                            </w:pPr>
                                                          </w:p>
                                                        </w:tc>
                                                      </w:tr>
                                                      <w:tr w:rsidR="00CB290A" w14:paraId="30D16A78" w14:textId="77777777">
                                                        <w:trPr>
                                                          <w:trHeight w:val="60"/>
                                                        </w:trPr>
                                                        <w:tc>
                                                          <w:tcPr>
                                                            <w:tcW w:w="6" w:type="dxa"/>
                                                          </w:tcPr>
                                                          <w:p w14:paraId="4EB73053" w14:textId="77777777" w:rsidR="00CB290A" w:rsidRDefault="00CB290A">
                                                            <w:pPr>
                                                              <w:pStyle w:val="EmptyCellLayoutStyle"/>
                                                              <w:spacing w:after="0" w:line="240" w:lineRule="auto"/>
                                                            </w:pPr>
                                                          </w:p>
                                                        </w:tc>
                                                        <w:tc>
                                                          <w:tcPr>
                                                            <w:tcW w:w="668" w:type="dxa"/>
                                                          </w:tcPr>
                                                          <w:p w14:paraId="64C5AE13" w14:textId="77777777" w:rsidR="00CB290A" w:rsidRDefault="00CB290A">
                                                            <w:pPr>
                                                              <w:pStyle w:val="EmptyCellLayoutStyle"/>
                                                              <w:spacing w:after="0" w:line="240" w:lineRule="auto"/>
                                                            </w:pPr>
                                                          </w:p>
                                                        </w:tc>
                                                        <w:tc>
                                                          <w:tcPr>
                                                            <w:tcW w:w="10" w:type="dxa"/>
                                                          </w:tcPr>
                                                          <w:p w14:paraId="0EB40B83" w14:textId="77777777" w:rsidR="00CB290A" w:rsidRDefault="00CB290A">
                                                            <w:pPr>
                                                              <w:pStyle w:val="EmptyCellLayoutStyle"/>
                                                              <w:spacing w:after="0" w:line="240" w:lineRule="auto"/>
                                                            </w:pPr>
                                                          </w:p>
                                                        </w:tc>
                                                        <w:tc>
                                                          <w:tcPr>
                                                            <w:tcW w:w="60" w:type="dxa"/>
                                                          </w:tcPr>
                                                          <w:p w14:paraId="2C2A56B1" w14:textId="77777777" w:rsidR="00CB290A" w:rsidRDefault="00CB290A">
                                                            <w:pPr>
                                                              <w:pStyle w:val="EmptyCellLayoutStyle"/>
                                                              <w:spacing w:after="0" w:line="240" w:lineRule="auto"/>
                                                            </w:pPr>
                                                          </w:p>
                                                        </w:tc>
                                                        <w:tc>
                                                          <w:tcPr>
                                                            <w:tcW w:w="176" w:type="dxa"/>
                                                          </w:tcPr>
                                                          <w:p w14:paraId="6F4C7D52" w14:textId="77777777" w:rsidR="00CB290A" w:rsidRDefault="00CB290A">
                                                            <w:pPr>
                                                              <w:pStyle w:val="EmptyCellLayoutStyle"/>
                                                              <w:spacing w:after="0" w:line="240" w:lineRule="auto"/>
                                                            </w:pPr>
                                                          </w:p>
                                                        </w:tc>
                                                        <w:tc>
                                                          <w:tcPr>
                                                            <w:tcW w:w="1723" w:type="dxa"/>
                                                          </w:tcPr>
                                                          <w:p w14:paraId="64709565" w14:textId="77777777" w:rsidR="00CB290A" w:rsidRDefault="00CB290A">
                                                            <w:pPr>
                                                              <w:pStyle w:val="EmptyCellLayoutStyle"/>
                                                              <w:spacing w:after="0" w:line="240" w:lineRule="auto"/>
                                                            </w:pPr>
                                                          </w:p>
                                                        </w:tc>
                                                        <w:tc>
                                                          <w:tcPr>
                                                            <w:tcW w:w="48" w:type="dxa"/>
                                                          </w:tcPr>
                                                          <w:p w14:paraId="4E201F07" w14:textId="77777777" w:rsidR="00CB290A" w:rsidRDefault="00CB290A">
                                                            <w:pPr>
                                                              <w:pStyle w:val="EmptyCellLayoutStyle"/>
                                                              <w:spacing w:after="0" w:line="240" w:lineRule="auto"/>
                                                            </w:pPr>
                                                          </w:p>
                                                        </w:tc>
                                                        <w:tc>
                                                          <w:tcPr>
                                                            <w:tcW w:w="16" w:type="dxa"/>
                                                          </w:tcPr>
                                                          <w:p w14:paraId="4153397E" w14:textId="77777777" w:rsidR="00CB290A" w:rsidRDefault="00CB290A">
                                                            <w:pPr>
                                                              <w:pStyle w:val="EmptyCellLayoutStyle"/>
                                                              <w:spacing w:after="0" w:line="240" w:lineRule="auto"/>
                                                            </w:pPr>
                                                          </w:p>
                                                        </w:tc>
                                                      </w:tr>
                                                      <w:tr w:rsidR="002570BD" w14:paraId="60ACEE98" w14:textId="77777777" w:rsidTr="002570BD">
                                                        <w:trPr>
                                                          <w:trHeight w:val="216"/>
                                                        </w:trPr>
                                                        <w:tc>
                                                          <w:tcPr>
                                                            <w:tcW w:w="6" w:type="dxa"/>
                                                          </w:tcPr>
                                                          <w:p w14:paraId="6CEE534F" w14:textId="77777777" w:rsidR="00CB290A" w:rsidRDefault="00CB290A">
                                                            <w:pPr>
                                                              <w:pStyle w:val="EmptyCellLayoutStyle"/>
                                                              <w:spacing w:after="0" w:line="240" w:lineRule="auto"/>
                                                            </w:pPr>
                                                          </w:p>
                                                        </w:tc>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0934661E" w14:textId="77777777">
                                                              <w:trPr>
                                                                <w:trHeight w:val="216"/>
                                                              </w:trPr>
                                                              <w:tc>
                                                                <w:tcPr>
                                                                  <w:tcW w:w="668" w:type="dxa"/>
                                                                  <w:tcBorders>
                                                                    <w:top w:val="nil"/>
                                                                    <w:left w:val="nil"/>
                                                                    <w:bottom w:val="nil"/>
                                                                    <w:right w:val="nil"/>
                                                                  </w:tcBorders>
                                                                  <w:tcMar>
                                                                    <w:top w:w="0" w:type="dxa"/>
                                                                    <w:left w:w="59" w:type="dxa"/>
                                                                    <w:bottom w:w="0" w:type="dxa"/>
                                                                    <w:right w:w="39" w:type="dxa"/>
                                                                  </w:tcMar>
                                                                </w:tcPr>
                                                                <w:p w14:paraId="0DFEF61D" w14:textId="77777777" w:rsidR="00CB290A" w:rsidRDefault="00826B19">
                                                                  <w:pPr>
                                                                    <w:spacing w:after="0" w:line="240" w:lineRule="auto"/>
                                                                  </w:pPr>
                                                                  <w:r>
                                                                    <w:rPr>
                                                                      <w:rFonts w:ascii="Arial" w:eastAsia="Arial" w:hAnsi="Arial"/>
                                                                      <w:b/>
                                                                      <w:color w:val="000000"/>
                                                                      <w:sz w:val="16"/>
                                                                    </w:rPr>
                                                                    <w:t>Rail:</w:t>
                                                                  </w:r>
                                                                </w:p>
                                                              </w:tc>
                                                            </w:tr>
                                                          </w:tbl>
                                                          <w:p w14:paraId="3A3E4D7D" w14:textId="77777777" w:rsidR="00CB290A" w:rsidRDefault="00CB290A">
                                                            <w:pPr>
                                                              <w:spacing w:after="0" w:line="240" w:lineRule="auto"/>
                                                            </w:pPr>
                                                          </w:p>
                                                        </w:tc>
                                                        <w:tc>
                                                          <w:tcPr>
                                                            <w:tcW w:w="10" w:type="dxa"/>
                                                            <w:gridSpan w:val="5"/>
                                                          </w:tcPr>
                                                          <w:tbl>
                                                            <w:tblPr>
                                                              <w:tblW w:w="0" w:type="auto"/>
                                                              <w:tblCellMar>
                                                                <w:left w:w="0" w:type="dxa"/>
                                                                <w:right w:w="0" w:type="dxa"/>
                                                              </w:tblCellMar>
                                                              <w:tblLook w:val="0000" w:firstRow="0" w:lastRow="0" w:firstColumn="0" w:lastColumn="0" w:noHBand="0" w:noVBand="0"/>
                                                            </w:tblPr>
                                                            <w:tblGrid>
                                                              <w:gridCol w:w="2017"/>
                                                            </w:tblGrid>
                                                            <w:tr w:rsidR="00CB290A" w14:paraId="4FFE5B1D" w14:textId="77777777">
                                                              <w:trPr>
                                                                <w:trHeight w:val="216"/>
                                                              </w:trPr>
                                                              <w:tc>
                                                                <w:tcPr>
                                                                  <w:tcW w:w="2017" w:type="dxa"/>
                                                                  <w:tcBorders>
                                                                    <w:top w:val="nil"/>
                                                                    <w:left w:val="nil"/>
                                                                    <w:bottom w:val="nil"/>
                                                                    <w:right w:val="nil"/>
                                                                  </w:tcBorders>
                                                                  <w:tcMar>
                                                                    <w:top w:w="0" w:type="dxa"/>
                                                                    <w:left w:w="0" w:type="dxa"/>
                                                                    <w:bottom w:w="0" w:type="dxa"/>
                                                                    <w:right w:w="39" w:type="dxa"/>
                                                                  </w:tcMar>
                                                                </w:tcPr>
                                                                <w:p w14:paraId="032F7DEB" w14:textId="77777777" w:rsidR="00CB290A" w:rsidRDefault="00CB290A">
                                                                  <w:pPr>
                                                                    <w:spacing w:after="0" w:line="240" w:lineRule="auto"/>
                                                                  </w:pPr>
                                                                </w:p>
                                                              </w:tc>
                                                            </w:tr>
                                                          </w:tbl>
                                                          <w:p w14:paraId="6BFA50F6" w14:textId="77777777" w:rsidR="00CB290A" w:rsidRDefault="00CB290A">
                                                            <w:pPr>
                                                              <w:spacing w:after="0" w:line="240" w:lineRule="auto"/>
                                                            </w:pPr>
                                                          </w:p>
                                                        </w:tc>
                                                        <w:tc>
                                                          <w:tcPr>
                                                            <w:tcW w:w="16" w:type="dxa"/>
                                                          </w:tcPr>
                                                          <w:p w14:paraId="22D857CC" w14:textId="77777777" w:rsidR="00CB290A" w:rsidRDefault="00CB290A">
                                                            <w:pPr>
                                                              <w:pStyle w:val="EmptyCellLayoutStyle"/>
                                                              <w:spacing w:after="0" w:line="240" w:lineRule="auto"/>
                                                            </w:pPr>
                                                          </w:p>
                                                        </w:tc>
                                                      </w:tr>
                                                    </w:tbl>
                                                    <w:p w14:paraId="654A33FA" w14:textId="77777777" w:rsidR="00CB290A" w:rsidRDefault="00CB290A">
                                                      <w:pPr>
                                                        <w:spacing w:after="0" w:line="240" w:lineRule="auto"/>
                                                      </w:pPr>
                                                    </w:p>
                                                  </w:tc>
                                                </w:tr>
                                                <w:tr w:rsidR="002570BD" w14:paraId="314533C7" w14:textId="77777777" w:rsidTr="002570BD">
                                                  <w:trPr>
                                                    <w:trHeight w:val="216"/>
                                                  </w:trPr>
                                                  <w:tc>
                                                    <w:tcPr>
                                                      <w:tcW w:w="3065" w:type="dxa"/>
                                                      <w:gridSpan w:val="3"/>
                                                      <w:tcBorders>
                                                        <w:top w:val="nil"/>
                                                        <w:left w:val="nil"/>
                                                        <w:bottom w:val="nil"/>
                                                        <w:right w:val="nil"/>
                                                      </w:tcBorders>
                                                      <w:tcMar>
                                                        <w:top w:w="0" w:type="dxa"/>
                                                        <w:left w:w="0" w:type="dxa"/>
                                                        <w:bottom w:w="0" w:type="dxa"/>
                                                        <w:right w:w="0" w:type="dxa"/>
                                                      </w:tcMar>
                                                    </w:tcPr>
                                                    <w:p w14:paraId="55636472" w14:textId="77777777" w:rsidR="00CB290A" w:rsidRDefault="00CB290A">
                                                      <w:pPr>
                                                        <w:spacing w:after="0" w:line="240" w:lineRule="auto"/>
                                                      </w:pPr>
                                                    </w:p>
                                                  </w:tc>
                                                </w:tr>
                                              </w:tbl>
                                              <w:p w14:paraId="46E03455" w14:textId="77777777" w:rsidR="00CB290A" w:rsidRDefault="00CB290A">
                                                <w:pPr>
                                                  <w:spacing w:after="0" w:line="240" w:lineRule="auto"/>
                                                </w:pPr>
                                              </w:p>
                                            </w:tc>
                                            <w:tc>
                                              <w:tcPr>
                                                <w:tcW w:w="3396" w:type="dxa"/>
                                                <w:tcBorders>
                                                  <w:top w:val="nil"/>
                                                  <w:left w:val="nil"/>
                                                  <w:bottom w:val="nil"/>
                                                  <w:right w:val="nil"/>
                                                </w:tcBorders>
                                                <w:tcMar>
                                                  <w:top w:w="0" w:type="dxa"/>
                                                  <w:left w:w="39" w:type="dxa"/>
                                                  <w:bottom w:w="0" w:type="dxa"/>
                                                  <w:right w:w="39" w:type="dxa"/>
                                                </w:tcMar>
                                              </w:tcPr>
                                              <w:p w14:paraId="22446EF5" w14:textId="77777777" w:rsidR="00CB290A" w:rsidRDefault="00CB290A">
                                                <w:pPr>
                                                  <w:spacing w:after="0" w:line="240" w:lineRule="auto"/>
                                                </w:pPr>
                                              </w:p>
                                            </w:tc>
                                          </w:tr>
                                        </w:tbl>
                                        <w:p w14:paraId="524BCE82" w14:textId="77777777" w:rsidR="00CB290A" w:rsidRDefault="00CB290A">
                                          <w:pPr>
                                            <w:spacing w:after="0" w:line="240" w:lineRule="auto"/>
                                          </w:pPr>
                                        </w:p>
                                      </w:tc>
                                    </w:tr>
                                    <w:tr w:rsidR="00CB290A" w14:paraId="669C3F36" w14:textId="77777777">
                                      <w:trPr>
                                        <w:trHeight w:val="216"/>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8904"/>
                                            <w:gridCol w:w="3363"/>
                                          </w:tblGrid>
                                          <w:tr w:rsidR="00CB290A" w14:paraId="4EBEB81D" w14:textId="77777777">
                                            <w:trPr>
                                              <w:trHeight w:val="216"/>
                                            </w:trPr>
                                            <w:tc>
                                              <w:tcPr>
                                                <w:tcW w:w="8904" w:type="dxa"/>
                                                <w:tcBorders>
                                                  <w:top w:val="nil"/>
                                                  <w:left w:val="nil"/>
                                                  <w:bottom w:val="nil"/>
                                                  <w:right w:val="nil"/>
                                                </w:tcBorders>
                                                <w:tcMar>
                                                  <w:top w:w="0" w:type="dxa"/>
                                                  <w:left w:w="0" w:type="dxa"/>
                                                  <w:bottom w:w="0" w:type="dxa"/>
                                                  <w:right w:w="0" w:type="dxa"/>
                                                </w:tcMar>
                                              </w:tcPr>
                                              <w:p w14:paraId="09F871FD" w14:textId="77777777" w:rsidR="00CB290A" w:rsidRDefault="00CB290A">
                                                <w:pPr>
                                                  <w:spacing w:after="0" w:line="240" w:lineRule="auto"/>
                                                </w:pPr>
                                              </w:p>
                                            </w:tc>
                                            <w:tc>
                                              <w:tcPr>
                                                <w:tcW w:w="336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150"/>
                                                  <w:gridCol w:w="80"/>
                                                  <w:gridCol w:w="1098"/>
                                                  <w:gridCol w:w="34"/>
                                                </w:tblGrid>
                                                <w:tr w:rsidR="00CB290A" w14:paraId="37F54C7A" w14:textId="77777777">
                                                  <w:trPr>
                                                    <w:trHeight w:val="216"/>
                                                  </w:trPr>
                                                  <w:tc>
                                                    <w:tcPr>
                                                      <w:tcW w:w="2150" w:type="dxa"/>
                                                    </w:tcPr>
                                                    <w:tbl>
                                                      <w:tblPr>
                                                        <w:tblW w:w="0" w:type="auto"/>
                                                        <w:tblCellMar>
                                                          <w:left w:w="0" w:type="dxa"/>
                                                          <w:right w:w="0" w:type="dxa"/>
                                                        </w:tblCellMar>
                                                        <w:tblLook w:val="0000" w:firstRow="0" w:lastRow="0" w:firstColumn="0" w:lastColumn="0" w:noHBand="0" w:noVBand="0"/>
                                                      </w:tblPr>
                                                      <w:tblGrid>
                                                        <w:gridCol w:w="2150"/>
                                                      </w:tblGrid>
                                                      <w:tr w:rsidR="00CB290A" w14:paraId="0E16ABF8" w14:textId="77777777">
                                                        <w:trPr>
                                                          <w:trHeight w:hRule="exact" w:val="138"/>
                                                        </w:trPr>
                                                        <w:tc>
                                                          <w:tcPr>
                                                            <w:tcW w:w="2150" w:type="dxa"/>
                                                            <w:tcBorders>
                                                              <w:top w:val="nil"/>
                                                              <w:left w:val="nil"/>
                                                              <w:bottom w:val="nil"/>
                                                              <w:right w:val="nil"/>
                                                            </w:tcBorders>
                                                            <w:tcMar>
                                                              <w:top w:w="39" w:type="dxa"/>
                                                              <w:left w:w="0" w:type="dxa"/>
                                                              <w:bottom w:w="39" w:type="dxa"/>
                                                              <w:right w:w="39" w:type="dxa"/>
                                                            </w:tcMar>
                                                            <w:vAlign w:val="bottom"/>
                                                          </w:tcPr>
                                                          <w:p w14:paraId="1B39A90A" w14:textId="77777777" w:rsidR="00CB290A" w:rsidRDefault="00826B19">
                                                            <w:pPr>
                                                              <w:spacing w:after="0" w:line="240" w:lineRule="auto"/>
                                                            </w:pPr>
                                                            <w:r>
                                                              <w:rPr>
                                                                <w:rFonts w:ascii="Arial" w:eastAsia="Arial" w:hAnsi="Arial"/>
                                                                <w:color w:val="000000"/>
                                                                <w:sz w:val="12"/>
                                                              </w:rPr>
                                                              <w:t>Source: CoStar</w:t>
                                                            </w:r>
                                                          </w:p>
                                                        </w:tc>
                                                      </w:tr>
                                                    </w:tbl>
                                                    <w:p w14:paraId="16CFF993" w14:textId="77777777" w:rsidR="00CB290A" w:rsidRDefault="00CB290A">
                                                      <w:pPr>
                                                        <w:spacing w:after="0" w:line="240" w:lineRule="auto"/>
                                                      </w:pPr>
                                                    </w:p>
                                                  </w:tc>
                                                  <w:tc>
                                                    <w:tcPr>
                                                      <w:tcW w:w="80" w:type="dxa"/>
                                                    </w:tcPr>
                                                    <w:p w14:paraId="43A643E2" w14:textId="77777777" w:rsidR="00CB290A" w:rsidRDefault="00CB290A">
                                                      <w:pPr>
                                                        <w:pStyle w:val="EmptyCellLayoutStyle"/>
                                                        <w:spacing w:after="0" w:line="240" w:lineRule="auto"/>
                                                      </w:pPr>
                                                    </w:p>
                                                  </w:tc>
                                                  <w:tc>
                                                    <w:tcPr>
                                                      <w:tcW w:w="1098" w:type="dxa"/>
                                                    </w:tcPr>
                                                    <w:tbl>
                                                      <w:tblPr>
                                                        <w:tblW w:w="0" w:type="auto"/>
                                                        <w:tblCellMar>
                                                          <w:left w:w="0" w:type="dxa"/>
                                                          <w:right w:w="0" w:type="dxa"/>
                                                        </w:tblCellMar>
                                                        <w:tblLook w:val="0000" w:firstRow="0" w:lastRow="0" w:firstColumn="0" w:lastColumn="0" w:noHBand="0" w:noVBand="0"/>
                                                      </w:tblPr>
                                                      <w:tblGrid>
                                                        <w:gridCol w:w="1098"/>
                                                      </w:tblGrid>
                                                      <w:tr w:rsidR="00CB290A" w14:paraId="45F8B257" w14:textId="77777777">
                                                        <w:trPr>
                                                          <w:trHeight w:hRule="exact" w:val="138"/>
                                                        </w:trPr>
                                                        <w:tc>
                                                          <w:tcPr>
                                                            <w:tcW w:w="1098" w:type="dxa"/>
                                                            <w:tcBorders>
                                                              <w:top w:val="nil"/>
                                                              <w:left w:val="nil"/>
                                                              <w:bottom w:val="nil"/>
                                                              <w:right w:val="nil"/>
                                                            </w:tcBorders>
                                                            <w:tcMar>
                                                              <w:top w:w="39" w:type="dxa"/>
                                                              <w:left w:w="39" w:type="dxa"/>
                                                              <w:bottom w:w="39" w:type="dxa"/>
                                                              <w:right w:w="19" w:type="dxa"/>
                                                            </w:tcMar>
                                                            <w:vAlign w:val="bottom"/>
                                                          </w:tcPr>
                                                          <w:p w14:paraId="5C8719E1" w14:textId="77777777" w:rsidR="00CB290A" w:rsidRDefault="00826B19">
                                                            <w:pPr>
                                                              <w:spacing w:after="0" w:line="240" w:lineRule="auto"/>
                                                              <w:jc w:val="right"/>
                                                            </w:pPr>
                                                            <w:r>
                                                              <w:rPr>
                                                                <w:rFonts w:ascii="Arial" w:eastAsia="Arial" w:hAnsi="Arial"/>
                                                                <w:color w:val="000000"/>
                                                                <w:sz w:val="12"/>
                                                              </w:rPr>
                                                              <w:t>122108439</w:t>
                                                            </w:r>
                                                          </w:p>
                                                        </w:tc>
                                                      </w:tr>
                                                    </w:tbl>
                                                    <w:p w14:paraId="70DE9921" w14:textId="77777777" w:rsidR="00CB290A" w:rsidRDefault="00CB290A">
                                                      <w:pPr>
                                                        <w:spacing w:after="0" w:line="240" w:lineRule="auto"/>
                                                      </w:pPr>
                                                    </w:p>
                                                  </w:tc>
                                                  <w:tc>
                                                    <w:tcPr>
                                                      <w:tcW w:w="34" w:type="dxa"/>
                                                    </w:tcPr>
                                                    <w:p w14:paraId="26A58BEA" w14:textId="77777777" w:rsidR="00CB290A" w:rsidRDefault="00CB290A">
                                                      <w:pPr>
                                                        <w:pStyle w:val="EmptyCellLayoutStyle"/>
                                                        <w:spacing w:after="0" w:line="240" w:lineRule="auto"/>
                                                      </w:pPr>
                                                    </w:p>
                                                  </w:tc>
                                                </w:tr>
                                              </w:tbl>
                                              <w:p w14:paraId="5883AE33" w14:textId="77777777" w:rsidR="00CB290A" w:rsidRDefault="00CB290A">
                                                <w:pPr>
                                                  <w:spacing w:after="0" w:line="240" w:lineRule="auto"/>
                                                </w:pPr>
                                              </w:p>
                                            </w:tc>
                                          </w:tr>
                                        </w:tbl>
                                        <w:p w14:paraId="05AA055C" w14:textId="77777777" w:rsidR="00CB290A" w:rsidRDefault="00CB290A">
                                          <w:pPr>
                                            <w:spacing w:after="0" w:line="240" w:lineRule="auto"/>
                                          </w:pPr>
                                        </w:p>
                                      </w:tc>
                                    </w:tr>
                                  </w:tbl>
                                  <w:p w14:paraId="1331DB94" w14:textId="77777777" w:rsidR="00CB290A" w:rsidRDefault="00CB290A">
                                    <w:pPr>
                                      <w:spacing w:after="0" w:line="240" w:lineRule="auto"/>
                                    </w:pPr>
                                  </w:p>
                                </w:tc>
                              </w:tr>
                            </w:tbl>
                            <w:p w14:paraId="34FC6595" w14:textId="77777777" w:rsidR="00CB290A" w:rsidRDefault="00CB290A">
                              <w:pPr>
                                <w:spacing w:after="0" w:line="240" w:lineRule="auto"/>
                              </w:pPr>
                            </w:p>
                          </w:tc>
                        </w:tr>
                        <w:tr w:rsidR="00CB290A" w14:paraId="24630135" w14:textId="77777777">
                          <w:trPr>
                            <w:trHeight w:val="82"/>
                          </w:trPr>
                          <w:tc>
                            <w:tcPr>
                              <w:tcW w:w="15667" w:type="dxa"/>
                              <w:tcBorders>
                                <w:bottom w:val="single" w:sz="11" w:space="0" w:color="000000"/>
                              </w:tcBorders>
                            </w:tcPr>
                            <w:p w14:paraId="7C74B57A" w14:textId="77777777" w:rsidR="00CB290A" w:rsidRDefault="00CB290A">
                              <w:pPr>
                                <w:pStyle w:val="EmptyCellLayoutStyle"/>
                                <w:spacing w:after="0" w:line="240" w:lineRule="auto"/>
                              </w:pPr>
                            </w:p>
                          </w:tc>
                        </w:tr>
                      </w:tbl>
                      <w:p w14:paraId="053219B6" w14:textId="77777777" w:rsidR="00CB290A" w:rsidRDefault="00CB290A">
                        <w:pPr>
                          <w:spacing w:after="0" w:line="240" w:lineRule="auto"/>
                        </w:pPr>
                      </w:p>
                    </w:tc>
                  </w:tr>
                  <w:tr w:rsidR="00CB290A" w14:paraId="52069D36" w14:textId="77777777">
                    <w:trPr>
                      <w:trHeight w:val="133"/>
                    </w:trPr>
                    <w:tc>
                      <w:tcPr>
                        <w:tcW w:w="15667" w:type="dxa"/>
                      </w:tcPr>
                      <w:p w14:paraId="1EE854B6" w14:textId="77777777" w:rsidR="00CB290A" w:rsidRDefault="00CB290A">
                        <w:pPr>
                          <w:pStyle w:val="EmptyCellLayoutStyle"/>
                          <w:spacing w:after="0" w:line="240" w:lineRule="auto"/>
                        </w:pPr>
                      </w:p>
                    </w:tc>
                  </w:tr>
                </w:tbl>
                <w:p w14:paraId="62CA0B50" w14:textId="77777777" w:rsidR="00CB290A" w:rsidRDefault="00CB290A">
                  <w:pPr>
                    <w:spacing w:after="0" w:line="240" w:lineRule="auto"/>
                  </w:pPr>
                </w:p>
              </w:tc>
            </w:tr>
            <w:tr w:rsidR="00CB290A" w14:paraId="262D5E13" w14:textId="77777777">
              <w:trPr>
                <w:trHeight w:val="3080"/>
              </w:trPr>
              <w:tc>
                <w:tcPr>
                  <w:tcW w:w="15667"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5667"/>
                  </w:tblGrid>
                  <w:tr w:rsidR="00CB290A" w14:paraId="604C05A8" w14:textId="77777777">
                    <w:trPr>
                      <w:trHeight w:val="114"/>
                    </w:trPr>
                    <w:tc>
                      <w:tcPr>
                        <w:tcW w:w="15667" w:type="dxa"/>
                      </w:tcPr>
                      <w:p w14:paraId="1680A524" w14:textId="77777777" w:rsidR="00CB290A" w:rsidRDefault="00CB290A">
                        <w:pPr>
                          <w:pStyle w:val="EmptyCellLayoutStyle"/>
                          <w:spacing w:after="0" w:line="240" w:lineRule="auto"/>
                        </w:pPr>
                      </w:p>
                    </w:tc>
                  </w:tr>
                  <w:tr w:rsidR="00CB290A" w14:paraId="4FED5288" w14:textId="77777777">
                    <w:tc>
                      <w:tcPr>
                        <w:tcW w:w="15667" w:type="dxa"/>
                      </w:tcPr>
                      <w:tbl>
                        <w:tblPr>
                          <w:tblW w:w="0" w:type="auto"/>
                          <w:tblBorders>
                            <w:top w:val="nil"/>
                            <w:left w:val="nil"/>
                            <w:bottom w:val="single" w:sz="11" w:space="0" w:color="000000"/>
                            <w:right w:val="nil"/>
                          </w:tblBorders>
                          <w:tblCellMar>
                            <w:left w:w="0" w:type="dxa"/>
                            <w:right w:w="0" w:type="dxa"/>
                          </w:tblCellMar>
                          <w:tblLook w:val="0000" w:firstRow="0" w:lastRow="0" w:firstColumn="0" w:lastColumn="0" w:noHBand="0" w:noVBand="0"/>
                        </w:tblPr>
                        <w:tblGrid>
                          <w:gridCol w:w="15667"/>
                        </w:tblGrid>
                        <w:tr w:rsidR="00CB290A" w14:paraId="35BF3A70" w14:textId="77777777">
                          <w:tc>
                            <w:tcPr>
                              <w:tcW w:w="15667"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89"/>
                                <w:gridCol w:w="2952"/>
                                <w:gridCol w:w="3053"/>
                                <w:gridCol w:w="3194"/>
                                <w:gridCol w:w="2692"/>
                                <w:gridCol w:w="3484"/>
                              </w:tblGrid>
                              <w:tr w:rsidR="00CB290A" w14:paraId="458E2AEF" w14:textId="77777777">
                                <w:trPr>
                                  <w:trHeight w:val="211"/>
                                </w:trPr>
                                <w:tc>
                                  <w:tcPr>
                                    <w:tcW w:w="289" w:type="dxa"/>
                                    <w:tcBorders>
                                      <w:top w:val="nil"/>
                                      <w:left w:val="nil"/>
                                      <w:bottom w:val="nil"/>
                                      <w:right w:val="nil"/>
                                    </w:tcBorders>
                                    <w:tcMar>
                                      <w:top w:w="5" w:type="dxa"/>
                                      <w:left w:w="0" w:type="dxa"/>
                                      <w:bottom w:w="0" w:type="dxa"/>
                                      <w:right w:w="0" w:type="dxa"/>
                                    </w:tcMar>
                                  </w:tcPr>
                                  <w:p w14:paraId="5F81E4FB" w14:textId="77777777" w:rsidR="00CB290A" w:rsidRDefault="00826B19">
                                    <w:pPr>
                                      <w:spacing w:after="0" w:line="240" w:lineRule="auto"/>
                                      <w:jc w:val="center"/>
                                    </w:pPr>
                                    <w:r>
                                      <w:rPr>
                                        <w:rFonts w:ascii="Arial" w:eastAsia="Arial" w:hAnsi="Arial"/>
                                        <w:b/>
                                        <w:color w:val="000000"/>
                                        <w:sz w:val="16"/>
                                      </w:rPr>
                                      <w:t>2</w:t>
                                    </w:r>
                                  </w:p>
                                </w:tc>
                                <w:tc>
                                  <w:tcPr>
                                    <w:tcW w:w="2952" w:type="dxa"/>
                                    <w:tcBorders>
                                      <w:top w:val="nil"/>
                                      <w:left w:val="nil"/>
                                      <w:bottom w:val="nil"/>
                                      <w:right w:val="nil"/>
                                    </w:tcBorders>
                                    <w:tcMar>
                                      <w:top w:w="0" w:type="dxa"/>
                                      <w:left w:w="39" w:type="dxa"/>
                                      <w:bottom w:w="0" w:type="dxa"/>
                                      <w:right w:w="39" w:type="dxa"/>
                                    </w:tcMar>
                                  </w:tcPr>
                                  <w:p w14:paraId="153A610E" w14:textId="77777777" w:rsidR="00CB290A" w:rsidRDefault="00826B19">
                                    <w:pPr>
                                      <w:spacing w:after="0" w:line="240" w:lineRule="auto"/>
                                    </w:pPr>
                                    <w:r>
                                      <w:rPr>
                                        <w:rFonts w:ascii="Arial" w:eastAsia="Arial" w:hAnsi="Arial"/>
                                        <w:b/>
                                        <w:color w:val="000000"/>
                                        <w:sz w:val="16"/>
                                      </w:rPr>
                                      <w:t>Lilburn Corporate Park</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44"/>
                                      <w:gridCol w:w="20"/>
                                      <w:gridCol w:w="1967"/>
                                      <w:gridCol w:w="22"/>
                                    </w:tblGrid>
                                    <w:tr w:rsidR="00CB290A" w14:paraId="16F6D4A0" w14:textId="77777777">
                                      <w:trPr>
                                        <w:trHeight w:val="216"/>
                                      </w:trPr>
                                      <w:tc>
                                        <w:tcPr>
                                          <w:tcW w:w="1044" w:type="dxa"/>
                                        </w:tcPr>
                                        <w:tbl>
                                          <w:tblPr>
                                            <w:tblW w:w="0" w:type="auto"/>
                                            <w:tblCellMar>
                                              <w:left w:w="0" w:type="dxa"/>
                                              <w:right w:w="0" w:type="dxa"/>
                                            </w:tblCellMar>
                                            <w:tblLook w:val="0000" w:firstRow="0" w:lastRow="0" w:firstColumn="0" w:lastColumn="0" w:noHBand="0" w:noVBand="0"/>
                                          </w:tblPr>
                                          <w:tblGrid>
                                            <w:gridCol w:w="1044"/>
                                          </w:tblGrid>
                                          <w:tr w:rsidR="00CB290A" w14:paraId="46547E71" w14:textId="77777777">
                                            <w:trPr>
                                              <w:trHeight w:val="216"/>
                                            </w:trPr>
                                            <w:tc>
                                              <w:tcPr>
                                                <w:tcW w:w="1044" w:type="dxa"/>
                                                <w:tcBorders>
                                                  <w:top w:val="nil"/>
                                                  <w:left w:val="nil"/>
                                                  <w:bottom w:val="nil"/>
                                                  <w:right w:val="nil"/>
                                                </w:tcBorders>
                                                <w:tcMar>
                                                  <w:top w:w="0" w:type="dxa"/>
                                                  <w:left w:w="39" w:type="dxa"/>
                                                  <w:bottom w:w="0" w:type="dxa"/>
                                                  <w:right w:w="39" w:type="dxa"/>
                                                </w:tcMar>
                                              </w:tcPr>
                                              <w:p w14:paraId="7BAA10D4" w14:textId="77777777" w:rsidR="00CB290A" w:rsidRDefault="00826B19">
                                                <w:pPr>
                                                  <w:spacing w:after="0" w:line="240" w:lineRule="auto"/>
                                                </w:pPr>
                                                <w:r>
                                                  <w:rPr>
                                                    <w:rFonts w:ascii="Arial" w:eastAsia="Arial" w:hAnsi="Arial"/>
                                                    <w:b/>
                                                    <w:color w:val="000000"/>
                                                    <w:sz w:val="16"/>
                                                  </w:rPr>
                                                  <w:t>Submarket:</w:t>
                                                </w:r>
                                              </w:p>
                                            </w:tc>
                                          </w:tr>
                                        </w:tbl>
                                        <w:p w14:paraId="32837E68" w14:textId="77777777" w:rsidR="00CB290A" w:rsidRDefault="00CB290A">
                                          <w:pPr>
                                            <w:spacing w:after="0" w:line="240" w:lineRule="auto"/>
                                          </w:pPr>
                                        </w:p>
                                      </w:tc>
                                      <w:tc>
                                        <w:tcPr>
                                          <w:tcW w:w="20" w:type="dxa"/>
                                        </w:tcPr>
                                        <w:p w14:paraId="79952EF3" w14:textId="77777777" w:rsidR="00CB290A" w:rsidRDefault="00CB290A">
                                          <w:pPr>
                                            <w:pStyle w:val="EmptyCellLayoutStyle"/>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3AB83985" w14:textId="77777777">
                                            <w:trPr>
                                              <w:trHeight w:val="216"/>
                                            </w:trPr>
                                            <w:tc>
                                              <w:tcPr>
                                                <w:tcW w:w="1967" w:type="dxa"/>
                                                <w:tcBorders>
                                                  <w:top w:val="nil"/>
                                                  <w:left w:val="nil"/>
                                                  <w:bottom w:val="nil"/>
                                                  <w:right w:val="nil"/>
                                                </w:tcBorders>
                                                <w:tcMar>
                                                  <w:top w:w="0" w:type="dxa"/>
                                                  <w:left w:w="0" w:type="dxa"/>
                                                  <w:bottom w:w="0" w:type="dxa"/>
                                                  <w:right w:w="39" w:type="dxa"/>
                                                </w:tcMar>
                                              </w:tcPr>
                                              <w:p w14:paraId="6B3711F1" w14:textId="77777777" w:rsidR="00CB290A" w:rsidRDefault="00826B19">
                                                <w:pPr>
                                                  <w:spacing w:after="0" w:line="240" w:lineRule="auto"/>
                                                  <w:jc w:val="right"/>
                                                </w:pPr>
                                                <w:r>
                                                  <w:rPr>
                                                    <w:rFonts w:ascii="Arial" w:eastAsia="Arial" w:hAnsi="Arial"/>
                                                    <w:color w:val="000000"/>
                                                    <w:sz w:val="16"/>
                                                  </w:rPr>
                                                  <w:t>West Port</w:t>
                                                </w:r>
                                              </w:p>
                                            </w:tc>
                                          </w:tr>
                                        </w:tbl>
                                        <w:p w14:paraId="48837D9B" w14:textId="77777777" w:rsidR="00CB290A" w:rsidRDefault="00CB290A">
                                          <w:pPr>
                                            <w:spacing w:after="0" w:line="240" w:lineRule="auto"/>
                                          </w:pPr>
                                        </w:p>
                                      </w:tc>
                                      <w:tc>
                                        <w:tcPr>
                                          <w:tcW w:w="22" w:type="dxa"/>
                                        </w:tcPr>
                                        <w:p w14:paraId="7776786D" w14:textId="77777777" w:rsidR="00CB290A" w:rsidRDefault="00CB290A">
                                          <w:pPr>
                                            <w:pStyle w:val="EmptyCellLayoutStyle"/>
                                            <w:spacing w:after="0" w:line="240" w:lineRule="auto"/>
                                          </w:pPr>
                                        </w:p>
                                      </w:tc>
                                    </w:tr>
                                  </w:tbl>
                                  <w:p w14:paraId="1647CEAD"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178"/>
                                      <w:gridCol w:w="40"/>
                                      <w:gridCol w:w="1900"/>
                                    </w:tblGrid>
                                    <w:tr w:rsidR="00CB290A" w14:paraId="18D36555" w14:textId="77777777">
                                      <w:trPr>
                                        <w:trHeight w:val="216"/>
                                      </w:trPr>
                                      <w:tc>
                                        <w:tcPr>
                                          <w:tcW w:w="75" w:type="dxa"/>
                                        </w:tcPr>
                                        <w:p w14:paraId="5BD08070" w14:textId="77777777" w:rsidR="00CB290A" w:rsidRDefault="00CB290A">
                                          <w:pPr>
                                            <w:pStyle w:val="EmptyCellLayoutStyle"/>
                                            <w:spacing w:after="0" w:line="240" w:lineRule="auto"/>
                                          </w:pPr>
                                        </w:p>
                                      </w:tc>
                                      <w:tc>
                                        <w:tcPr>
                                          <w:tcW w:w="1178" w:type="dxa"/>
                                        </w:tcPr>
                                        <w:tbl>
                                          <w:tblPr>
                                            <w:tblW w:w="0" w:type="auto"/>
                                            <w:tblCellMar>
                                              <w:left w:w="0" w:type="dxa"/>
                                              <w:right w:w="0" w:type="dxa"/>
                                            </w:tblCellMar>
                                            <w:tblLook w:val="0000" w:firstRow="0" w:lastRow="0" w:firstColumn="0" w:lastColumn="0" w:noHBand="0" w:noVBand="0"/>
                                          </w:tblPr>
                                          <w:tblGrid>
                                            <w:gridCol w:w="1178"/>
                                          </w:tblGrid>
                                          <w:tr w:rsidR="00CB290A" w14:paraId="61EB9248" w14:textId="77777777">
                                            <w:trPr>
                                              <w:trHeight w:val="216"/>
                                            </w:trPr>
                                            <w:tc>
                                              <w:tcPr>
                                                <w:tcW w:w="1178" w:type="dxa"/>
                                                <w:tcBorders>
                                                  <w:top w:val="nil"/>
                                                  <w:left w:val="nil"/>
                                                  <w:bottom w:val="nil"/>
                                                  <w:right w:val="nil"/>
                                                </w:tcBorders>
                                                <w:tcMar>
                                                  <w:top w:w="0" w:type="dxa"/>
                                                  <w:left w:w="39" w:type="dxa"/>
                                                  <w:bottom w:w="0" w:type="dxa"/>
                                                  <w:right w:w="39" w:type="dxa"/>
                                                </w:tcMar>
                                              </w:tcPr>
                                              <w:p w14:paraId="68DC2E5D" w14:textId="77777777" w:rsidR="00CB290A" w:rsidRDefault="00826B19">
                                                <w:pPr>
                                                  <w:spacing w:after="0" w:line="240" w:lineRule="auto"/>
                                                </w:pPr>
                                                <w:r>
                                                  <w:rPr>
                                                    <w:rFonts w:ascii="Arial" w:eastAsia="Arial" w:hAnsi="Arial"/>
                                                    <w:b/>
                                                    <w:color w:val="000000"/>
                                                    <w:sz w:val="16"/>
                                                  </w:rPr>
                                                  <w:t>Comp Type:</w:t>
                                                </w:r>
                                              </w:p>
                                            </w:tc>
                                          </w:tr>
                                        </w:tbl>
                                        <w:p w14:paraId="2557AE99" w14:textId="77777777" w:rsidR="00CB290A" w:rsidRDefault="00CB290A">
                                          <w:pPr>
                                            <w:spacing w:after="0" w:line="240" w:lineRule="auto"/>
                                          </w:pPr>
                                        </w:p>
                                      </w:tc>
                                      <w:tc>
                                        <w:tcPr>
                                          <w:tcW w:w="40" w:type="dxa"/>
                                        </w:tcPr>
                                        <w:p w14:paraId="2FD1E046" w14:textId="77777777" w:rsidR="00CB290A" w:rsidRDefault="00CB290A">
                                          <w:pPr>
                                            <w:pStyle w:val="EmptyCellLayoutStyle"/>
                                            <w:spacing w:after="0" w:line="240" w:lineRule="auto"/>
                                          </w:pPr>
                                        </w:p>
                                      </w:tc>
                                      <w:tc>
                                        <w:tcPr>
                                          <w:tcW w:w="1900" w:type="dxa"/>
                                        </w:tcPr>
                                        <w:tbl>
                                          <w:tblPr>
                                            <w:tblW w:w="0" w:type="auto"/>
                                            <w:tblCellMar>
                                              <w:left w:w="0" w:type="dxa"/>
                                              <w:right w:w="0" w:type="dxa"/>
                                            </w:tblCellMar>
                                            <w:tblLook w:val="0000" w:firstRow="0" w:lastRow="0" w:firstColumn="0" w:lastColumn="0" w:noHBand="0" w:noVBand="0"/>
                                          </w:tblPr>
                                          <w:tblGrid>
                                            <w:gridCol w:w="1900"/>
                                          </w:tblGrid>
                                          <w:tr w:rsidR="00CB290A" w14:paraId="08625B35" w14:textId="77777777">
                                            <w:trPr>
                                              <w:trHeight w:val="216"/>
                                            </w:trPr>
                                            <w:tc>
                                              <w:tcPr>
                                                <w:tcW w:w="1900" w:type="dxa"/>
                                                <w:tcBorders>
                                                  <w:top w:val="nil"/>
                                                  <w:left w:val="nil"/>
                                                  <w:bottom w:val="nil"/>
                                                  <w:right w:val="nil"/>
                                                </w:tcBorders>
                                                <w:tcMar>
                                                  <w:top w:w="0" w:type="dxa"/>
                                                  <w:left w:w="0" w:type="dxa"/>
                                                  <w:bottom w:w="0" w:type="dxa"/>
                                                  <w:right w:w="39" w:type="dxa"/>
                                                </w:tcMar>
                                              </w:tcPr>
                                              <w:p w14:paraId="2195BC37" w14:textId="77777777" w:rsidR="00CB290A" w:rsidRDefault="00826B19">
                                                <w:pPr>
                                                  <w:spacing w:after="0" w:line="240" w:lineRule="auto"/>
                                                  <w:jc w:val="right"/>
                                                </w:pPr>
                                                <w:r>
                                                  <w:rPr>
                                                    <w:rFonts w:ascii="Arial" w:eastAsia="Arial" w:hAnsi="Arial"/>
                                                    <w:color w:val="000000"/>
                                                    <w:sz w:val="16"/>
                                                  </w:rPr>
                                                  <w:t>Renewal</w:t>
                                                </w:r>
                                              </w:p>
                                            </w:tc>
                                          </w:tr>
                                        </w:tbl>
                                        <w:p w14:paraId="4051AFD5" w14:textId="77777777" w:rsidR="00CB290A" w:rsidRDefault="00CB290A">
                                          <w:pPr>
                                            <w:spacing w:after="0" w:line="240" w:lineRule="auto"/>
                                          </w:pPr>
                                        </w:p>
                                      </w:tc>
                                    </w:tr>
                                  </w:tbl>
                                  <w:p w14:paraId="00E33763"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6"/>
                                      <w:gridCol w:w="1180"/>
                                      <w:gridCol w:w="80"/>
                                      <w:gridCol w:w="1348"/>
                                      <w:gridCol w:w="48"/>
                                    </w:tblGrid>
                                    <w:tr w:rsidR="00CB290A" w14:paraId="188EE31E" w14:textId="77777777">
                                      <w:trPr>
                                        <w:trHeight w:val="216"/>
                                      </w:trPr>
                                      <w:tc>
                                        <w:tcPr>
                                          <w:tcW w:w="36" w:type="dxa"/>
                                        </w:tcPr>
                                        <w:p w14:paraId="27D08BB6" w14:textId="77777777" w:rsidR="00CB290A" w:rsidRDefault="00CB290A">
                                          <w:pPr>
                                            <w:pStyle w:val="EmptyCellLayoutStyle"/>
                                            <w:spacing w:after="0" w:line="240" w:lineRule="auto"/>
                                          </w:pPr>
                                        </w:p>
                                      </w:tc>
                                      <w:tc>
                                        <w:tcPr>
                                          <w:tcW w:w="1180" w:type="dxa"/>
                                        </w:tcPr>
                                        <w:tbl>
                                          <w:tblPr>
                                            <w:tblW w:w="0" w:type="auto"/>
                                            <w:tblCellMar>
                                              <w:left w:w="0" w:type="dxa"/>
                                              <w:right w:w="0" w:type="dxa"/>
                                            </w:tblCellMar>
                                            <w:tblLook w:val="0000" w:firstRow="0" w:lastRow="0" w:firstColumn="0" w:lastColumn="0" w:noHBand="0" w:noVBand="0"/>
                                          </w:tblPr>
                                          <w:tblGrid>
                                            <w:gridCol w:w="1180"/>
                                          </w:tblGrid>
                                          <w:tr w:rsidR="00CB290A" w14:paraId="5851217E" w14:textId="77777777">
                                            <w:trPr>
                                              <w:trHeight w:val="216"/>
                                            </w:trPr>
                                            <w:tc>
                                              <w:tcPr>
                                                <w:tcW w:w="1180" w:type="dxa"/>
                                                <w:tcBorders>
                                                  <w:top w:val="nil"/>
                                                  <w:left w:val="nil"/>
                                                  <w:bottom w:val="nil"/>
                                                  <w:right w:val="nil"/>
                                                </w:tcBorders>
                                                <w:tcMar>
                                                  <w:top w:w="0" w:type="dxa"/>
                                                  <w:left w:w="9" w:type="dxa"/>
                                                  <w:bottom w:w="0" w:type="dxa"/>
                                                  <w:right w:w="39" w:type="dxa"/>
                                                </w:tcMar>
                                              </w:tcPr>
                                              <w:p w14:paraId="068C882F" w14:textId="77777777" w:rsidR="00CB290A" w:rsidRDefault="00826B19">
                                                <w:pPr>
                                                  <w:spacing w:after="0" w:line="240" w:lineRule="auto"/>
                                                </w:pPr>
                                                <w:r>
                                                  <w:rPr>
                                                    <w:rFonts w:ascii="Arial" w:eastAsia="Arial" w:hAnsi="Arial"/>
                                                    <w:b/>
                                                    <w:color w:val="000000"/>
                                                    <w:sz w:val="16"/>
                                                  </w:rPr>
                                                  <w:t>Date Leased:</w:t>
                                                </w:r>
                                              </w:p>
                                            </w:tc>
                                          </w:tr>
                                        </w:tbl>
                                        <w:p w14:paraId="3B7EB9A0" w14:textId="77777777" w:rsidR="00CB290A" w:rsidRDefault="00CB290A">
                                          <w:pPr>
                                            <w:spacing w:after="0" w:line="240" w:lineRule="auto"/>
                                          </w:pPr>
                                        </w:p>
                                      </w:tc>
                                      <w:tc>
                                        <w:tcPr>
                                          <w:tcW w:w="80" w:type="dxa"/>
                                        </w:tcPr>
                                        <w:p w14:paraId="07A3FF01" w14:textId="77777777" w:rsidR="00CB290A" w:rsidRDefault="00CB290A">
                                          <w:pPr>
                                            <w:pStyle w:val="EmptyCellLayoutStyle"/>
                                            <w:spacing w:after="0" w:line="240" w:lineRule="auto"/>
                                          </w:pPr>
                                        </w:p>
                                      </w:tc>
                                      <w:tc>
                                        <w:tcPr>
                                          <w:tcW w:w="1348" w:type="dxa"/>
                                        </w:tcPr>
                                        <w:tbl>
                                          <w:tblPr>
                                            <w:tblW w:w="0" w:type="auto"/>
                                            <w:tblCellMar>
                                              <w:left w:w="0" w:type="dxa"/>
                                              <w:right w:w="0" w:type="dxa"/>
                                            </w:tblCellMar>
                                            <w:tblLook w:val="0000" w:firstRow="0" w:lastRow="0" w:firstColumn="0" w:lastColumn="0" w:noHBand="0" w:noVBand="0"/>
                                          </w:tblPr>
                                          <w:tblGrid>
                                            <w:gridCol w:w="1348"/>
                                          </w:tblGrid>
                                          <w:tr w:rsidR="00CB290A" w14:paraId="28F1EE5A" w14:textId="77777777">
                                            <w:trPr>
                                              <w:trHeight w:val="216"/>
                                            </w:trPr>
                                            <w:tc>
                                              <w:tcPr>
                                                <w:tcW w:w="1348" w:type="dxa"/>
                                                <w:tcBorders>
                                                  <w:top w:val="nil"/>
                                                  <w:left w:val="nil"/>
                                                  <w:bottom w:val="nil"/>
                                                  <w:right w:val="nil"/>
                                                </w:tcBorders>
                                                <w:tcMar>
                                                  <w:top w:w="0" w:type="dxa"/>
                                                  <w:left w:w="0" w:type="dxa"/>
                                                  <w:bottom w:w="0" w:type="dxa"/>
                                                  <w:right w:w="39" w:type="dxa"/>
                                                </w:tcMar>
                                              </w:tcPr>
                                              <w:p w14:paraId="397A6E9A" w14:textId="77777777" w:rsidR="00CB290A" w:rsidRDefault="00826B19">
                                                <w:pPr>
                                                  <w:spacing w:after="0" w:line="240" w:lineRule="auto"/>
                                                  <w:jc w:val="right"/>
                                                </w:pPr>
                                                <w:r>
                                                  <w:rPr>
                                                    <w:rFonts w:ascii="Arial" w:eastAsia="Arial" w:hAnsi="Arial"/>
                                                    <w:color w:val="000000"/>
                                                    <w:sz w:val="16"/>
                                                  </w:rPr>
                                                  <w:t>03/05/2026</w:t>
                                                </w:r>
                                              </w:p>
                                            </w:tc>
                                          </w:tr>
                                        </w:tbl>
                                        <w:p w14:paraId="6451B574" w14:textId="77777777" w:rsidR="00CB290A" w:rsidRDefault="00CB290A">
                                          <w:pPr>
                                            <w:spacing w:after="0" w:line="240" w:lineRule="auto"/>
                                          </w:pPr>
                                        </w:p>
                                      </w:tc>
                                      <w:tc>
                                        <w:tcPr>
                                          <w:tcW w:w="48" w:type="dxa"/>
                                        </w:tcPr>
                                        <w:p w14:paraId="2DAB1D46" w14:textId="77777777" w:rsidR="00CB290A" w:rsidRDefault="00CB290A">
                                          <w:pPr>
                                            <w:pStyle w:val="EmptyCellLayoutStyle"/>
                                            <w:spacing w:after="0" w:line="240" w:lineRule="auto"/>
                                          </w:pPr>
                                        </w:p>
                                      </w:tc>
                                    </w:tr>
                                  </w:tbl>
                                  <w:p w14:paraId="3CABC3D3"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12"/>
                                      <w:gridCol w:w="2683"/>
                                      <w:gridCol w:w="87"/>
                                    </w:tblGrid>
                                    <w:tr w:rsidR="00CB290A" w14:paraId="7BE9368D" w14:textId="77777777">
                                      <w:trPr>
                                        <w:trHeight w:val="216"/>
                                      </w:trPr>
                                      <w:tc>
                                        <w:tcPr>
                                          <w:tcW w:w="712" w:type="dxa"/>
                                        </w:tcPr>
                                        <w:tbl>
                                          <w:tblPr>
                                            <w:tblW w:w="0" w:type="auto"/>
                                            <w:tblCellMar>
                                              <w:left w:w="0" w:type="dxa"/>
                                              <w:right w:w="0" w:type="dxa"/>
                                            </w:tblCellMar>
                                            <w:tblLook w:val="0000" w:firstRow="0" w:lastRow="0" w:firstColumn="0" w:lastColumn="0" w:noHBand="0" w:noVBand="0"/>
                                          </w:tblPr>
                                          <w:tblGrid>
                                            <w:gridCol w:w="712"/>
                                          </w:tblGrid>
                                          <w:tr w:rsidR="00CB290A" w14:paraId="02606CA8" w14:textId="77777777">
                                            <w:trPr>
                                              <w:trHeight w:val="216"/>
                                            </w:trPr>
                                            <w:tc>
                                              <w:tcPr>
                                                <w:tcW w:w="712" w:type="dxa"/>
                                                <w:tcBorders>
                                                  <w:top w:val="nil"/>
                                                  <w:left w:val="nil"/>
                                                  <w:bottom w:val="nil"/>
                                                  <w:right w:val="nil"/>
                                                </w:tcBorders>
                                                <w:tcMar>
                                                  <w:top w:w="0" w:type="dxa"/>
                                                  <w:left w:w="49" w:type="dxa"/>
                                                  <w:bottom w:w="0" w:type="dxa"/>
                                                  <w:right w:w="39" w:type="dxa"/>
                                                </w:tcMar>
                                              </w:tcPr>
                                              <w:p w14:paraId="24844BE6" w14:textId="77777777" w:rsidR="00CB290A" w:rsidRDefault="00826B19">
                                                <w:pPr>
                                                  <w:spacing w:after="0" w:line="240" w:lineRule="auto"/>
                                                </w:pPr>
                                                <w:r>
                                                  <w:rPr>
                                                    <w:rFonts w:ascii="Arial" w:eastAsia="Arial" w:hAnsi="Arial"/>
                                                    <w:b/>
                                                    <w:color w:val="000000"/>
                                                    <w:sz w:val="16"/>
                                                  </w:rPr>
                                                  <w:t>Tenant:</w:t>
                                                </w:r>
                                              </w:p>
                                            </w:tc>
                                          </w:tr>
                                        </w:tbl>
                                        <w:p w14:paraId="4835220D" w14:textId="77777777" w:rsidR="00CB290A" w:rsidRDefault="00CB290A">
                                          <w:pPr>
                                            <w:spacing w:after="0" w:line="240" w:lineRule="auto"/>
                                          </w:pPr>
                                        </w:p>
                                      </w:tc>
                                      <w:tc>
                                        <w:tcPr>
                                          <w:tcW w:w="2683" w:type="dxa"/>
                                        </w:tcPr>
                                        <w:tbl>
                                          <w:tblPr>
                                            <w:tblW w:w="0" w:type="auto"/>
                                            <w:tblCellMar>
                                              <w:left w:w="0" w:type="dxa"/>
                                              <w:right w:w="0" w:type="dxa"/>
                                            </w:tblCellMar>
                                            <w:tblLook w:val="0000" w:firstRow="0" w:lastRow="0" w:firstColumn="0" w:lastColumn="0" w:noHBand="0" w:noVBand="0"/>
                                          </w:tblPr>
                                          <w:tblGrid>
                                            <w:gridCol w:w="2683"/>
                                          </w:tblGrid>
                                          <w:tr w:rsidR="00CB290A" w14:paraId="6CEC9BDB" w14:textId="77777777">
                                            <w:trPr>
                                              <w:trHeight w:val="216"/>
                                            </w:trPr>
                                            <w:tc>
                                              <w:tcPr>
                                                <w:tcW w:w="2683" w:type="dxa"/>
                                                <w:tcBorders>
                                                  <w:top w:val="nil"/>
                                                  <w:left w:val="nil"/>
                                                  <w:bottom w:val="nil"/>
                                                  <w:right w:val="nil"/>
                                                </w:tcBorders>
                                                <w:tcMar>
                                                  <w:top w:w="0" w:type="dxa"/>
                                                  <w:left w:w="0" w:type="dxa"/>
                                                  <w:bottom w:w="0" w:type="dxa"/>
                                                  <w:right w:w="39" w:type="dxa"/>
                                                </w:tcMar>
                                              </w:tcPr>
                                              <w:p w14:paraId="39682F55" w14:textId="77777777" w:rsidR="00CB290A" w:rsidRDefault="00826B19">
                                                <w:pPr>
                                                  <w:spacing w:after="0" w:line="240" w:lineRule="auto"/>
                                                  <w:jc w:val="right"/>
                                                </w:pPr>
                                                <w:r>
                                                  <w:rPr>
                                                    <w:rFonts w:ascii="Arial" w:eastAsia="Arial" w:hAnsi="Arial"/>
                                                    <w:color w:val="000000"/>
                                                    <w:sz w:val="16"/>
                                                  </w:rPr>
                                                  <w:t>Terracon Consultants, Inc</w:t>
                                                </w:r>
                                              </w:p>
                                            </w:tc>
                                          </w:tr>
                                        </w:tbl>
                                        <w:p w14:paraId="4C240171" w14:textId="77777777" w:rsidR="00CB290A" w:rsidRDefault="00CB290A">
                                          <w:pPr>
                                            <w:spacing w:after="0" w:line="240" w:lineRule="auto"/>
                                          </w:pPr>
                                        </w:p>
                                      </w:tc>
                                      <w:tc>
                                        <w:tcPr>
                                          <w:tcW w:w="87" w:type="dxa"/>
                                        </w:tcPr>
                                        <w:p w14:paraId="1C5820A6" w14:textId="77777777" w:rsidR="00CB290A" w:rsidRDefault="00CB290A">
                                          <w:pPr>
                                            <w:pStyle w:val="EmptyCellLayoutStyle"/>
                                            <w:spacing w:after="0" w:line="240" w:lineRule="auto"/>
                                          </w:pPr>
                                        </w:p>
                                      </w:tc>
                                    </w:tr>
                                  </w:tbl>
                                  <w:p w14:paraId="3CDEAC8B" w14:textId="77777777" w:rsidR="00CB290A" w:rsidRDefault="00CB290A">
                                    <w:pPr>
                                      <w:spacing w:after="0" w:line="240" w:lineRule="auto"/>
                                    </w:pPr>
                                  </w:p>
                                </w:tc>
                              </w:tr>
                              <w:tr w:rsidR="00CB290A" w14:paraId="5D4F6F70" w14:textId="77777777">
                                <w:trPr>
                                  <w:trHeight w:val="223"/>
                                </w:trPr>
                                <w:tc>
                                  <w:tcPr>
                                    <w:tcW w:w="289" w:type="dxa"/>
                                    <w:tcBorders>
                                      <w:top w:val="nil"/>
                                      <w:left w:val="nil"/>
                                      <w:bottom w:val="nil"/>
                                      <w:right w:val="nil"/>
                                    </w:tcBorders>
                                    <w:tcMar>
                                      <w:top w:w="5" w:type="dxa"/>
                                      <w:left w:w="0" w:type="dxa"/>
                                      <w:bottom w:w="0" w:type="dxa"/>
                                      <w:right w:w="0" w:type="dxa"/>
                                    </w:tcMar>
                                  </w:tcPr>
                                  <w:p w14:paraId="7A11F5E0" w14:textId="77777777" w:rsidR="00CB290A" w:rsidRDefault="00CB290A">
                                    <w:pPr>
                                      <w:spacing w:after="0" w:line="240" w:lineRule="auto"/>
                                    </w:pPr>
                                  </w:p>
                                </w:tc>
                                <w:tc>
                                  <w:tcPr>
                                    <w:tcW w:w="2952" w:type="dxa"/>
                                    <w:tcBorders>
                                      <w:top w:val="nil"/>
                                      <w:left w:val="nil"/>
                                      <w:bottom w:val="nil"/>
                                      <w:right w:val="nil"/>
                                    </w:tcBorders>
                                    <w:tcMar>
                                      <w:top w:w="0" w:type="dxa"/>
                                      <w:left w:w="39" w:type="dxa"/>
                                      <w:bottom w:w="0" w:type="dxa"/>
                                      <w:right w:w="39" w:type="dxa"/>
                                    </w:tcMar>
                                  </w:tcPr>
                                  <w:p w14:paraId="1E129786" w14:textId="77777777" w:rsidR="00CB290A" w:rsidRDefault="00826B19">
                                    <w:pPr>
                                      <w:spacing w:after="0" w:line="240" w:lineRule="auto"/>
                                    </w:pPr>
                                    <w:r>
                                      <w:rPr>
                                        <w:rFonts w:ascii="Arial" w:eastAsia="Arial" w:hAnsi="Arial"/>
                                        <w:b/>
                                        <w:color w:val="000000"/>
                                        <w:sz w:val="16"/>
                                      </w:rPr>
                                      <w:t>11600-11612 Lilburn Park Rd.</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307"/>
                                      <w:gridCol w:w="1723"/>
                                      <w:gridCol w:w="22"/>
                                    </w:tblGrid>
                                    <w:tr w:rsidR="00CB290A" w14:paraId="7E755F7C" w14:textId="77777777">
                                      <w:trPr>
                                        <w:trHeight w:val="216"/>
                                      </w:trPr>
                                      <w:tc>
                                        <w:tcPr>
                                          <w:tcW w:w="1307" w:type="dxa"/>
                                        </w:tcPr>
                                        <w:tbl>
                                          <w:tblPr>
                                            <w:tblW w:w="0" w:type="auto"/>
                                            <w:tblCellMar>
                                              <w:left w:w="0" w:type="dxa"/>
                                              <w:right w:w="0" w:type="dxa"/>
                                            </w:tblCellMar>
                                            <w:tblLook w:val="0000" w:firstRow="0" w:lastRow="0" w:firstColumn="0" w:lastColumn="0" w:noHBand="0" w:noVBand="0"/>
                                          </w:tblPr>
                                          <w:tblGrid>
                                            <w:gridCol w:w="1307"/>
                                          </w:tblGrid>
                                          <w:tr w:rsidR="00CB290A" w14:paraId="573713BB" w14:textId="77777777">
                                            <w:trPr>
                                              <w:trHeight w:val="216"/>
                                            </w:trPr>
                                            <w:tc>
                                              <w:tcPr>
                                                <w:tcW w:w="1307" w:type="dxa"/>
                                                <w:tcBorders>
                                                  <w:top w:val="nil"/>
                                                  <w:left w:val="nil"/>
                                                  <w:bottom w:val="nil"/>
                                                  <w:right w:val="nil"/>
                                                </w:tcBorders>
                                                <w:tcMar>
                                                  <w:top w:w="0" w:type="dxa"/>
                                                  <w:left w:w="39" w:type="dxa"/>
                                                  <w:bottom w:w="0" w:type="dxa"/>
                                                  <w:right w:w="39" w:type="dxa"/>
                                                </w:tcMar>
                                              </w:tcPr>
                                              <w:p w14:paraId="4A4BC0FA" w14:textId="77777777" w:rsidR="00CB290A" w:rsidRDefault="00826B19">
                                                <w:pPr>
                                                  <w:spacing w:after="0" w:line="240" w:lineRule="auto"/>
                                                </w:pPr>
                                                <w:r>
                                                  <w:rPr>
                                                    <w:rFonts w:ascii="Arial" w:eastAsia="Arial" w:hAnsi="Arial"/>
                                                    <w:b/>
                                                    <w:color w:val="000000"/>
                                                    <w:sz w:val="16"/>
                                                  </w:rPr>
                                                  <w:t>Property Type:</w:t>
                                                </w:r>
                                              </w:p>
                                            </w:tc>
                                          </w:tr>
                                        </w:tbl>
                                        <w:p w14:paraId="76FCCFC3"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3DC86F5D" w14:textId="77777777">
                                            <w:trPr>
                                              <w:trHeight w:val="216"/>
                                            </w:trPr>
                                            <w:tc>
                                              <w:tcPr>
                                                <w:tcW w:w="1723" w:type="dxa"/>
                                                <w:tcBorders>
                                                  <w:top w:val="nil"/>
                                                  <w:left w:val="nil"/>
                                                  <w:bottom w:val="nil"/>
                                                  <w:right w:val="nil"/>
                                                </w:tcBorders>
                                                <w:tcMar>
                                                  <w:top w:w="0" w:type="dxa"/>
                                                  <w:left w:w="0" w:type="dxa"/>
                                                  <w:bottom w:w="0" w:type="dxa"/>
                                                  <w:right w:w="39" w:type="dxa"/>
                                                </w:tcMar>
                                              </w:tcPr>
                                              <w:p w14:paraId="5BBB5C15" w14:textId="4332383E" w:rsidR="00CB290A" w:rsidRDefault="002570BD">
                                                <w:pPr>
                                                  <w:spacing w:after="0" w:line="240" w:lineRule="auto"/>
                                                  <w:jc w:val="right"/>
                                                </w:pPr>
                                                <w:r>
                                                  <w:rPr>
                                                    <w:rFonts w:ascii="Arial" w:eastAsia="Arial" w:hAnsi="Arial"/>
                                                    <w:color w:val="000000"/>
                                                    <w:sz w:val="16"/>
                                                  </w:rPr>
                                                  <w:t>Flex</w:t>
                                                </w:r>
                                              </w:p>
                                            </w:tc>
                                          </w:tr>
                                        </w:tbl>
                                        <w:p w14:paraId="4D65258A" w14:textId="77777777" w:rsidR="00CB290A" w:rsidRDefault="00CB290A">
                                          <w:pPr>
                                            <w:spacing w:after="0" w:line="240" w:lineRule="auto"/>
                                          </w:pPr>
                                        </w:p>
                                      </w:tc>
                                      <w:tc>
                                        <w:tcPr>
                                          <w:tcW w:w="22" w:type="dxa"/>
                                        </w:tcPr>
                                        <w:p w14:paraId="3C5E0868" w14:textId="77777777" w:rsidR="00CB290A" w:rsidRDefault="00CB290A">
                                          <w:pPr>
                                            <w:pStyle w:val="EmptyCellLayoutStyle"/>
                                            <w:spacing w:after="0" w:line="240" w:lineRule="auto"/>
                                          </w:pPr>
                                        </w:p>
                                      </w:tc>
                                    </w:tr>
                                    <w:tr w:rsidR="00CB290A" w14:paraId="66037016" w14:textId="77777777">
                                      <w:trPr>
                                        <w:trHeight w:val="12"/>
                                      </w:trPr>
                                      <w:tc>
                                        <w:tcPr>
                                          <w:tcW w:w="1307" w:type="dxa"/>
                                        </w:tcPr>
                                        <w:p w14:paraId="77DD12DA" w14:textId="77777777" w:rsidR="00CB290A" w:rsidRDefault="00CB290A">
                                          <w:pPr>
                                            <w:pStyle w:val="EmptyCellLayoutStyle"/>
                                            <w:spacing w:after="0" w:line="240" w:lineRule="auto"/>
                                          </w:pPr>
                                        </w:p>
                                      </w:tc>
                                      <w:tc>
                                        <w:tcPr>
                                          <w:tcW w:w="1723" w:type="dxa"/>
                                        </w:tcPr>
                                        <w:p w14:paraId="77292A4E" w14:textId="77777777" w:rsidR="00CB290A" w:rsidRDefault="00CB290A">
                                          <w:pPr>
                                            <w:pStyle w:val="EmptyCellLayoutStyle"/>
                                            <w:spacing w:after="0" w:line="240" w:lineRule="auto"/>
                                          </w:pPr>
                                        </w:p>
                                      </w:tc>
                                      <w:tc>
                                        <w:tcPr>
                                          <w:tcW w:w="22" w:type="dxa"/>
                                        </w:tcPr>
                                        <w:p w14:paraId="0148EEF2" w14:textId="77777777" w:rsidR="00CB290A" w:rsidRDefault="00CB290A">
                                          <w:pPr>
                                            <w:pStyle w:val="EmptyCellLayoutStyle"/>
                                            <w:spacing w:after="0" w:line="240" w:lineRule="auto"/>
                                          </w:pPr>
                                        </w:p>
                                      </w:tc>
                                    </w:tr>
                                  </w:tbl>
                                  <w:p w14:paraId="2CEFE259"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202"/>
                                      <w:gridCol w:w="1875"/>
                                      <w:gridCol w:w="40"/>
                                    </w:tblGrid>
                                    <w:tr w:rsidR="00CB290A" w14:paraId="76FEF023" w14:textId="77777777">
                                      <w:trPr>
                                        <w:trHeight w:val="216"/>
                                      </w:trPr>
                                      <w:tc>
                                        <w:tcPr>
                                          <w:tcW w:w="75" w:type="dxa"/>
                                        </w:tcPr>
                                        <w:p w14:paraId="09CB33EC" w14:textId="77777777" w:rsidR="00CB290A" w:rsidRDefault="00CB290A">
                                          <w:pPr>
                                            <w:pStyle w:val="EmptyCellLayoutStyle"/>
                                            <w:spacing w:after="0" w:line="240" w:lineRule="auto"/>
                                          </w:pPr>
                                        </w:p>
                                      </w:tc>
                                      <w:tc>
                                        <w:tcPr>
                                          <w:tcW w:w="1202" w:type="dxa"/>
                                        </w:tcPr>
                                        <w:tbl>
                                          <w:tblPr>
                                            <w:tblW w:w="0" w:type="auto"/>
                                            <w:tblCellMar>
                                              <w:left w:w="0" w:type="dxa"/>
                                              <w:right w:w="0" w:type="dxa"/>
                                            </w:tblCellMar>
                                            <w:tblLook w:val="0000" w:firstRow="0" w:lastRow="0" w:firstColumn="0" w:lastColumn="0" w:noHBand="0" w:noVBand="0"/>
                                          </w:tblPr>
                                          <w:tblGrid>
                                            <w:gridCol w:w="1202"/>
                                          </w:tblGrid>
                                          <w:tr w:rsidR="00CB290A" w14:paraId="5F576BE4" w14:textId="77777777">
                                            <w:trPr>
                                              <w:trHeight w:val="216"/>
                                            </w:trPr>
                                            <w:tc>
                                              <w:tcPr>
                                                <w:tcW w:w="1202" w:type="dxa"/>
                                                <w:tcBorders>
                                                  <w:top w:val="nil"/>
                                                  <w:left w:val="nil"/>
                                                  <w:bottom w:val="nil"/>
                                                  <w:right w:val="nil"/>
                                                </w:tcBorders>
                                                <w:tcMar>
                                                  <w:top w:w="0" w:type="dxa"/>
                                                  <w:left w:w="39" w:type="dxa"/>
                                                  <w:bottom w:w="0" w:type="dxa"/>
                                                  <w:right w:w="39" w:type="dxa"/>
                                                </w:tcMar>
                                              </w:tcPr>
                                              <w:p w14:paraId="53939211" w14:textId="77777777" w:rsidR="00CB290A" w:rsidRDefault="00826B19">
                                                <w:pPr>
                                                  <w:spacing w:after="0" w:line="240" w:lineRule="auto"/>
                                                </w:pPr>
                                                <w:r>
                                                  <w:rPr>
                                                    <w:rFonts w:ascii="Arial" w:eastAsia="Arial" w:hAnsi="Arial"/>
                                                    <w:b/>
                                                    <w:color w:val="000000"/>
                                                    <w:sz w:val="16"/>
                                                  </w:rPr>
                                                  <w:t>Leased SF:</w:t>
                                                </w:r>
                                              </w:p>
                                            </w:tc>
                                          </w:tr>
                                        </w:tbl>
                                        <w:p w14:paraId="37D3023D" w14:textId="77777777" w:rsidR="00CB290A" w:rsidRDefault="00CB290A">
                                          <w:pPr>
                                            <w:spacing w:after="0" w:line="240" w:lineRule="auto"/>
                                          </w:pPr>
                                        </w:p>
                                      </w:tc>
                                      <w:tc>
                                        <w:tcPr>
                                          <w:tcW w:w="1875" w:type="dxa"/>
                                        </w:tcPr>
                                        <w:tbl>
                                          <w:tblPr>
                                            <w:tblW w:w="0" w:type="auto"/>
                                            <w:tblCellMar>
                                              <w:left w:w="0" w:type="dxa"/>
                                              <w:right w:w="0" w:type="dxa"/>
                                            </w:tblCellMar>
                                            <w:tblLook w:val="0000" w:firstRow="0" w:lastRow="0" w:firstColumn="0" w:lastColumn="0" w:noHBand="0" w:noVBand="0"/>
                                          </w:tblPr>
                                          <w:tblGrid>
                                            <w:gridCol w:w="1875"/>
                                          </w:tblGrid>
                                          <w:tr w:rsidR="00CB290A" w14:paraId="504C5087" w14:textId="77777777">
                                            <w:trPr>
                                              <w:trHeight w:val="216"/>
                                            </w:trPr>
                                            <w:tc>
                                              <w:tcPr>
                                                <w:tcW w:w="1875" w:type="dxa"/>
                                                <w:tcBorders>
                                                  <w:top w:val="nil"/>
                                                  <w:left w:val="nil"/>
                                                  <w:bottom w:val="nil"/>
                                                  <w:right w:val="nil"/>
                                                </w:tcBorders>
                                                <w:tcMar>
                                                  <w:top w:w="0" w:type="dxa"/>
                                                  <w:left w:w="0" w:type="dxa"/>
                                                  <w:bottom w:w="0" w:type="dxa"/>
                                                  <w:right w:w="0" w:type="dxa"/>
                                                </w:tcMar>
                                              </w:tcPr>
                                              <w:p w14:paraId="3509B407" w14:textId="77777777" w:rsidR="00CB290A" w:rsidRDefault="00826B19">
                                                <w:pPr>
                                                  <w:spacing w:after="0" w:line="240" w:lineRule="auto"/>
                                                  <w:jc w:val="right"/>
                                                </w:pPr>
                                                <w:r>
                                                  <w:rPr>
                                                    <w:rFonts w:ascii="Arial" w:eastAsia="Arial" w:hAnsi="Arial"/>
                                                    <w:color w:val="000000"/>
                                                    <w:sz w:val="16"/>
                                                  </w:rPr>
                                                  <w:t>16,830</w:t>
                                                </w:r>
                                              </w:p>
                                            </w:tc>
                                          </w:tr>
                                        </w:tbl>
                                        <w:p w14:paraId="1ABA18AC" w14:textId="77777777" w:rsidR="00CB290A" w:rsidRDefault="00CB290A">
                                          <w:pPr>
                                            <w:spacing w:after="0" w:line="240" w:lineRule="auto"/>
                                          </w:pPr>
                                        </w:p>
                                      </w:tc>
                                      <w:tc>
                                        <w:tcPr>
                                          <w:tcW w:w="40" w:type="dxa"/>
                                        </w:tcPr>
                                        <w:p w14:paraId="705138DA" w14:textId="77777777" w:rsidR="00CB290A" w:rsidRDefault="00CB290A">
                                          <w:pPr>
                                            <w:pStyle w:val="EmptyCellLayoutStyle"/>
                                            <w:spacing w:after="0" w:line="240" w:lineRule="auto"/>
                                          </w:pPr>
                                        </w:p>
                                      </w:tc>
                                    </w:tr>
                                    <w:tr w:rsidR="00CB290A" w14:paraId="6529D66B" w14:textId="77777777">
                                      <w:trPr>
                                        <w:trHeight w:val="12"/>
                                      </w:trPr>
                                      <w:tc>
                                        <w:tcPr>
                                          <w:tcW w:w="75" w:type="dxa"/>
                                        </w:tcPr>
                                        <w:p w14:paraId="2D4F731D" w14:textId="77777777" w:rsidR="00CB290A" w:rsidRDefault="00CB290A">
                                          <w:pPr>
                                            <w:pStyle w:val="EmptyCellLayoutStyle"/>
                                            <w:spacing w:after="0" w:line="240" w:lineRule="auto"/>
                                          </w:pPr>
                                        </w:p>
                                      </w:tc>
                                      <w:tc>
                                        <w:tcPr>
                                          <w:tcW w:w="1202" w:type="dxa"/>
                                        </w:tcPr>
                                        <w:p w14:paraId="5BFFF7E0" w14:textId="77777777" w:rsidR="00CB290A" w:rsidRDefault="00CB290A">
                                          <w:pPr>
                                            <w:pStyle w:val="EmptyCellLayoutStyle"/>
                                            <w:spacing w:after="0" w:line="240" w:lineRule="auto"/>
                                          </w:pPr>
                                        </w:p>
                                      </w:tc>
                                      <w:tc>
                                        <w:tcPr>
                                          <w:tcW w:w="1875" w:type="dxa"/>
                                        </w:tcPr>
                                        <w:p w14:paraId="05D52C23" w14:textId="77777777" w:rsidR="00CB290A" w:rsidRDefault="00CB290A">
                                          <w:pPr>
                                            <w:pStyle w:val="EmptyCellLayoutStyle"/>
                                            <w:spacing w:after="0" w:line="240" w:lineRule="auto"/>
                                          </w:pPr>
                                        </w:p>
                                      </w:tc>
                                      <w:tc>
                                        <w:tcPr>
                                          <w:tcW w:w="40" w:type="dxa"/>
                                        </w:tcPr>
                                        <w:p w14:paraId="5E0AF36F" w14:textId="77777777" w:rsidR="00CB290A" w:rsidRDefault="00CB290A">
                                          <w:pPr>
                                            <w:pStyle w:val="EmptyCellLayoutStyle"/>
                                            <w:spacing w:after="0" w:line="240" w:lineRule="auto"/>
                                          </w:pPr>
                                        </w:p>
                                      </w:tc>
                                    </w:tr>
                                  </w:tbl>
                                  <w:p w14:paraId="1113B2B2"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68"/>
                                      <w:gridCol w:w="2024"/>
                                    </w:tblGrid>
                                    <w:tr w:rsidR="00CB290A" w14:paraId="2ED6A3E2" w14:textId="77777777">
                                      <w:trPr>
                                        <w:trHeight w:val="216"/>
                                      </w:trPr>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13B15F89" w14:textId="77777777">
                                            <w:trPr>
                                              <w:trHeight w:val="216"/>
                                            </w:trPr>
                                            <w:tc>
                                              <w:tcPr>
                                                <w:tcW w:w="668" w:type="dxa"/>
                                                <w:tcBorders>
                                                  <w:top w:val="nil"/>
                                                  <w:left w:val="nil"/>
                                                  <w:bottom w:val="nil"/>
                                                  <w:right w:val="nil"/>
                                                </w:tcBorders>
                                                <w:tcMar>
                                                  <w:top w:w="0" w:type="dxa"/>
                                                  <w:left w:w="59" w:type="dxa"/>
                                                  <w:bottom w:w="0" w:type="dxa"/>
                                                  <w:right w:w="39" w:type="dxa"/>
                                                </w:tcMar>
                                              </w:tcPr>
                                              <w:p w14:paraId="3BBB18C0" w14:textId="77777777" w:rsidR="00CB290A" w:rsidRDefault="00826B19">
                                                <w:pPr>
                                                  <w:spacing w:after="0" w:line="240" w:lineRule="auto"/>
                                                </w:pPr>
                                                <w:r>
                                                  <w:rPr>
                                                    <w:rFonts w:ascii="Arial" w:eastAsia="Arial" w:hAnsi="Arial"/>
                                                    <w:b/>
                                                    <w:color w:val="000000"/>
                                                    <w:sz w:val="16"/>
                                                  </w:rPr>
                                                  <w:t>Term:</w:t>
                                                </w:r>
                                              </w:p>
                                            </w:tc>
                                          </w:tr>
                                        </w:tbl>
                                        <w:p w14:paraId="16AABFD2" w14:textId="77777777" w:rsidR="00CB290A" w:rsidRDefault="00CB290A">
                                          <w:pPr>
                                            <w:spacing w:after="0" w:line="240" w:lineRule="auto"/>
                                          </w:pPr>
                                        </w:p>
                                      </w:tc>
                                      <w:tc>
                                        <w:tcPr>
                                          <w:tcW w:w="2024" w:type="dxa"/>
                                        </w:tcPr>
                                        <w:tbl>
                                          <w:tblPr>
                                            <w:tblW w:w="0" w:type="auto"/>
                                            <w:tblCellMar>
                                              <w:left w:w="0" w:type="dxa"/>
                                              <w:right w:w="0" w:type="dxa"/>
                                            </w:tblCellMar>
                                            <w:tblLook w:val="0000" w:firstRow="0" w:lastRow="0" w:firstColumn="0" w:lastColumn="0" w:noHBand="0" w:noVBand="0"/>
                                          </w:tblPr>
                                          <w:tblGrid>
                                            <w:gridCol w:w="2024"/>
                                          </w:tblGrid>
                                          <w:tr w:rsidR="00CB290A" w14:paraId="68201F0A" w14:textId="77777777">
                                            <w:trPr>
                                              <w:trHeight w:val="216"/>
                                            </w:trPr>
                                            <w:tc>
                                              <w:tcPr>
                                                <w:tcW w:w="2024" w:type="dxa"/>
                                                <w:tcBorders>
                                                  <w:top w:val="nil"/>
                                                  <w:left w:val="nil"/>
                                                  <w:bottom w:val="nil"/>
                                                  <w:right w:val="nil"/>
                                                </w:tcBorders>
                                                <w:tcMar>
                                                  <w:top w:w="0" w:type="dxa"/>
                                                  <w:left w:w="0" w:type="dxa"/>
                                                  <w:bottom w:w="0" w:type="dxa"/>
                                                  <w:right w:w="39" w:type="dxa"/>
                                                </w:tcMar>
                                              </w:tcPr>
                                              <w:p w14:paraId="2F8DA5D8" w14:textId="77777777" w:rsidR="00CB290A" w:rsidRDefault="00826B19">
                                                <w:pPr>
                                                  <w:spacing w:after="0" w:line="240" w:lineRule="auto"/>
                                                  <w:jc w:val="right"/>
                                                </w:pPr>
                                                <w:r>
                                                  <w:rPr>
                                                    <w:rFonts w:ascii="Arial" w:eastAsia="Arial" w:hAnsi="Arial"/>
                                                    <w:color w:val="000000"/>
                                                    <w:sz w:val="16"/>
                                                  </w:rPr>
                                                  <w:t>12 Mos.</w:t>
                                                </w:r>
                                              </w:p>
                                            </w:tc>
                                          </w:tr>
                                        </w:tbl>
                                        <w:p w14:paraId="3353BF17" w14:textId="77777777" w:rsidR="00CB290A" w:rsidRDefault="00CB290A">
                                          <w:pPr>
                                            <w:spacing w:after="0" w:line="240" w:lineRule="auto"/>
                                          </w:pPr>
                                        </w:p>
                                      </w:tc>
                                    </w:tr>
                                    <w:tr w:rsidR="00CB290A" w14:paraId="4570691C" w14:textId="77777777">
                                      <w:trPr>
                                        <w:trHeight w:val="12"/>
                                      </w:trPr>
                                      <w:tc>
                                        <w:tcPr>
                                          <w:tcW w:w="668" w:type="dxa"/>
                                        </w:tcPr>
                                        <w:p w14:paraId="7B59D65C" w14:textId="77777777" w:rsidR="00CB290A" w:rsidRDefault="00CB290A">
                                          <w:pPr>
                                            <w:pStyle w:val="EmptyCellLayoutStyle"/>
                                            <w:spacing w:after="0" w:line="240" w:lineRule="auto"/>
                                          </w:pPr>
                                        </w:p>
                                      </w:tc>
                                      <w:tc>
                                        <w:tcPr>
                                          <w:tcW w:w="2024" w:type="dxa"/>
                                        </w:tcPr>
                                        <w:p w14:paraId="40818FA4" w14:textId="77777777" w:rsidR="00CB290A" w:rsidRDefault="00CB290A">
                                          <w:pPr>
                                            <w:pStyle w:val="EmptyCellLayoutStyle"/>
                                            <w:spacing w:after="0" w:line="240" w:lineRule="auto"/>
                                          </w:pPr>
                                        </w:p>
                                      </w:tc>
                                    </w:tr>
                                  </w:tbl>
                                  <w:p w14:paraId="047D2B8C"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396"/>
                                      <w:gridCol w:w="87"/>
                                    </w:tblGrid>
                                    <w:tr w:rsidR="00CB290A" w14:paraId="539FA9DB" w14:textId="77777777">
                                      <w:trPr>
                                        <w:trHeight w:val="41"/>
                                      </w:trPr>
                                      <w:tc>
                                        <w:tcPr>
                                          <w:tcW w:w="3396" w:type="dxa"/>
                                        </w:tcPr>
                                        <w:p w14:paraId="50FC3B34" w14:textId="77777777" w:rsidR="00CB290A" w:rsidRDefault="00CB290A">
                                          <w:pPr>
                                            <w:pStyle w:val="EmptyCellLayoutStyle"/>
                                            <w:spacing w:after="0" w:line="240" w:lineRule="auto"/>
                                          </w:pPr>
                                        </w:p>
                                      </w:tc>
                                      <w:tc>
                                        <w:tcPr>
                                          <w:tcW w:w="87" w:type="dxa"/>
                                        </w:tcPr>
                                        <w:p w14:paraId="77780D35" w14:textId="77777777" w:rsidR="00CB290A" w:rsidRDefault="00CB290A">
                                          <w:pPr>
                                            <w:pStyle w:val="EmptyCellLayoutStyle"/>
                                            <w:spacing w:after="0" w:line="240" w:lineRule="auto"/>
                                          </w:pPr>
                                        </w:p>
                                      </w:tc>
                                    </w:tr>
                                    <w:tr w:rsidR="00CB290A" w14:paraId="03C9E028" w14:textId="77777777">
                                      <w:trPr>
                                        <w:trHeight w:val="187"/>
                                      </w:trPr>
                                      <w:tc>
                                        <w:tcPr>
                                          <w:tcW w:w="3396" w:type="dxa"/>
                                          <w:tcBorders>
                                            <w:top w:val="single" w:sz="7" w:space="0" w:color="000000"/>
                                          </w:tcBorders>
                                        </w:tcPr>
                                        <w:p w14:paraId="2F441D49" w14:textId="77777777" w:rsidR="00CB290A" w:rsidRDefault="00CB290A">
                                          <w:pPr>
                                            <w:pStyle w:val="EmptyCellLayoutStyle"/>
                                            <w:spacing w:after="0" w:line="240" w:lineRule="auto"/>
                                          </w:pPr>
                                        </w:p>
                                      </w:tc>
                                      <w:tc>
                                        <w:tcPr>
                                          <w:tcW w:w="87" w:type="dxa"/>
                                        </w:tcPr>
                                        <w:p w14:paraId="6324547B" w14:textId="77777777" w:rsidR="00CB290A" w:rsidRDefault="00CB290A">
                                          <w:pPr>
                                            <w:pStyle w:val="EmptyCellLayoutStyle"/>
                                            <w:spacing w:after="0" w:line="240" w:lineRule="auto"/>
                                          </w:pPr>
                                        </w:p>
                                      </w:tc>
                                    </w:tr>
                                  </w:tbl>
                                  <w:p w14:paraId="72A92077" w14:textId="77777777" w:rsidR="00CB290A" w:rsidRDefault="00CB290A">
                                    <w:pPr>
                                      <w:spacing w:after="0" w:line="240" w:lineRule="auto"/>
                                    </w:pPr>
                                  </w:p>
                                </w:tc>
                              </w:tr>
                              <w:tr w:rsidR="00CB290A" w14:paraId="09B13EB0" w14:textId="77777777">
                                <w:trPr>
                                  <w:trHeight w:val="211"/>
                                </w:trPr>
                                <w:tc>
                                  <w:tcPr>
                                    <w:tcW w:w="289" w:type="dxa"/>
                                    <w:tcBorders>
                                      <w:top w:val="nil"/>
                                      <w:left w:val="nil"/>
                                      <w:bottom w:val="nil"/>
                                      <w:right w:val="nil"/>
                                    </w:tcBorders>
                                    <w:tcMar>
                                      <w:top w:w="5" w:type="dxa"/>
                                      <w:left w:w="0" w:type="dxa"/>
                                      <w:bottom w:w="0" w:type="dxa"/>
                                      <w:right w:w="0" w:type="dxa"/>
                                    </w:tcMar>
                                  </w:tcPr>
                                  <w:p w14:paraId="4B72FF6B" w14:textId="77777777" w:rsidR="00CB290A" w:rsidRDefault="00CB290A">
                                    <w:pPr>
                                      <w:spacing w:after="0" w:line="240" w:lineRule="auto"/>
                                    </w:pPr>
                                  </w:p>
                                </w:tc>
                                <w:tc>
                                  <w:tcPr>
                                    <w:tcW w:w="2952" w:type="dxa"/>
                                    <w:tcBorders>
                                      <w:top w:val="nil"/>
                                      <w:left w:val="nil"/>
                                      <w:bottom w:val="nil"/>
                                      <w:right w:val="nil"/>
                                    </w:tcBorders>
                                    <w:tcMar>
                                      <w:top w:w="0" w:type="dxa"/>
                                      <w:left w:w="39" w:type="dxa"/>
                                      <w:bottom w:w="0" w:type="dxa"/>
                                      <w:right w:w="39" w:type="dxa"/>
                                    </w:tcMar>
                                  </w:tcPr>
                                  <w:p w14:paraId="15BD7CA6" w14:textId="77777777" w:rsidR="00CB290A" w:rsidRDefault="00826B19">
                                    <w:pPr>
                                      <w:spacing w:after="0" w:line="240" w:lineRule="auto"/>
                                    </w:pPr>
                                    <w:r>
                                      <w:rPr>
                                        <w:rFonts w:ascii="Arial" w:eastAsia="Arial" w:hAnsi="Arial"/>
                                        <w:b/>
                                        <w:color w:val="000000"/>
                                        <w:sz w:val="16"/>
                                      </w:rPr>
                                      <w:t>Suite 11600-11601</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86"/>
                                      <w:gridCol w:w="1967"/>
                                    </w:tblGrid>
                                    <w:tr w:rsidR="00CB290A" w14:paraId="270FCFCA" w14:textId="77777777">
                                      <w:trPr>
                                        <w:trHeight w:val="216"/>
                                      </w:trPr>
                                      <w:tc>
                                        <w:tcPr>
                                          <w:tcW w:w="1086" w:type="dxa"/>
                                        </w:tcPr>
                                        <w:tbl>
                                          <w:tblPr>
                                            <w:tblW w:w="0" w:type="auto"/>
                                            <w:tblCellMar>
                                              <w:left w:w="0" w:type="dxa"/>
                                              <w:right w:w="0" w:type="dxa"/>
                                            </w:tblCellMar>
                                            <w:tblLook w:val="0000" w:firstRow="0" w:lastRow="0" w:firstColumn="0" w:lastColumn="0" w:noHBand="0" w:noVBand="0"/>
                                          </w:tblPr>
                                          <w:tblGrid>
                                            <w:gridCol w:w="1086"/>
                                          </w:tblGrid>
                                          <w:tr w:rsidR="00CB290A" w14:paraId="04DBDA02" w14:textId="77777777">
                                            <w:trPr>
                                              <w:trHeight w:val="216"/>
                                            </w:trPr>
                                            <w:tc>
                                              <w:tcPr>
                                                <w:tcW w:w="1086" w:type="dxa"/>
                                                <w:tcBorders>
                                                  <w:top w:val="nil"/>
                                                  <w:left w:val="nil"/>
                                                  <w:bottom w:val="nil"/>
                                                  <w:right w:val="nil"/>
                                                </w:tcBorders>
                                                <w:tcMar>
                                                  <w:top w:w="0" w:type="dxa"/>
                                                  <w:left w:w="39" w:type="dxa"/>
                                                  <w:bottom w:w="0" w:type="dxa"/>
                                                  <w:right w:w="39" w:type="dxa"/>
                                                </w:tcMar>
                                              </w:tcPr>
                                              <w:p w14:paraId="21639871" w14:textId="77777777" w:rsidR="00CB290A" w:rsidRDefault="00826B19">
                                                <w:pPr>
                                                  <w:spacing w:after="0" w:line="240" w:lineRule="auto"/>
                                                </w:pPr>
                                                <w:r>
                                                  <w:rPr>
                                                    <w:rFonts w:ascii="Arial" w:eastAsia="Arial" w:hAnsi="Arial"/>
                                                    <w:b/>
                                                    <w:color w:val="000000"/>
                                                    <w:sz w:val="16"/>
                                                  </w:rPr>
                                                  <w:t>Building SF:</w:t>
                                                </w:r>
                                              </w:p>
                                            </w:tc>
                                          </w:tr>
                                        </w:tbl>
                                        <w:p w14:paraId="01471FA0" w14:textId="77777777" w:rsidR="00CB290A" w:rsidRDefault="00CB290A">
                                          <w:pPr>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0B60C6D2" w14:textId="77777777">
                                            <w:trPr>
                                              <w:trHeight w:val="216"/>
                                            </w:trPr>
                                            <w:tc>
                                              <w:tcPr>
                                                <w:tcW w:w="1967" w:type="dxa"/>
                                                <w:tcBorders>
                                                  <w:top w:val="nil"/>
                                                  <w:left w:val="nil"/>
                                                  <w:bottom w:val="nil"/>
                                                  <w:right w:val="nil"/>
                                                </w:tcBorders>
                                                <w:tcMar>
                                                  <w:top w:w="0" w:type="dxa"/>
                                                  <w:left w:w="0" w:type="dxa"/>
                                                  <w:bottom w:w="0" w:type="dxa"/>
                                                  <w:right w:w="39" w:type="dxa"/>
                                                </w:tcMar>
                                              </w:tcPr>
                                              <w:p w14:paraId="2094E6A3" w14:textId="77777777" w:rsidR="00CB290A" w:rsidRDefault="00826B19">
                                                <w:pPr>
                                                  <w:spacing w:after="0" w:line="240" w:lineRule="auto"/>
                                                  <w:jc w:val="right"/>
                                                </w:pPr>
                                                <w:r>
                                                  <w:rPr>
                                                    <w:rFonts w:ascii="Arial" w:eastAsia="Arial" w:hAnsi="Arial"/>
                                                    <w:color w:val="000000"/>
                                                    <w:sz w:val="16"/>
                                                  </w:rPr>
                                                  <w:t>49,195</w:t>
                                                </w:r>
                                              </w:p>
                                            </w:tc>
                                          </w:tr>
                                        </w:tbl>
                                        <w:p w14:paraId="1AB82FD5" w14:textId="77777777" w:rsidR="00CB290A" w:rsidRDefault="00CB290A">
                                          <w:pPr>
                                            <w:spacing w:after="0" w:line="240" w:lineRule="auto"/>
                                          </w:pPr>
                                        </w:p>
                                      </w:tc>
                                    </w:tr>
                                  </w:tbl>
                                  <w:p w14:paraId="24A34C91"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020"/>
                                      <w:gridCol w:w="20"/>
                                      <w:gridCol w:w="2079"/>
                                    </w:tblGrid>
                                    <w:tr w:rsidR="00CB290A" w14:paraId="183F18EF" w14:textId="77777777">
                                      <w:trPr>
                                        <w:trHeight w:val="216"/>
                                      </w:trPr>
                                      <w:tc>
                                        <w:tcPr>
                                          <w:tcW w:w="75" w:type="dxa"/>
                                        </w:tcPr>
                                        <w:p w14:paraId="27BD2025" w14:textId="77777777" w:rsidR="00CB290A" w:rsidRDefault="00CB290A">
                                          <w:pPr>
                                            <w:pStyle w:val="EmptyCellLayoutStyle"/>
                                            <w:spacing w:after="0" w:line="240" w:lineRule="auto"/>
                                          </w:pPr>
                                        </w:p>
                                      </w:tc>
                                      <w:tc>
                                        <w:tcPr>
                                          <w:tcW w:w="1020" w:type="dxa"/>
                                        </w:tcPr>
                                        <w:tbl>
                                          <w:tblPr>
                                            <w:tblW w:w="0" w:type="auto"/>
                                            <w:tblCellMar>
                                              <w:left w:w="0" w:type="dxa"/>
                                              <w:right w:w="0" w:type="dxa"/>
                                            </w:tblCellMar>
                                            <w:tblLook w:val="0000" w:firstRow="0" w:lastRow="0" w:firstColumn="0" w:lastColumn="0" w:noHBand="0" w:noVBand="0"/>
                                          </w:tblPr>
                                          <w:tblGrid>
                                            <w:gridCol w:w="1020"/>
                                          </w:tblGrid>
                                          <w:tr w:rsidR="00CB290A" w14:paraId="5D93B767" w14:textId="77777777">
                                            <w:trPr>
                                              <w:trHeight w:val="216"/>
                                            </w:trPr>
                                            <w:tc>
                                              <w:tcPr>
                                                <w:tcW w:w="1020" w:type="dxa"/>
                                                <w:tcBorders>
                                                  <w:top w:val="nil"/>
                                                  <w:left w:val="nil"/>
                                                  <w:bottom w:val="nil"/>
                                                  <w:right w:val="nil"/>
                                                </w:tcBorders>
                                                <w:tcMar>
                                                  <w:top w:w="0" w:type="dxa"/>
                                                  <w:left w:w="39" w:type="dxa"/>
                                                  <w:bottom w:w="0" w:type="dxa"/>
                                                  <w:right w:w="39" w:type="dxa"/>
                                                </w:tcMar>
                                              </w:tcPr>
                                              <w:p w14:paraId="1D86F5E3" w14:textId="77777777" w:rsidR="00CB290A" w:rsidRDefault="00826B19">
                                                <w:pPr>
                                                  <w:spacing w:after="0" w:line="240" w:lineRule="auto"/>
                                                </w:pPr>
                                                <w:r>
                                                  <w:rPr>
                                                    <w:rFonts w:ascii="Arial" w:eastAsia="Arial" w:hAnsi="Arial"/>
                                                    <w:b/>
                                                    <w:color w:val="000000"/>
                                                    <w:sz w:val="16"/>
                                                  </w:rPr>
                                                  <w:t>Base Rent:</w:t>
                                                </w:r>
                                              </w:p>
                                            </w:tc>
                                          </w:tr>
                                        </w:tbl>
                                        <w:p w14:paraId="06EFD9E1" w14:textId="77777777" w:rsidR="00CB290A" w:rsidRDefault="00CB290A">
                                          <w:pPr>
                                            <w:spacing w:after="0" w:line="240" w:lineRule="auto"/>
                                          </w:pPr>
                                        </w:p>
                                      </w:tc>
                                      <w:tc>
                                        <w:tcPr>
                                          <w:tcW w:w="20" w:type="dxa"/>
                                        </w:tcPr>
                                        <w:p w14:paraId="3A86344D" w14:textId="77777777" w:rsidR="00CB290A" w:rsidRDefault="00CB290A">
                                          <w:pPr>
                                            <w:pStyle w:val="EmptyCellLayoutStyle"/>
                                            <w:spacing w:after="0" w:line="240" w:lineRule="auto"/>
                                          </w:pPr>
                                        </w:p>
                                      </w:tc>
                                      <w:tc>
                                        <w:tcPr>
                                          <w:tcW w:w="2079" w:type="dxa"/>
                                        </w:tcPr>
                                        <w:tbl>
                                          <w:tblPr>
                                            <w:tblW w:w="0" w:type="auto"/>
                                            <w:tblCellMar>
                                              <w:left w:w="0" w:type="dxa"/>
                                              <w:right w:w="0" w:type="dxa"/>
                                            </w:tblCellMar>
                                            <w:tblLook w:val="0000" w:firstRow="0" w:lastRow="0" w:firstColumn="0" w:lastColumn="0" w:noHBand="0" w:noVBand="0"/>
                                          </w:tblPr>
                                          <w:tblGrid>
                                            <w:gridCol w:w="2079"/>
                                          </w:tblGrid>
                                          <w:tr w:rsidR="00CB290A" w14:paraId="64F2CE71" w14:textId="77777777">
                                            <w:trPr>
                                              <w:trHeight w:val="216"/>
                                            </w:trPr>
                                            <w:tc>
                                              <w:tcPr>
                                                <w:tcW w:w="2079" w:type="dxa"/>
                                                <w:tcBorders>
                                                  <w:top w:val="nil"/>
                                                  <w:left w:val="nil"/>
                                                  <w:bottom w:val="nil"/>
                                                  <w:right w:val="nil"/>
                                                </w:tcBorders>
                                                <w:tcMar>
                                                  <w:top w:w="0" w:type="dxa"/>
                                                  <w:left w:w="0" w:type="dxa"/>
                                                  <w:bottom w:w="0" w:type="dxa"/>
                                                  <w:right w:w="39" w:type="dxa"/>
                                                </w:tcMar>
                                              </w:tcPr>
                                              <w:p w14:paraId="49914437" w14:textId="00D0B7EF" w:rsidR="00CB290A" w:rsidRDefault="00826B19">
                                                <w:pPr>
                                                  <w:spacing w:after="0" w:line="240" w:lineRule="auto"/>
                                                  <w:jc w:val="right"/>
                                                </w:pPr>
                                                <w:r>
                                                  <w:rPr>
                                                    <w:rFonts w:ascii="Arial" w:eastAsia="Arial" w:hAnsi="Arial"/>
                                                    <w:color w:val="000000"/>
                                                    <w:sz w:val="16"/>
                                                  </w:rPr>
                                                  <w:t xml:space="preserve">$15.00 </w:t>
                                                </w:r>
                                                <w:r w:rsidR="002570BD">
                                                  <w:rPr>
                                                    <w:rFonts w:ascii="Arial" w:eastAsia="Arial" w:hAnsi="Arial"/>
                                                    <w:color w:val="000000"/>
                                                    <w:sz w:val="16"/>
                                                  </w:rPr>
                                                  <w:t>NNN</w:t>
                                                </w:r>
                                              </w:p>
                                            </w:tc>
                                          </w:tr>
                                        </w:tbl>
                                        <w:p w14:paraId="51E6A46F" w14:textId="77777777" w:rsidR="00CB290A" w:rsidRDefault="00CB290A">
                                          <w:pPr>
                                            <w:spacing w:after="0" w:line="240" w:lineRule="auto"/>
                                          </w:pPr>
                                        </w:p>
                                      </w:tc>
                                    </w:tr>
                                  </w:tbl>
                                  <w:p w14:paraId="47AC3DCC"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08"/>
                                      <w:gridCol w:w="40"/>
                                      <w:gridCol w:w="1596"/>
                                      <w:gridCol w:w="48"/>
                                    </w:tblGrid>
                                    <w:tr w:rsidR="00CB290A" w14:paraId="344077C8" w14:textId="77777777">
                                      <w:trPr>
                                        <w:trHeight w:val="216"/>
                                      </w:trPr>
                                      <w:tc>
                                        <w:tcPr>
                                          <w:tcW w:w="1008" w:type="dxa"/>
                                        </w:tcPr>
                                        <w:tbl>
                                          <w:tblPr>
                                            <w:tblW w:w="0" w:type="auto"/>
                                            <w:tblCellMar>
                                              <w:left w:w="0" w:type="dxa"/>
                                              <w:right w:w="0" w:type="dxa"/>
                                            </w:tblCellMar>
                                            <w:tblLook w:val="0000" w:firstRow="0" w:lastRow="0" w:firstColumn="0" w:lastColumn="0" w:noHBand="0" w:noVBand="0"/>
                                          </w:tblPr>
                                          <w:tblGrid>
                                            <w:gridCol w:w="1008"/>
                                          </w:tblGrid>
                                          <w:tr w:rsidR="00CB290A" w14:paraId="60880424" w14:textId="77777777">
                                            <w:trPr>
                                              <w:trHeight w:val="216"/>
                                            </w:trPr>
                                            <w:tc>
                                              <w:tcPr>
                                                <w:tcW w:w="1008" w:type="dxa"/>
                                                <w:tcBorders>
                                                  <w:top w:val="nil"/>
                                                  <w:left w:val="nil"/>
                                                  <w:bottom w:val="nil"/>
                                                  <w:right w:val="nil"/>
                                                </w:tcBorders>
                                                <w:tcMar>
                                                  <w:top w:w="0" w:type="dxa"/>
                                                  <w:left w:w="49" w:type="dxa"/>
                                                  <w:bottom w:w="0" w:type="dxa"/>
                                                  <w:right w:w="39" w:type="dxa"/>
                                                </w:tcMar>
                                              </w:tcPr>
                                              <w:p w14:paraId="35CBA50F" w14:textId="77777777" w:rsidR="00CB290A" w:rsidRDefault="00826B19">
                                                <w:pPr>
                                                  <w:spacing w:after="0" w:line="240" w:lineRule="auto"/>
                                                </w:pPr>
                                                <w:r>
                                                  <w:rPr>
                                                    <w:rFonts w:ascii="Arial" w:eastAsia="Arial" w:hAnsi="Arial"/>
                                                    <w:b/>
                                                    <w:color w:val="000000"/>
                                                    <w:sz w:val="16"/>
                                                  </w:rPr>
                                                  <w:t>Start Date:</w:t>
                                                </w:r>
                                              </w:p>
                                            </w:tc>
                                          </w:tr>
                                        </w:tbl>
                                        <w:p w14:paraId="5D13D528" w14:textId="77777777" w:rsidR="00CB290A" w:rsidRDefault="00CB290A">
                                          <w:pPr>
                                            <w:spacing w:after="0" w:line="240" w:lineRule="auto"/>
                                          </w:pPr>
                                        </w:p>
                                      </w:tc>
                                      <w:tc>
                                        <w:tcPr>
                                          <w:tcW w:w="40" w:type="dxa"/>
                                        </w:tcPr>
                                        <w:p w14:paraId="5CE557F1"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6A437EDA" w14:textId="77777777">
                                            <w:trPr>
                                              <w:trHeight w:val="216"/>
                                            </w:trPr>
                                            <w:tc>
                                              <w:tcPr>
                                                <w:tcW w:w="1596" w:type="dxa"/>
                                                <w:tcBorders>
                                                  <w:top w:val="nil"/>
                                                  <w:left w:val="nil"/>
                                                  <w:bottom w:val="nil"/>
                                                  <w:right w:val="nil"/>
                                                </w:tcBorders>
                                                <w:tcMar>
                                                  <w:top w:w="0" w:type="dxa"/>
                                                  <w:left w:w="0" w:type="dxa"/>
                                                  <w:bottom w:w="0" w:type="dxa"/>
                                                  <w:right w:w="39" w:type="dxa"/>
                                                </w:tcMar>
                                              </w:tcPr>
                                              <w:p w14:paraId="656B8E6B" w14:textId="77777777" w:rsidR="00CB290A" w:rsidRDefault="00826B19">
                                                <w:pPr>
                                                  <w:spacing w:after="0" w:line="240" w:lineRule="auto"/>
                                                  <w:jc w:val="right"/>
                                                </w:pPr>
                                                <w:r>
                                                  <w:rPr>
                                                    <w:rFonts w:ascii="Arial" w:eastAsia="Arial" w:hAnsi="Arial"/>
                                                    <w:color w:val="000000"/>
                                                    <w:sz w:val="16"/>
                                                  </w:rPr>
                                                  <w:t>01/01/2026</w:t>
                                                </w:r>
                                              </w:p>
                                            </w:tc>
                                          </w:tr>
                                        </w:tbl>
                                        <w:p w14:paraId="3A66652F" w14:textId="77777777" w:rsidR="00CB290A" w:rsidRDefault="00CB290A">
                                          <w:pPr>
                                            <w:spacing w:after="0" w:line="240" w:lineRule="auto"/>
                                          </w:pPr>
                                        </w:p>
                                      </w:tc>
                                      <w:tc>
                                        <w:tcPr>
                                          <w:tcW w:w="48" w:type="dxa"/>
                                        </w:tcPr>
                                        <w:p w14:paraId="05449CD0" w14:textId="77777777" w:rsidR="00CB290A" w:rsidRDefault="00CB290A">
                                          <w:pPr>
                                            <w:pStyle w:val="EmptyCellLayoutStyle"/>
                                            <w:spacing w:after="0" w:line="240" w:lineRule="auto"/>
                                          </w:pPr>
                                        </w:p>
                                      </w:tc>
                                    </w:tr>
                                  </w:tbl>
                                  <w:p w14:paraId="2840118B" w14:textId="77777777" w:rsidR="00CB290A" w:rsidRDefault="00CB290A">
                                    <w:pPr>
                                      <w:spacing w:after="0" w:line="240" w:lineRule="auto"/>
                                    </w:pPr>
                                  </w:p>
                                </w:tc>
                                <w:tc>
                                  <w:tcPr>
                                    <w:tcW w:w="3484" w:type="dxa"/>
                                    <w:tcBorders>
                                      <w:top w:val="nil"/>
                                      <w:left w:val="nil"/>
                                      <w:bottom w:val="nil"/>
                                      <w:right w:val="nil"/>
                                    </w:tcBorders>
                                    <w:tcMar>
                                      <w:top w:w="0" w:type="dxa"/>
                                      <w:left w:w="29" w:type="dxa"/>
                                      <w:bottom w:w="0" w:type="dxa"/>
                                      <w:right w:w="39" w:type="dxa"/>
                                    </w:tcMar>
                                  </w:tcPr>
                                  <w:p w14:paraId="3CEDCBD3" w14:textId="77777777" w:rsidR="00CB290A" w:rsidRDefault="00826B19">
                                    <w:pPr>
                                      <w:spacing w:after="0" w:line="240" w:lineRule="auto"/>
                                    </w:pPr>
                                    <w:r>
                                      <w:rPr>
                                        <w:rFonts w:ascii="Arial" w:eastAsia="Arial" w:hAnsi="Arial"/>
                                        <w:b/>
                                        <w:color w:val="000000"/>
                                        <w:sz w:val="16"/>
                                      </w:rPr>
                                      <w:t>Comments:</w:t>
                                    </w:r>
                                  </w:p>
                                </w:tc>
                              </w:tr>
                              <w:tr w:rsidR="002570BD" w14:paraId="4929D227" w14:textId="77777777" w:rsidTr="002570BD">
                                <w:trPr>
                                  <w:trHeight w:val="2010"/>
                                </w:trPr>
                                <w:tc>
                                  <w:tcPr>
                                    <w:tcW w:w="289" w:type="dxa"/>
                                    <w:tcBorders>
                                      <w:top w:val="nil"/>
                                      <w:left w:val="nil"/>
                                      <w:bottom w:val="nil"/>
                                      <w:right w:val="nil"/>
                                    </w:tcBorders>
                                    <w:tcMar>
                                      <w:top w:w="39" w:type="dxa"/>
                                      <w:left w:w="39" w:type="dxa"/>
                                      <w:bottom w:w="39" w:type="dxa"/>
                                      <w:right w:w="39" w:type="dxa"/>
                                    </w:tcMar>
                                  </w:tcPr>
                                  <w:p w14:paraId="6FBEA207" w14:textId="77777777" w:rsidR="00CB290A" w:rsidRDefault="00CB290A">
                                    <w:pPr>
                                      <w:spacing w:after="0" w:line="240" w:lineRule="auto"/>
                                    </w:pPr>
                                  </w:p>
                                </w:tc>
                                <w:tc>
                                  <w:tcPr>
                                    <w:tcW w:w="2952"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952"/>
                                    </w:tblGrid>
                                    <w:tr w:rsidR="00CB290A" w14:paraId="5B75D49A" w14:textId="77777777">
                                      <w:trPr>
                                        <w:trHeight w:val="45"/>
                                      </w:trPr>
                                      <w:tc>
                                        <w:tcPr>
                                          <w:tcW w:w="2952" w:type="dxa"/>
                                          <w:tcBorders>
                                            <w:top w:val="nil"/>
                                            <w:left w:val="nil"/>
                                            <w:bottom w:val="nil"/>
                                            <w:right w:val="nil"/>
                                          </w:tcBorders>
                                          <w:tcMar>
                                            <w:top w:w="0" w:type="dxa"/>
                                            <w:left w:w="39" w:type="dxa"/>
                                            <w:bottom w:w="0" w:type="dxa"/>
                                            <w:right w:w="39" w:type="dxa"/>
                                          </w:tcMar>
                                        </w:tcPr>
                                        <w:p w14:paraId="7F5ADA4E" w14:textId="77777777" w:rsidR="00CB290A" w:rsidRDefault="00826B19">
                                          <w:pPr>
                                            <w:spacing w:after="0" w:line="240" w:lineRule="auto"/>
                                          </w:pPr>
                                          <w:r>
                                            <w:rPr>
                                              <w:rFonts w:ascii="Arial" w:eastAsia="Arial" w:hAnsi="Arial"/>
                                              <w:b/>
                                              <w:color w:val="000000"/>
                                              <w:sz w:val="16"/>
                                            </w:rPr>
                                            <w:t>St. Louis</w:t>
                                          </w:r>
                                        </w:p>
                                      </w:tc>
                                    </w:tr>
                                    <w:tr w:rsidR="00CB290A" w14:paraId="6EBC6E09" w14:textId="77777777">
                                      <w:trPr>
                                        <w:trHeight w:val="1872"/>
                                      </w:trPr>
                                      <w:tc>
                                        <w:tcPr>
                                          <w:tcW w:w="295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880"/>
                                            <w:gridCol w:w="72"/>
                                          </w:tblGrid>
                                          <w:tr w:rsidR="00CB290A" w14:paraId="71089C78" w14:textId="77777777">
                                            <w:trPr>
                                              <w:trHeight w:val="1781"/>
                                            </w:trPr>
                                            <w:tc>
                                              <w:tcPr>
                                                <w:tcW w:w="2880" w:type="dxa"/>
                                                <w:tcBorders>
                                                  <w:top w:val="nil"/>
                                                  <w:left w:val="nil"/>
                                                  <w:bottom w:val="nil"/>
                                                  <w:right w:val="nil"/>
                                                </w:tcBorders>
                                                <w:tcMar>
                                                  <w:top w:w="19" w:type="dxa"/>
                                                  <w:left w:w="0" w:type="dxa"/>
                                                  <w:bottom w:w="0" w:type="dxa"/>
                                                  <w:right w:w="0" w:type="dxa"/>
                                                </w:tcMar>
                                              </w:tcPr>
                                              <w:p w14:paraId="5269F1EF" w14:textId="77777777" w:rsidR="00CB290A" w:rsidRDefault="00826B19">
                                                <w:pPr>
                                                  <w:spacing w:after="0" w:line="240" w:lineRule="auto"/>
                                                </w:pPr>
                                                <w:r>
                                                  <w:rPr>
                                                    <w:noProof/>
                                                  </w:rPr>
                                                  <w:drawing>
                                                    <wp:inline distT="0" distB="0" distL="0" distR="0" wp14:anchorId="24A6F691" wp14:editId="344DDD89">
                                                      <wp:extent cx="1828800" cy="1130300"/>
                                                      <wp:effectExtent l="0" t="0" r="0" b="0"/>
                                                      <wp:docPr id="4" name="img6.jpg"/>
                                                      <wp:cNvGraphicFramePr/>
                                                      <a:graphic xmlns:a="http://schemas.openxmlformats.org/drawingml/2006/main">
                                                        <a:graphicData uri="http://schemas.openxmlformats.org/drawingml/2006/picture">
                                                          <pic:pic xmlns:pic="http://schemas.openxmlformats.org/drawingml/2006/picture">
                                                            <pic:nvPicPr>
                                                              <pic:cNvPr id="5" name="img6.jpg"/>
                                                              <pic:cNvPicPr/>
                                                            </pic:nvPicPr>
                                                            <pic:blipFill>
                                                              <a:blip r:embed="rId8" cstate="print"/>
                                                              <a:stretch>
                                                                <a:fillRect/>
                                                              </a:stretch>
                                                            </pic:blipFill>
                                                            <pic:spPr>
                                                              <a:xfrm>
                                                                <a:off x="0" y="0"/>
                                                                <a:ext cx="1828800" cy="1130300"/>
                                                              </a:xfrm>
                                                              <a:prstGeom prst="rect">
                                                                <a:avLst/>
                                                              </a:prstGeom>
                                                            </pic:spPr>
                                                          </pic:pic>
                                                        </a:graphicData>
                                                      </a:graphic>
                                                    </wp:inline>
                                                  </w:drawing>
                                                </w:r>
                                              </w:p>
                                            </w:tc>
                                            <w:tc>
                                              <w:tcPr>
                                                <w:tcW w:w="72" w:type="dxa"/>
                                              </w:tcPr>
                                              <w:p w14:paraId="45733D6F" w14:textId="77777777" w:rsidR="00CB290A" w:rsidRDefault="00CB290A">
                                                <w:pPr>
                                                  <w:pStyle w:val="EmptyCellLayoutStyle"/>
                                                  <w:spacing w:after="0" w:line="240" w:lineRule="auto"/>
                                                </w:pPr>
                                              </w:p>
                                            </w:tc>
                                          </w:tr>
                                          <w:tr w:rsidR="00CB290A" w14:paraId="6770ADB7" w14:textId="77777777">
                                            <w:trPr>
                                              <w:trHeight w:val="72"/>
                                            </w:trPr>
                                            <w:tc>
                                              <w:tcPr>
                                                <w:tcW w:w="2880" w:type="dxa"/>
                                              </w:tcPr>
                                              <w:p w14:paraId="72679CEE" w14:textId="77777777" w:rsidR="00CB290A" w:rsidRDefault="00CB290A">
                                                <w:pPr>
                                                  <w:pStyle w:val="EmptyCellLayoutStyle"/>
                                                  <w:spacing w:after="0" w:line="240" w:lineRule="auto"/>
                                                </w:pPr>
                                              </w:p>
                                            </w:tc>
                                            <w:tc>
                                              <w:tcPr>
                                                <w:tcW w:w="72" w:type="dxa"/>
                                              </w:tcPr>
                                              <w:p w14:paraId="0BFC41B0" w14:textId="77777777" w:rsidR="00CB290A" w:rsidRDefault="00CB290A">
                                                <w:pPr>
                                                  <w:pStyle w:val="EmptyCellLayoutStyle"/>
                                                  <w:spacing w:after="0" w:line="240" w:lineRule="auto"/>
                                                </w:pPr>
                                              </w:p>
                                            </w:tc>
                                          </w:tr>
                                        </w:tbl>
                                        <w:p w14:paraId="68C528D5" w14:textId="77777777" w:rsidR="00CB290A" w:rsidRDefault="00CB290A">
                                          <w:pPr>
                                            <w:spacing w:after="0" w:line="240" w:lineRule="auto"/>
                                          </w:pPr>
                                        </w:p>
                                      </w:tc>
                                    </w:tr>
                                  </w:tbl>
                                  <w:p w14:paraId="4DD6365F" w14:textId="77777777" w:rsidR="00CB290A" w:rsidRDefault="00CB290A">
                                    <w:pPr>
                                      <w:spacing w:after="0" w:line="240" w:lineRule="auto"/>
                                    </w:pPr>
                                  </w:p>
                                </w:tc>
                                <w:tc>
                                  <w:tcPr>
                                    <w:tcW w:w="3053" w:type="dxa"/>
                                    <w:gridSpan w:val="4"/>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423"/>
                                    </w:tblGrid>
                                    <w:tr w:rsidR="00CB290A" w14:paraId="7ED26365" w14:textId="77777777">
                                      <w:trPr>
                                        <w:trHeight w:val="1872"/>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027"/>
                                            <w:gridCol w:w="3396"/>
                                          </w:tblGrid>
                                          <w:tr w:rsidR="00CB290A" w14:paraId="2F0F0781" w14:textId="77777777">
                                            <w:trPr>
                                              <w:trHeight w:val="1872"/>
                                            </w:trPr>
                                            <w:tc>
                                              <w:tcPr>
                                                <w:tcW w:w="9028"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065"/>
                                                  <w:gridCol w:w="3253"/>
                                                  <w:gridCol w:w="2709"/>
                                                </w:tblGrid>
                                                <w:tr w:rsidR="00CB290A" w14:paraId="07B098A0"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08"/>
                                                        <w:gridCol w:w="19"/>
                                                        <w:gridCol w:w="2302"/>
                                                        <w:gridCol w:w="33"/>
                                                      </w:tblGrid>
                                                      <w:tr w:rsidR="00CB290A" w14:paraId="7845677E" w14:textId="77777777">
                                                        <w:trPr>
                                                          <w:trHeight w:val="216"/>
                                                        </w:trPr>
                                                        <w:tc>
                                                          <w:tcPr>
                                                            <w:tcW w:w="708" w:type="dxa"/>
                                                          </w:tcPr>
                                                          <w:tbl>
                                                            <w:tblPr>
                                                              <w:tblW w:w="0" w:type="auto"/>
                                                              <w:tblCellMar>
                                                                <w:left w:w="0" w:type="dxa"/>
                                                                <w:right w:w="0" w:type="dxa"/>
                                                              </w:tblCellMar>
                                                              <w:tblLook w:val="0000" w:firstRow="0" w:lastRow="0" w:firstColumn="0" w:lastColumn="0" w:noHBand="0" w:noVBand="0"/>
                                                            </w:tblPr>
                                                            <w:tblGrid>
                                                              <w:gridCol w:w="708"/>
                                                            </w:tblGrid>
                                                            <w:tr w:rsidR="00CB290A" w14:paraId="05E7B682" w14:textId="77777777">
                                                              <w:trPr>
                                                                <w:trHeight w:val="216"/>
                                                              </w:trPr>
                                                              <w:tc>
                                                                <w:tcPr>
                                                                  <w:tcW w:w="708" w:type="dxa"/>
                                                                  <w:tcBorders>
                                                                    <w:top w:val="nil"/>
                                                                    <w:left w:val="nil"/>
                                                                    <w:bottom w:val="nil"/>
                                                                    <w:right w:val="nil"/>
                                                                  </w:tcBorders>
                                                                  <w:tcMar>
                                                                    <w:top w:w="0" w:type="dxa"/>
                                                                    <w:left w:w="39" w:type="dxa"/>
                                                                    <w:bottom w:w="0" w:type="dxa"/>
                                                                    <w:right w:w="39" w:type="dxa"/>
                                                                  </w:tcMar>
                                                                </w:tcPr>
                                                                <w:p w14:paraId="2DF0B1F4" w14:textId="77777777" w:rsidR="00CB290A" w:rsidRDefault="00826B19">
                                                                  <w:pPr>
                                                                    <w:spacing w:after="0" w:line="240" w:lineRule="auto"/>
                                                                  </w:pPr>
                                                                  <w:r>
                                                                    <w:rPr>
                                                                      <w:rFonts w:ascii="Arial" w:eastAsia="Arial" w:hAnsi="Arial"/>
                                                                      <w:b/>
                                                                      <w:color w:val="000000"/>
                                                                      <w:sz w:val="16"/>
                                                                    </w:rPr>
                                                                    <w:t>Status:</w:t>
                                                                  </w:r>
                                                                </w:p>
                                                              </w:tc>
                                                            </w:tr>
                                                          </w:tbl>
                                                          <w:p w14:paraId="25515D0A" w14:textId="77777777" w:rsidR="00CB290A" w:rsidRDefault="00CB290A">
                                                            <w:pPr>
                                                              <w:spacing w:after="0" w:line="240" w:lineRule="auto"/>
                                                            </w:pPr>
                                                          </w:p>
                                                        </w:tc>
                                                        <w:tc>
                                                          <w:tcPr>
                                                            <w:tcW w:w="19" w:type="dxa"/>
                                                          </w:tcPr>
                                                          <w:p w14:paraId="3D6B0ADF" w14:textId="77777777" w:rsidR="00CB290A" w:rsidRDefault="00CB290A">
                                                            <w:pPr>
                                                              <w:pStyle w:val="EmptyCellLayoutStyle"/>
                                                              <w:spacing w:after="0" w:line="240" w:lineRule="auto"/>
                                                            </w:pPr>
                                                          </w:p>
                                                        </w:tc>
                                                        <w:tc>
                                                          <w:tcPr>
                                                            <w:tcW w:w="2302" w:type="dxa"/>
                                                          </w:tcPr>
                                                          <w:tbl>
                                                            <w:tblPr>
                                                              <w:tblW w:w="0" w:type="auto"/>
                                                              <w:tblCellMar>
                                                                <w:left w:w="0" w:type="dxa"/>
                                                                <w:right w:w="0" w:type="dxa"/>
                                                              </w:tblCellMar>
                                                              <w:tblLook w:val="0000" w:firstRow="0" w:lastRow="0" w:firstColumn="0" w:lastColumn="0" w:noHBand="0" w:noVBand="0"/>
                                                            </w:tblPr>
                                                            <w:tblGrid>
                                                              <w:gridCol w:w="2302"/>
                                                            </w:tblGrid>
                                                            <w:tr w:rsidR="00CB290A" w14:paraId="0C08A753" w14:textId="77777777">
                                                              <w:trPr>
                                                                <w:trHeight w:val="216"/>
                                                              </w:trPr>
                                                              <w:tc>
                                                                <w:tcPr>
                                                                  <w:tcW w:w="2302" w:type="dxa"/>
                                                                  <w:tcBorders>
                                                                    <w:top w:val="nil"/>
                                                                    <w:left w:val="nil"/>
                                                                    <w:bottom w:val="nil"/>
                                                                    <w:right w:val="nil"/>
                                                                  </w:tcBorders>
                                                                  <w:tcMar>
                                                                    <w:top w:w="0" w:type="dxa"/>
                                                                    <w:left w:w="0" w:type="dxa"/>
                                                                    <w:bottom w:w="0" w:type="dxa"/>
                                                                    <w:right w:w="39" w:type="dxa"/>
                                                                  </w:tcMar>
                                                                </w:tcPr>
                                                                <w:p w14:paraId="4E8CD65E" w14:textId="77777777" w:rsidR="00CB290A" w:rsidRDefault="00826B19">
                                                                  <w:pPr>
                                                                    <w:spacing w:after="0" w:line="240" w:lineRule="auto"/>
                                                                    <w:jc w:val="right"/>
                                                                  </w:pPr>
                                                                  <w:r>
                                                                    <w:rPr>
                                                                      <w:rFonts w:ascii="Arial" w:eastAsia="Arial" w:hAnsi="Arial"/>
                                                                      <w:color w:val="000000"/>
                                                                      <w:sz w:val="16"/>
                                                                    </w:rPr>
                                                                    <w:t>Built (1985)</w:t>
                                                                  </w:r>
                                                                </w:p>
                                                              </w:tc>
                                                            </w:tr>
                                                          </w:tbl>
                                                          <w:p w14:paraId="4307C018" w14:textId="77777777" w:rsidR="00CB290A" w:rsidRDefault="00CB290A">
                                                            <w:pPr>
                                                              <w:spacing w:after="0" w:line="240" w:lineRule="auto"/>
                                                            </w:pPr>
                                                          </w:p>
                                                        </w:tc>
                                                        <w:tc>
                                                          <w:tcPr>
                                                            <w:tcW w:w="33" w:type="dxa"/>
                                                          </w:tcPr>
                                                          <w:p w14:paraId="1B612140" w14:textId="77777777" w:rsidR="00CB290A" w:rsidRDefault="00CB290A">
                                                            <w:pPr>
                                                              <w:pStyle w:val="EmptyCellLayoutStyle"/>
                                                              <w:spacing w:after="0" w:line="240" w:lineRule="auto"/>
                                                            </w:pPr>
                                                          </w:p>
                                                        </w:tc>
                                                      </w:tr>
                                                    </w:tbl>
                                                    <w:p w14:paraId="19A04569"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333"/>
                                                        <w:gridCol w:w="1761"/>
                                                        <w:gridCol w:w="99"/>
                                                      </w:tblGrid>
                                                      <w:tr w:rsidR="00CB290A" w14:paraId="3D90F881" w14:textId="77777777">
                                                        <w:trPr>
                                                          <w:trHeight w:val="216"/>
                                                        </w:trPr>
                                                        <w:tc>
                                                          <w:tcPr>
                                                            <w:tcW w:w="58" w:type="dxa"/>
                                                          </w:tcPr>
                                                          <w:p w14:paraId="349391B4" w14:textId="77777777" w:rsidR="00CB290A" w:rsidRDefault="00CB290A">
                                                            <w:pPr>
                                                              <w:pStyle w:val="EmptyCellLayoutStyle"/>
                                                              <w:spacing w:after="0" w:line="240" w:lineRule="auto"/>
                                                            </w:pPr>
                                                          </w:p>
                                                        </w:tc>
                                                        <w:tc>
                                                          <w:tcPr>
                                                            <w:tcW w:w="1333" w:type="dxa"/>
                                                          </w:tcPr>
                                                          <w:tbl>
                                                            <w:tblPr>
                                                              <w:tblW w:w="0" w:type="auto"/>
                                                              <w:tblCellMar>
                                                                <w:left w:w="0" w:type="dxa"/>
                                                                <w:right w:w="0" w:type="dxa"/>
                                                              </w:tblCellMar>
                                                              <w:tblLook w:val="0000" w:firstRow="0" w:lastRow="0" w:firstColumn="0" w:lastColumn="0" w:noHBand="0" w:noVBand="0"/>
                                                            </w:tblPr>
                                                            <w:tblGrid>
                                                              <w:gridCol w:w="1333"/>
                                                            </w:tblGrid>
                                                            <w:tr w:rsidR="00CB290A" w14:paraId="4BF13BC9" w14:textId="77777777">
                                                              <w:trPr>
                                                                <w:trHeight w:val="216"/>
                                                              </w:trPr>
                                                              <w:tc>
                                                                <w:tcPr>
                                                                  <w:tcW w:w="1333" w:type="dxa"/>
                                                                  <w:tcBorders>
                                                                    <w:top w:val="nil"/>
                                                                    <w:left w:val="nil"/>
                                                                    <w:bottom w:val="nil"/>
                                                                    <w:right w:val="nil"/>
                                                                  </w:tcBorders>
                                                                  <w:tcMar>
                                                                    <w:top w:w="0" w:type="dxa"/>
                                                                    <w:left w:w="29" w:type="dxa"/>
                                                                    <w:bottom w:w="0" w:type="dxa"/>
                                                                    <w:right w:w="39" w:type="dxa"/>
                                                                  </w:tcMar>
                                                                </w:tcPr>
                                                                <w:p w14:paraId="1C4987F3" w14:textId="77777777" w:rsidR="00CB290A" w:rsidRDefault="00826B19">
                                                                  <w:pPr>
                                                                    <w:spacing w:after="0" w:line="240" w:lineRule="auto"/>
                                                                  </w:pPr>
                                                                  <w:r>
                                                                    <w:rPr>
                                                                      <w:rFonts w:ascii="Arial" w:eastAsia="Arial" w:hAnsi="Arial"/>
                                                                      <w:b/>
                                                                      <w:color w:val="000000"/>
                                                                      <w:sz w:val="16"/>
                                                                    </w:rPr>
                                                                    <w:t>Effective Rent:</w:t>
                                                                  </w:r>
                                                                </w:p>
                                                              </w:tc>
                                                            </w:tr>
                                                          </w:tbl>
                                                          <w:p w14:paraId="008F64F1" w14:textId="77777777" w:rsidR="00CB290A" w:rsidRDefault="00CB290A">
                                                            <w:pPr>
                                                              <w:spacing w:after="0" w:line="240" w:lineRule="auto"/>
                                                            </w:pPr>
                                                          </w:p>
                                                        </w:tc>
                                                        <w:tc>
                                                          <w:tcPr>
                                                            <w:tcW w:w="1761" w:type="dxa"/>
                                                          </w:tcPr>
                                                          <w:tbl>
                                                            <w:tblPr>
                                                              <w:tblW w:w="0" w:type="auto"/>
                                                              <w:tblCellMar>
                                                                <w:left w:w="0" w:type="dxa"/>
                                                                <w:right w:w="0" w:type="dxa"/>
                                                              </w:tblCellMar>
                                                              <w:tblLook w:val="0000" w:firstRow="0" w:lastRow="0" w:firstColumn="0" w:lastColumn="0" w:noHBand="0" w:noVBand="0"/>
                                                            </w:tblPr>
                                                            <w:tblGrid>
                                                              <w:gridCol w:w="1761"/>
                                                            </w:tblGrid>
                                                            <w:tr w:rsidR="00CB290A" w14:paraId="228462E0" w14:textId="77777777">
                                                              <w:trPr>
                                                                <w:trHeight w:val="216"/>
                                                              </w:trPr>
                                                              <w:tc>
                                                                <w:tcPr>
                                                                  <w:tcW w:w="1761" w:type="dxa"/>
                                                                  <w:tcBorders>
                                                                    <w:top w:val="nil"/>
                                                                    <w:left w:val="nil"/>
                                                                    <w:bottom w:val="nil"/>
                                                                    <w:right w:val="nil"/>
                                                                  </w:tcBorders>
                                                                  <w:tcMar>
                                                                    <w:top w:w="0" w:type="dxa"/>
                                                                    <w:left w:w="0" w:type="dxa"/>
                                                                    <w:bottom w:w="0" w:type="dxa"/>
                                                                    <w:right w:w="9" w:type="dxa"/>
                                                                  </w:tcMar>
                                                                </w:tcPr>
                                                                <w:p w14:paraId="182019A4" w14:textId="294819F6" w:rsidR="00CB290A" w:rsidRDefault="00826B19">
                                                                  <w:pPr>
                                                                    <w:spacing w:after="0" w:line="240" w:lineRule="auto"/>
                                                                    <w:jc w:val="right"/>
                                                                  </w:pPr>
                                                                  <w:r>
                                                                    <w:rPr>
                                                                      <w:rFonts w:ascii="Arial" w:eastAsia="Arial" w:hAnsi="Arial"/>
                                                                      <w:color w:val="000000"/>
                                                                      <w:sz w:val="16"/>
                                                                    </w:rPr>
                                                                    <w:t xml:space="preserve">$15.00 </w:t>
                                                                  </w:r>
                                                                  <w:r w:rsidR="002570BD">
                                                                    <w:rPr>
                                                                      <w:rFonts w:ascii="Arial" w:eastAsia="Arial" w:hAnsi="Arial"/>
                                                                      <w:color w:val="000000"/>
                                                                      <w:sz w:val="16"/>
                                                                    </w:rPr>
                                                                    <w:t>NNN</w:t>
                                                                  </w:r>
                                                                </w:p>
                                                              </w:tc>
                                                            </w:tr>
                                                          </w:tbl>
                                                          <w:p w14:paraId="4BD1F67D" w14:textId="77777777" w:rsidR="00CB290A" w:rsidRDefault="00CB290A">
                                                            <w:pPr>
                                                              <w:spacing w:after="0" w:line="240" w:lineRule="auto"/>
                                                            </w:pPr>
                                                          </w:p>
                                                        </w:tc>
                                                        <w:tc>
                                                          <w:tcPr>
                                                            <w:tcW w:w="99" w:type="dxa"/>
                                                          </w:tcPr>
                                                          <w:p w14:paraId="50EA0A10" w14:textId="77777777" w:rsidR="00CB290A" w:rsidRDefault="00CB290A">
                                                            <w:pPr>
                                                              <w:pStyle w:val="EmptyCellLayoutStyle"/>
                                                              <w:spacing w:after="0" w:line="240" w:lineRule="auto"/>
                                                            </w:pPr>
                                                          </w:p>
                                                        </w:tc>
                                                      </w:tr>
                                                    </w:tbl>
                                                    <w:p w14:paraId="7D9A4DE4"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5"/>
                                                        <w:gridCol w:w="132"/>
                                                        <w:gridCol w:w="1596"/>
                                                        <w:gridCol w:w="64"/>
                                                      </w:tblGrid>
                                                      <w:tr w:rsidR="00CB290A" w14:paraId="5A8247DD" w14:textId="77777777">
                                                        <w:trPr>
                                                          <w:trHeight w:val="216"/>
                                                        </w:trPr>
                                                        <w:tc>
                                                          <w:tcPr>
                                                            <w:tcW w:w="915" w:type="dxa"/>
                                                          </w:tcPr>
                                                          <w:tbl>
                                                            <w:tblPr>
                                                              <w:tblW w:w="0" w:type="auto"/>
                                                              <w:tblCellMar>
                                                                <w:left w:w="0" w:type="dxa"/>
                                                                <w:right w:w="0" w:type="dxa"/>
                                                              </w:tblCellMar>
                                                              <w:tblLook w:val="0000" w:firstRow="0" w:lastRow="0" w:firstColumn="0" w:lastColumn="0" w:noHBand="0" w:noVBand="0"/>
                                                            </w:tblPr>
                                                            <w:tblGrid>
                                                              <w:gridCol w:w="915"/>
                                                            </w:tblGrid>
                                                            <w:tr w:rsidR="00CB290A" w14:paraId="78DCA9DA" w14:textId="77777777">
                                                              <w:trPr>
                                                                <w:trHeight w:val="216"/>
                                                              </w:trPr>
                                                              <w:tc>
                                                                <w:tcPr>
                                                                  <w:tcW w:w="915" w:type="dxa"/>
                                                                  <w:tcBorders>
                                                                    <w:top w:val="nil"/>
                                                                    <w:left w:val="nil"/>
                                                                    <w:bottom w:val="nil"/>
                                                                    <w:right w:val="nil"/>
                                                                  </w:tcBorders>
                                                                  <w:tcMar>
                                                                    <w:top w:w="0" w:type="dxa"/>
                                                                    <w:left w:w="59" w:type="dxa"/>
                                                                    <w:bottom w:w="0" w:type="dxa"/>
                                                                    <w:right w:w="39" w:type="dxa"/>
                                                                  </w:tcMar>
                                                                </w:tcPr>
                                                                <w:p w14:paraId="23AB2CA6" w14:textId="77777777" w:rsidR="00CB290A" w:rsidRDefault="00826B19">
                                                                  <w:pPr>
                                                                    <w:spacing w:after="0" w:line="240" w:lineRule="auto"/>
                                                                  </w:pPr>
                                                                  <w:r>
                                                                    <w:rPr>
                                                                      <w:rFonts w:ascii="Arial" w:eastAsia="Arial" w:hAnsi="Arial"/>
                                                                      <w:b/>
                                                                      <w:color w:val="000000"/>
                                                                      <w:sz w:val="16"/>
                                                                    </w:rPr>
                                                                    <w:t>Exp. Date:</w:t>
                                                                  </w:r>
                                                                </w:p>
                                                              </w:tc>
                                                            </w:tr>
                                                          </w:tbl>
                                                          <w:p w14:paraId="446D1053" w14:textId="77777777" w:rsidR="00CB290A" w:rsidRDefault="00CB290A">
                                                            <w:pPr>
                                                              <w:spacing w:after="0" w:line="240" w:lineRule="auto"/>
                                                            </w:pPr>
                                                          </w:p>
                                                        </w:tc>
                                                        <w:tc>
                                                          <w:tcPr>
                                                            <w:tcW w:w="132" w:type="dxa"/>
                                                          </w:tcPr>
                                                          <w:p w14:paraId="27180B02"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0670C12D" w14:textId="77777777">
                                                              <w:trPr>
                                                                <w:trHeight w:val="216"/>
                                                              </w:trPr>
                                                              <w:tc>
                                                                <w:tcPr>
                                                                  <w:tcW w:w="1596" w:type="dxa"/>
                                                                  <w:tcBorders>
                                                                    <w:top w:val="nil"/>
                                                                    <w:left w:val="nil"/>
                                                                    <w:bottom w:val="nil"/>
                                                                    <w:right w:val="nil"/>
                                                                  </w:tcBorders>
                                                                  <w:tcMar>
                                                                    <w:top w:w="0" w:type="dxa"/>
                                                                    <w:left w:w="0" w:type="dxa"/>
                                                                    <w:bottom w:w="0" w:type="dxa"/>
                                                                    <w:right w:w="29" w:type="dxa"/>
                                                                  </w:tcMar>
                                                                </w:tcPr>
                                                                <w:p w14:paraId="606B10CF" w14:textId="77777777" w:rsidR="00CB290A" w:rsidRDefault="00826B19">
                                                                  <w:pPr>
                                                                    <w:spacing w:after="0" w:line="240" w:lineRule="auto"/>
                                                                    <w:jc w:val="right"/>
                                                                  </w:pPr>
                                                                  <w:r>
                                                                    <w:rPr>
                                                                      <w:rFonts w:ascii="Arial" w:eastAsia="Arial" w:hAnsi="Arial"/>
                                                                      <w:color w:val="000000"/>
                                                                      <w:sz w:val="16"/>
                                                                    </w:rPr>
                                                                    <w:t>12/31/2026</w:t>
                                                                  </w:r>
                                                                </w:p>
                                                              </w:tc>
                                                            </w:tr>
                                                          </w:tbl>
                                                          <w:p w14:paraId="2EAF8502" w14:textId="77777777" w:rsidR="00CB290A" w:rsidRDefault="00CB290A">
                                                            <w:pPr>
                                                              <w:spacing w:after="0" w:line="240" w:lineRule="auto"/>
                                                            </w:pPr>
                                                          </w:p>
                                                        </w:tc>
                                                        <w:tc>
                                                          <w:tcPr>
                                                            <w:tcW w:w="64" w:type="dxa"/>
                                                          </w:tcPr>
                                                          <w:p w14:paraId="1E8E7745" w14:textId="77777777" w:rsidR="00CB290A" w:rsidRDefault="00CB290A">
                                                            <w:pPr>
                                                              <w:pStyle w:val="EmptyCellLayoutStyle"/>
                                                              <w:spacing w:after="0" w:line="240" w:lineRule="auto"/>
                                                            </w:pPr>
                                                          </w:p>
                                                        </w:tc>
                                                      </w:tr>
                                                    </w:tbl>
                                                    <w:p w14:paraId="530BD328" w14:textId="77777777" w:rsidR="00CB290A" w:rsidRDefault="00CB290A">
                                                      <w:pPr>
                                                        <w:spacing w:after="0" w:line="240" w:lineRule="auto"/>
                                                      </w:pPr>
                                                    </w:p>
                                                  </w:tc>
                                                </w:tr>
                                                <w:tr w:rsidR="00CB290A" w14:paraId="09281711" w14:textId="77777777">
                                                  <w:trPr>
                                                    <w:trHeight w:val="23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849"/>
                                                        <w:gridCol w:w="59"/>
                                                        <w:gridCol w:w="2121"/>
                                                        <w:gridCol w:w="33"/>
                                                      </w:tblGrid>
                                                      <w:tr w:rsidR="00CB290A" w14:paraId="169A1A47" w14:textId="77777777">
                                                        <w:trPr>
                                                          <w:trHeight w:val="216"/>
                                                        </w:trPr>
                                                        <w:tc>
                                                          <w:tcPr>
                                                            <w:tcW w:w="849" w:type="dxa"/>
                                                          </w:tcPr>
                                                          <w:tbl>
                                                            <w:tblPr>
                                                              <w:tblW w:w="0" w:type="auto"/>
                                                              <w:tblCellMar>
                                                                <w:left w:w="0" w:type="dxa"/>
                                                                <w:right w:w="0" w:type="dxa"/>
                                                              </w:tblCellMar>
                                                              <w:tblLook w:val="0000" w:firstRow="0" w:lastRow="0" w:firstColumn="0" w:lastColumn="0" w:noHBand="0" w:noVBand="0"/>
                                                            </w:tblPr>
                                                            <w:tblGrid>
                                                              <w:gridCol w:w="849"/>
                                                            </w:tblGrid>
                                                            <w:tr w:rsidR="00CB290A" w14:paraId="3B04169E" w14:textId="77777777">
                                                              <w:trPr>
                                                                <w:trHeight w:val="216"/>
                                                              </w:trPr>
                                                              <w:tc>
                                                                <w:tcPr>
                                                                  <w:tcW w:w="849" w:type="dxa"/>
                                                                  <w:tcBorders>
                                                                    <w:top w:val="nil"/>
                                                                    <w:left w:val="nil"/>
                                                                    <w:bottom w:val="nil"/>
                                                                    <w:right w:val="nil"/>
                                                                  </w:tcBorders>
                                                                  <w:tcMar>
                                                                    <w:top w:w="0" w:type="dxa"/>
                                                                    <w:left w:w="39" w:type="dxa"/>
                                                                    <w:bottom w:w="0" w:type="dxa"/>
                                                                    <w:right w:w="39" w:type="dxa"/>
                                                                  </w:tcMar>
                                                                </w:tcPr>
                                                                <w:p w14:paraId="1CDBE59A" w14:textId="77777777" w:rsidR="00CB290A" w:rsidRDefault="00826B19">
                                                                  <w:pPr>
                                                                    <w:spacing w:after="0" w:line="240" w:lineRule="auto"/>
                                                                  </w:pPr>
                                                                  <w:r>
                                                                    <w:rPr>
                                                                      <w:rFonts w:ascii="Arial" w:eastAsia="Arial" w:hAnsi="Arial"/>
                                                                      <w:b/>
                                                                      <w:color w:val="000000"/>
                                                                      <w:sz w:val="16"/>
                                                                    </w:rPr>
                                                                    <w:t>Site Size:</w:t>
                                                                  </w:r>
                                                                </w:p>
                                                              </w:tc>
                                                            </w:tr>
                                                          </w:tbl>
                                                          <w:p w14:paraId="26E484CA" w14:textId="77777777" w:rsidR="00CB290A" w:rsidRDefault="00CB290A">
                                                            <w:pPr>
                                                              <w:spacing w:after="0" w:line="240" w:lineRule="auto"/>
                                                            </w:pPr>
                                                          </w:p>
                                                        </w:tc>
                                                        <w:tc>
                                                          <w:tcPr>
                                                            <w:tcW w:w="59" w:type="dxa"/>
                                                          </w:tcPr>
                                                          <w:p w14:paraId="27C7079C" w14:textId="77777777" w:rsidR="00CB290A" w:rsidRDefault="00CB290A">
                                                            <w:pPr>
                                                              <w:pStyle w:val="EmptyCellLayoutStyle"/>
                                                              <w:spacing w:after="0" w:line="240" w:lineRule="auto"/>
                                                            </w:pPr>
                                                          </w:p>
                                                        </w:tc>
                                                        <w:tc>
                                                          <w:tcPr>
                                                            <w:tcW w:w="2121" w:type="dxa"/>
                                                          </w:tcPr>
                                                          <w:tbl>
                                                            <w:tblPr>
                                                              <w:tblW w:w="0" w:type="auto"/>
                                                              <w:tblCellMar>
                                                                <w:left w:w="0" w:type="dxa"/>
                                                                <w:right w:w="0" w:type="dxa"/>
                                                              </w:tblCellMar>
                                                              <w:tblLook w:val="0000" w:firstRow="0" w:lastRow="0" w:firstColumn="0" w:lastColumn="0" w:noHBand="0" w:noVBand="0"/>
                                                            </w:tblPr>
                                                            <w:tblGrid>
                                                              <w:gridCol w:w="2121"/>
                                                            </w:tblGrid>
                                                            <w:tr w:rsidR="00CB290A" w14:paraId="3A389C93" w14:textId="77777777">
                                                              <w:trPr>
                                                                <w:trHeight w:val="216"/>
                                                              </w:trPr>
                                                              <w:tc>
                                                                <w:tcPr>
                                                                  <w:tcW w:w="2121" w:type="dxa"/>
                                                                  <w:tcBorders>
                                                                    <w:top w:val="nil"/>
                                                                    <w:left w:val="nil"/>
                                                                    <w:bottom w:val="nil"/>
                                                                    <w:right w:val="nil"/>
                                                                  </w:tcBorders>
                                                                  <w:tcMar>
                                                                    <w:top w:w="0" w:type="dxa"/>
                                                                    <w:left w:w="39" w:type="dxa"/>
                                                                    <w:bottom w:w="0" w:type="dxa"/>
                                                                    <w:right w:w="39" w:type="dxa"/>
                                                                  </w:tcMar>
                                                                </w:tcPr>
                                                                <w:p w14:paraId="197BB76D" w14:textId="77777777" w:rsidR="00CB290A" w:rsidRDefault="00826B19">
                                                                  <w:pPr>
                                                                    <w:spacing w:after="0" w:line="240" w:lineRule="auto"/>
                                                                    <w:jc w:val="right"/>
                                                                  </w:pPr>
                                                                  <w:r>
                                                                    <w:rPr>
                                                                      <w:rFonts w:ascii="Arial" w:eastAsia="Arial" w:hAnsi="Arial"/>
                                                                      <w:color w:val="000000"/>
                                                                      <w:sz w:val="16"/>
                                                                    </w:rPr>
                                                                    <w:t>4.0 acres</w:t>
                                                                  </w:r>
                                                                </w:p>
                                                              </w:tc>
                                                            </w:tr>
                                                          </w:tbl>
                                                          <w:p w14:paraId="28DB9449" w14:textId="77777777" w:rsidR="00CB290A" w:rsidRDefault="00CB290A">
                                                            <w:pPr>
                                                              <w:spacing w:after="0" w:line="240" w:lineRule="auto"/>
                                                            </w:pPr>
                                                          </w:p>
                                                        </w:tc>
                                                        <w:tc>
                                                          <w:tcPr>
                                                            <w:tcW w:w="33" w:type="dxa"/>
                                                          </w:tcPr>
                                                          <w:p w14:paraId="0AD4890B" w14:textId="77777777" w:rsidR="00CB290A" w:rsidRDefault="00CB290A">
                                                            <w:pPr>
                                                              <w:pStyle w:val="EmptyCellLayoutStyle"/>
                                                              <w:spacing w:after="0" w:line="240" w:lineRule="auto"/>
                                                            </w:pPr>
                                                          </w:p>
                                                        </w:tc>
                                                      </w:tr>
                                                      <w:tr w:rsidR="00CB290A" w14:paraId="114A6444" w14:textId="77777777">
                                                        <w:trPr>
                                                          <w:trHeight w:val="20"/>
                                                        </w:trPr>
                                                        <w:tc>
                                                          <w:tcPr>
                                                            <w:tcW w:w="849" w:type="dxa"/>
                                                          </w:tcPr>
                                                          <w:p w14:paraId="30EEE0DF" w14:textId="77777777" w:rsidR="00CB290A" w:rsidRDefault="00CB290A">
                                                            <w:pPr>
                                                              <w:pStyle w:val="EmptyCellLayoutStyle"/>
                                                              <w:spacing w:after="0" w:line="240" w:lineRule="auto"/>
                                                            </w:pPr>
                                                          </w:p>
                                                        </w:tc>
                                                        <w:tc>
                                                          <w:tcPr>
                                                            <w:tcW w:w="59" w:type="dxa"/>
                                                          </w:tcPr>
                                                          <w:p w14:paraId="5735A500" w14:textId="77777777" w:rsidR="00CB290A" w:rsidRDefault="00CB290A">
                                                            <w:pPr>
                                                              <w:pStyle w:val="EmptyCellLayoutStyle"/>
                                                              <w:spacing w:after="0" w:line="240" w:lineRule="auto"/>
                                                            </w:pPr>
                                                          </w:p>
                                                        </w:tc>
                                                        <w:tc>
                                                          <w:tcPr>
                                                            <w:tcW w:w="2121" w:type="dxa"/>
                                                          </w:tcPr>
                                                          <w:p w14:paraId="4007D09C" w14:textId="77777777" w:rsidR="00CB290A" w:rsidRDefault="00CB290A">
                                                            <w:pPr>
                                                              <w:pStyle w:val="EmptyCellLayoutStyle"/>
                                                              <w:spacing w:after="0" w:line="240" w:lineRule="auto"/>
                                                            </w:pPr>
                                                          </w:p>
                                                        </w:tc>
                                                        <w:tc>
                                                          <w:tcPr>
                                                            <w:tcW w:w="33" w:type="dxa"/>
                                                          </w:tcPr>
                                                          <w:p w14:paraId="06DAC1D3" w14:textId="77777777" w:rsidR="00CB290A" w:rsidRDefault="00CB290A">
                                                            <w:pPr>
                                                              <w:pStyle w:val="EmptyCellLayoutStyle"/>
                                                              <w:spacing w:after="0" w:line="240" w:lineRule="auto"/>
                                                            </w:pPr>
                                                          </w:p>
                                                        </w:tc>
                                                      </w:tr>
                                                    </w:tbl>
                                                    <w:p w14:paraId="6DF54969"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509"/>
                                                        <w:gridCol w:w="1644"/>
                                                        <w:gridCol w:w="40"/>
                                                      </w:tblGrid>
                                                      <w:tr w:rsidR="00CB290A" w14:paraId="05CC8795" w14:textId="77777777">
                                                        <w:trPr>
                                                          <w:trHeight w:val="216"/>
                                                        </w:trPr>
                                                        <w:tc>
                                                          <w:tcPr>
                                                            <w:tcW w:w="58" w:type="dxa"/>
                                                          </w:tcPr>
                                                          <w:p w14:paraId="760E30A3" w14:textId="77777777" w:rsidR="00CB290A" w:rsidRDefault="00CB290A">
                                                            <w:pPr>
                                                              <w:pStyle w:val="EmptyCellLayoutStyle"/>
                                                              <w:spacing w:after="0" w:line="240" w:lineRule="auto"/>
                                                            </w:pPr>
                                                          </w:p>
                                                        </w:tc>
                                                        <w:tc>
                                                          <w:tcPr>
                                                            <w:tcW w:w="1509" w:type="dxa"/>
                                                          </w:tcPr>
                                                          <w:tbl>
                                                            <w:tblPr>
                                                              <w:tblW w:w="0" w:type="auto"/>
                                                              <w:tblCellMar>
                                                                <w:left w:w="0" w:type="dxa"/>
                                                                <w:right w:w="0" w:type="dxa"/>
                                                              </w:tblCellMar>
                                                              <w:tblLook w:val="0000" w:firstRow="0" w:lastRow="0" w:firstColumn="0" w:lastColumn="0" w:noHBand="0" w:noVBand="0"/>
                                                            </w:tblPr>
                                                            <w:tblGrid>
                                                              <w:gridCol w:w="1509"/>
                                                            </w:tblGrid>
                                                            <w:tr w:rsidR="00CB290A" w14:paraId="7C555335" w14:textId="77777777">
                                                              <w:trPr>
                                                                <w:trHeight w:val="216"/>
                                                              </w:trPr>
                                                              <w:tc>
                                                                <w:tcPr>
                                                                  <w:tcW w:w="1509" w:type="dxa"/>
                                                                  <w:tcBorders>
                                                                    <w:top w:val="nil"/>
                                                                    <w:left w:val="nil"/>
                                                                    <w:bottom w:val="nil"/>
                                                                    <w:right w:val="nil"/>
                                                                  </w:tcBorders>
                                                                  <w:tcMar>
                                                                    <w:top w:w="0" w:type="dxa"/>
                                                                    <w:left w:w="19" w:type="dxa"/>
                                                                    <w:bottom w:w="0" w:type="dxa"/>
                                                                    <w:right w:w="39" w:type="dxa"/>
                                                                  </w:tcMar>
                                                                </w:tcPr>
                                                                <w:p w14:paraId="196CC1D9" w14:textId="77777777" w:rsidR="00CB290A" w:rsidRDefault="00826B19">
                                                                  <w:pPr>
                                                                    <w:spacing w:after="0" w:line="240" w:lineRule="auto"/>
                                                                  </w:pPr>
                                                                  <w:r>
                                                                    <w:rPr>
                                                                      <w:rFonts w:ascii="Arial" w:eastAsia="Arial" w:hAnsi="Arial"/>
                                                                      <w:b/>
                                                                      <w:color w:val="000000"/>
                                                                      <w:sz w:val="16"/>
                                                                    </w:rPr>
                                                                    <w:t>Expenses:</w:t>
                                                                  </w:r>
                                                                </w:p>
                                                              </w:tc>
                                                            </w:tr>
                                                          </w:tbl>
                                                          <w:p w14:paraId="70660CFD" w14:textId="77777777" w:rsidR="00CB290A" w:rsidRDefault="00CB290A">
                                                            <w:pPr>
                                                              <w:spacing w:after="0" w:line="240" w:lineRule="auto"/>
                                                            </w:pPr>
                                                          </w:p>
                                                        </w:tc>
                                                        <w:tc>
                                                          <w:tcPr>
                                                            <w:tcW w:w="1644" w:type="dxa"/>
                                                          </w:tcPr>
                                                          <w:tbl>
                                                            <w:tblPr>
                                                              <w:tblW w:w="0" w:type="auto"/>
                                                              <w:tblCellMar>
                                                                <w:left w:w="0" w:type="dxa"/>
                                                                <w:right w:w="0" w:type="dxa"/>
                                                              </w:tblCellMar>
                                                              <w:tblLook w:val="0000" w:firstRow="0" w:lastRow="0" w:firstColumn="0" w:lastColumn="0" w:noHBand="0" w:noVBand="0"/>
                                                            </w:tblPr>
                                                            <w:tblGrid>
                                                              <w:gridCol w:w="1644"/>
                                                            </w:tblGrid>
                                                            <w:tr w:rsidR="00CB290A" w14:paraId="16479849" w14:textId="77777777">
                                                              <w:trPr>
                                                                <w:trHeight w:val="216"/>
                                                              </w:trPr>
                                                              <w:tc>
                                                                <w:tcPr>
                                                                  <w:tcW w:w="1644" w:type="dxa"/>
                                                                  <w:tcBorders>
                                                                    <w:top w:val="nil"/>
                                                                    <w:left w:val="nil"/>
                                                                    <w:bottom w:val="nil"/>
                                                                    <w:right w:val="nil"/>
                                                                  </w:tcBorders>
                                                                  <w:tcMar>
                                                                    <w:top w:w="0" w:type="dxa"/>
                                                                    <w:left w:w="0" w:type="dxa"/>
                                                                    <w:bottom w:w="0" w:type="dxa"/>
                                                                    <w:right w:w="0" w:type="dxa"/>
                                                                  </w:tcMar>
                                                                </w:tcPr>
                                                                <w:p w14:paraId="160D461E" w14:textId="77777777" w:rsidR="00CB290A" w:rsidRDefault="00826B19">
                                                                  <w:pPr>
                                                                    <w:spacing w:after="0" w:line="240" w:lineRule="auto"/>
                                                                    <w:jc w:val="right"/>
                                                                  </w:pPr>
                                                                  <w:r>
                                                                    <w:rPr>
                                                                      <w:rFonts w:ascii="Arial" w:eastAsia="Arial" w:hAnsi="Arial"/>
                                                                      <w:color w:val="000000"/>
                                                                      <w:sz w:val="16"/>
                                                                    </w:rPr>
                                                                    <w:t>$4.80</w:t>
                                                                  </w:r>
                                                                </w:p>
                                                              </w:tc>
                                                            </w:tr>
                                                          </w:tbl>
                                                          <w:p w14:paraId="53A9E283" w14:textId="77777777" w:rsidR="00CB290A" w:rsidRDefault="00CB290A">
                                                            <w:pPr>
                                                              <w:spacing w:after="0" w:line="240" w:lineRule="auto"/>
                                                            </w:pPr>
                                                          </w:p>
                                                        </w:tc>
                                                        <w:tc>
                                                          <w:tcPr>
                                                            <w:tcW w:w="40" w:type="dxa"/>
                                                          </w:tcPr>
                                                          <w:p w14:paraId="3763AC0F" w14:textId="77777777" w:rsidR="00CB290A" w:rsidRDefault="00CB290A">
                                                            <w:pPr>
                                                              <w:pStyle w:val="EmptyCellLayoutStyle"/>
                                                              <w:spacing w:after="0" w:line="240" w:lineRule="auto"/>
                                                            </w:pPr>
                                                          </w:p>
                                                        </w:tc>
                                                      </w:tr>
                                                      <w:tr w:rsidR="00CB290A" w14:paraId="7A998E93" w14:textId="77777777">
                                                        <w:trPr>
                                                          <w:trHeight w:val="20"/>
                                                        </w:trPr>
                                                        <w:tc>
                                                          <w:tcPr>
                                                            <w:tcW w:w="58" w:type="dxa"/>
                                                          </w:tcPr>
                                                          <w:p w14:paraId="127A0139" w14:textId="77777777" w:rsidR="00CB290A" w:rsidRDefault="00CB290A">
                                                            <w:pPr>
                                                              <w:pStyle w:val="EmptyCellLayoutStyle"/>
                                                              <w:spacing w:after="0" w:line="240" w:lineRule="auto"/>
                                                            </w:pPr>
                                                          </w:p>
                                                        </w:tc>
                                                        <w:tc>
                                                          <w:tcPr>
                                                            <w:tcW w:w="1509" w:type="dxa"/>
                                                          </w:tcPr>
                                                          <w:p w14:paraId="6D8DB3FB" w14:textId="77777777" w:rsidR="00CB290A" w:rsidRDefault="00CB290A">
                                                            <w:pPr>
                                                              <w:pStyle w:val="EmptyCellLayoutStyle"/>
                                                              <w:spacing w:after="0" w:line="240" w:lineRule="auto"/>
                                                            </w:pPr>
                                                          </w:p>
                                                        </w:tc>
                                                        <w:tc>
                                                          <w:tcPr>
                                                            <w:tcW w:w="1644" w:type="dxa"/>
                                                          </w:tcPr>
                                                          <w:p w14:paraId="703EA0F0" w14:textId="77777777" w:rsidR="00CB290A" w:rsidRDefault="00CB290A">
                                                            <w:pPr>
                                                              <w:pStyle w:val="EmptyCellLayoutStyle"/>
                                                              <w:spacing w:after="0" w:line="240" w:lineRule="auto"/>
                                                            </w:pPr>
                                                          </w:p>
                                                        </w:tc>
                                                        <w:tc>
                                                          <w:tcPr>
                                                            <w:tcW w:w="40" w:type="dxa"/>
                                                          </w:tcPr>
                                                          <w:p w14:paraId="2DB101A9" w14:textId="77777777" w:rsidR="00CB290A" w:rsidRDefault="00CB290A">
                                                            <w:pPr>
                                                              <w:pStyle w:val="EmptyCellLayoutStyle"/>
                                                              <w:spacing w:after="0" w:line="240" w:lineRule="auto"/>
                                                            </w:pPr>
                                                          </w:p>
                                                        </w:tc>
                                                      </w:tr>
                                                    </w:tbl>
                                                    <w:p w14:paraId="6FFFA9F7"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1152"/>
                                                        <w:gridCol w:w="1484"/>
                                                        <w:gridCol w:w="61"/>
                                                      </w:tblGrid>
                                                      <w:tr w:rsidR="00CB290A" w14:paraId="358BA76A" w14:textId="77777777">
                                                        <w:trPr>
                                                          <w:trHeight w:val="20"/>
                                                        </w:trPr>
                                                        <w:tc>
                                                          <w:tcPr>
                                                            <w:tcW w:w="12" w:type="dxa"/>
                                                          </w:tcPr>
                                                          <w:p w14:paraId="3E285FA4" w14:textId="77777777" w:rsidR="00CB290A" w:rsidRDefault="00CB290A">
                                                            <w:pPr>
                                                              <w:pStyle w:val="EmptyCellLayoutStyle"/>
                                                              <w:spacing w:after="0" w:line="240" w:lineRule="auto"/>
                                                            </w:pPr>
                                                          </w:p>
                                                        </w:tc>
                                                        <w:tc>
                                                          <w:tcPr>
                                                            <w:tcW w:w="1152" w:type="dxa"/>
                                                            <w:vMerge w:val="restart"/>
                                                          </w:tcPr>
                                                          <w:tbl>
                                                            <w:tblPr>
                                                              <w:tblW w:w="0" w:type="auto"/>
                                                              <w:tblCellMar>
                                                                <w:left w:w="0" w:type="dxa"/>
                                                                <w:right w:w="0" w:type="dxa"/>
                                                              </w:tblCellMar>
                                                              <w:tblLook w:val="0000" w:firstRow="0" w:lastRow="0" w:firstColumn="0" w:lastColumn="0" w:noHBand="0" w:noVBand="0"/>
                                                            </w:tblPr>
                                                            <w:tblGrid>
                                                              <w:gridCol w:w="1152"/>
                                                            </w:tblGrid>
                                                            <w:tr w:rsidR="00CB290A" w14:paraId="043FF8F5" w14:textId="77777777">
                                                              <w:trPr>
                                                                <w:trHeight w:val="216"/>
                                                              </w:trPr>
                                                              <w:tc>
                                                                <w:tcPr>
                                                                  <w:tcW w:w="1152" w:type="dxa"/>
                                                                  <w:tcBorders>
                                                                    <w:top w:val="nil"/>
                                                                    <w:left w:val="nil"/>
                                                                    <w:bottom w:val="nil"/>
                                                                    <w:right w:val="nil"/>
                                                                  </w:tcBorders>
                                                                  <w:tcMar>
                                                                    <w:top w:w="0" w:type="dxa"/>
                                                                    <w:left w:w="49" w:type="dxa"/>
                                                                    <w:bottom w:w="0" w:type="dxa"/>
                                                                    <w:right w:w="39" w:type="dxa"/>
                                                                  </w:tcMar>
                                                                </w:tcPr>
                                                                <w:p w14:paraId="2DE9FA9C" w14:textId="77777777" w:rsidR="00CB290A" w:rsidRDefault="00826B19">
                                                                  <w:pPr>
                                                                    <w:spacing w:after="0" w:line="240" w:lineRule="auto"/>
                                                                  </w:pPr>
                                                                  <w:r>
                                                                    <w:rPr>
                                                                      <w:rFonts w:ascii="Arial" w:eastAsia="Arial" w:hAnsi="Arial"/>
                                                                      <w:b/>
                                                                      <w:color w:val="000000"/>
                                                                      <w:sz w:val="16"/>
                                                                    </w:rPr>
                                                                    <w:t>Clear Height:</w:t>
                                                                  </w:r>
                                                                </w:p>
                                                              </w:tc>
                                                            </w:tr>
                                                          </w:tbl>
                                                          <w:p w14:paraId="253E9105" w14:textId="77777777" w:rsidR="00CB290A" w:rsidRDefault="00CB290A">
                                                            <w:pPr>
                                                              <w:spacing w:after="0" w:line="240" w:lineRule="auto"/>
                                                            </w:pPr>
                                                          </w:p>
                                                        </w:tc>
                                                        <w:tc>
                                                          <w:tcPr>
                                                            <w:tcW w:w="1484" w:type="dxa"/>
                                                          </w:tcPr>
                                                          <w:p w14:paraId="6C4E2144" w14:textId="77777777" w:rsidR="00CB290A" w:rsidRDefault="00CB290A">
                                                            <w:pPr>
                                                              <w:pStyle w:val="EmptyCellLayoutStyle"/>
                                                              <w:spacing w:after="0" w:line="240" w:lineRule="auto"/>
                                                            </w:pPr>
                                                          </w:p>
                                                        </w:tc>
                                                        <w:tc>
                                                          <w:tcPr>
                                                            <w:tcW w:w="61" w:type="dxa"/>
                                                          </w:tcPr>
                                                          <w:p w14:paraId="0C5F0D3D" w14:textId="77777777" w:rsidR="00CB290A" w:rsidRDefault="00CB290A">
                                                            <w:pPr>
                                                              <w:pStyle w:val="EmptyCellLayoutStyle"/>
                                                              <w:spacing w:after="0" w:line="240" w:lineRule="auto"/>
                                                            </w:pPr>
                                                          </w:p>
                                                        </w:tc>
                                                      </w:tr>
                                                      <w:tr w:rsidR="00CB290A" w14:paraId="5F22B066" w14:textId="77777777">
                                                        <w:trPr>
                                                          <w:trHeight w:val="195"/>
                                                        </w:trPr>
                                                        <w:tc>
                                                          <w:tcPr>
                                                            <w:tcW w:w="12" w:type="dxa"/>
                                                          </w:tcPr>
                                                          <w:p w14:paraId="49A26792" w14:textId="77777777" w:rsidR="00CB290A" w:rsidRDefault="00CB290A">
                                                            <w:pPr>
                                                              <w:pStyle w:val="EmptyCellLayoutStyle"/>
                                                              <w:spacing w:after="0" w:line="240" w:lineRule="auto"/>
                                                            </w:pPr>
                                                          </w:p>
                                                        </w:tc>
                                                        <w:tc>
                                                          <w:tcPr>
                                                            <w:tcW w:w="1152" w:type="dxa"/>
                                                            <w:vMerge/>
                                                          </w:tcPr>
                                                          <w:p w14:paraId="766C329D" w14:textId="77777777" w:rsidR="00CB290A" w:rsidRDefault="00CB290A">
                                                            <w:pPr>
                                                              <w:pStyle w:val="EmptyCellLayoutStyle"/>
                                                              <w:spacing w:after="0" w:line="240" w:lineRule="auto"/>
                                                            </w:pPr>
                                                          </w:p>
                                                        </w:tc>
                                                        <w:tc>
                                                          <w:tcPr>
                                                            <w:tcW w:w="1484" w:type="dxa"/>
                                                            <w:vMerge w:val="restart"/>
                                                          </w:tcPr>
                                                          <w:tbl>
                                                            <w:tblPr>
                                                              <w:tblW w:w="0" w:type="auto"/>
                                                              <w:tblCellMar>
                                                                <w:left w:w="0" w:type="dxa"/>
                                                                <w:right w:w="0" w:type="dxa"/>
                                                              </w:tblCellMar>
                                                              <w:tblLook w:val="0000" w:firstRow="0" w:lastRow="0" w:firstColumn="0" w:lastColumn="0" w:noHBand="0" w:noVBand="0"/>
                                                            </w:tblPr>
                                                            <w:tblGrid>
                                                              <w:gridCol w:w="1484"/>
                                                            </w:tblGrid>
                                                            <w:tr w:rsidR="00CB290A" w14:paraId="0B56B8F3" w14:textId="77777777">
                                                              <w:trPr>
                                                                <w:trHeight w:val="216"/>
                                                              </w:trPr>
                                                              <w:tc>
                                                                <w:tcPr>
                                                                  <w:tcW w:w="1484" w:type="dxa"/>
                                                                  <w:tcBorders>
                                                                    <w:top w:val="nil"/>
                                                                    <w:left w:val="nil"/>
                                                                    <w:bottom w:val="nil"/>
                                                                    <w:right w:val="nil"/>
                                                                  </w:tcBorders>
                                                                  <w:tcMar>
                                                                    <w:top w:w="0" w:type="dxa"/>
                                                                    <w:left w:w="0" w:type="dxa"/>
                                                                    <w:bottom w:w="0" w:type="dxa"/>
                                                                    <w:right w:w="39" w:type="dxa"/>
                                                                  </w:tcMar>
                                                                </w:tcPr>
                                                                <w:p w14:paraId="2FDEA46D" w14:textId="77777777" w:rsidR="00CB290A" w:rsidRDefault="00826B19">
                                                                  <w:pPr>
                                                                    <w:spacing w:after="0" w:line="240" w:lineRule="auto"/>
                                                                    <w:jc w:val="right"/>
                                                                  </w:pPr>
                                                                  <w:r>
                                                                    <w:rPr>
                                                                      <w:rFonts w:ascii="Arial" w:eastAsia="Arial" w:hAnsi="Arial"/>
                                                                      <w:color w:val="000000"/>
                                                                      <w:sz w:val="16"/>
                                                                    </w:rPr>
                                                                    <w:t xml:space="preserve"> - 17' 0"</w:t>
                                                                  </w:r>
                                                                </w:p>
                                                              </w:tc>
                                                            </w:tr>
                                                          </w:tbl>
                                                          <w:p w14:paraId="19020378" w14:textId="77777777" w:rsidR="00CB290A" w:rsidRDefault="00CB290A">
                                                            <w:pPr>
                                                              <w:spacing w:after="0" w:line="240" w:lineRule="auto"/>
                                                            </w:pPr>
                                                          </w:p>
                                                        </w:tc>
                                                        <w:tc>
                                                          <w:tcPr>
                                                            <w:tcW w:w="61" w:type="dxa"/>
                                                          </w:tcPr>
                                                          <w:p w14:paraId="7D4BC71D" w14:textId="77777777" w:rsidR="00CB290A" w:rsidRDefault="00CB290A">
                                                            <w:pPr>
                                                              <w:pStyle w:val="EmptyCellLayoutStyle"/>
                                                              <w:spacing w:after="0" w:line="240" w:lineRule="auto"/>
                                                            </w:pPr>
                                                          </w:p>
                                                        </w:tc>
                                                      </w:tr>
                                                      <w:tr w:rsidR="00CB290A" w14:paraId="73A4822A" w14:textId="77777777">
                                                        <w:trPr>
                                                          <w:trHeight w:val="20"/>
                                                        </w:trPr>
                                                        <w:tc>
                                                          <w:tcPr>
                                                            <w:tcW w:w="12" w:type="dxa"/>
                                                          </w:tcPr>
                                                          <w:p w14:paraId="50D6257A" w14:textId="77777777" w:rsidR="00CB290A" w:rsidRDefault="00CB290A">
                                                            <w:pPr>
                                                              <w:pStyle w:val="EmptyCellLayoutStyle"/>
                                                              <w:spacing w:after="0" w:line="240" w:lineRule="auto"/>
                                                            </w:pPr>
                                                          </w:p>
                                                        </w:tc>
                                                        <w:tc>
                                                          <w:tcPr>
                                                            <w:tcW w:w="1152" w:type="dxa"/>
                                                          </w:tcPr>
                                                          <w:p w14:paraId="42688CCA" w14:textId="77777777" w:rsidR="00CB290A" w:rsidRDefault="00CB290A">
                                                            <w:pPr>
                                                              <w:pStyle w:val="EmptyCellLayoutStyle"/>
                                                              <w:spacing w:after="0" w:line="240" w:lineRule="auto"/>
                                                            </w:pPr>
                                                          </w:p>
                                                        </w:tc>
                                                        <w:tc>
                                                          <w:tcPr>
                                                            <w:tcW w:w="1484" w:type="dxa"/>
                                                            <w:vMerge/>
                                                          </w:tcPr>
                                                          <w:p w14:paraId="3FEE088F" w14:textId="77777777" w:rsidR="00CB290A" w:rsidRDefault="00CB290A">
                                                            <w:pPr>
                                                              <w:pStyle w:val="EmptyCellLayoutStyle"/>
                                                              <w:spacing w:after="0" w:line="240" w:lineRule="auto"/>
                                                            </w:pPr>
                                                          </w:p>
                                                        </w:tc>
                                                        <w:tc>
                                                          <w:tcPr>
                                                            <w:tcW w:w="61" w:type="dxa"/>
                                                          </w:tcPr>
                                                          <w:p w14:paraId="29CB345C" w14:textId="77777777" w:rsidR="00CB290A" w:rsidRDefault="00CB290A">
                                                            <w:pPr>
                                                              <w:pStyle w:val="EmptyCellLayoutStyle"/>
                                                              <w:spacing w:after="0" w:line="240" w:lineRule="auto"/>
                                                            </w:pPr>
                                                          </w:p>
                                                        </w:tc>
                                                      </w:tr>
                                                    </w:tbl>
                                                    <w:p w14:paraId="09226FCF" w14:textId="77777777" w:rsidR="00CB290A" w:rsidRDefault="00CB290A">
                                                      <w:pPr>
                                                        <w:spacing w:after="0" w:line="240" w:lineRule="auto"/>
                                                      </w:pPr>
                                                    </w:p>
                                                  </w:tc>
                                                </w:tr>
                                                <w:tr w:rsidR="00CB290A" w14:paraId="11760753"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67"/>
                                                        <w:gridCol w:w="1797"/>
                                                      </w:tblGrid>
                                                      <w:tr w:rsidR="00CB290A" w14:paraId="00E89BCE" w14:textId="77777777">
                                                        <w:trPr>
                                                          <w:trHeight w:val="216"/>
                                                        </w:trPr>
                                                        <w:tc>
                                                          <w:tcPr>
                                                            <w:tcW w:w="1267" w:type="dxa"/>
                                                          </w:tcPr>
                                                          <w:tbl>
                                                            <w:tblPr>
                                                              <w:tblW w:w="0" w:type="auto"/>
                                                              <w:tblCellMar>
                                                                <w:left w:w="0" w:type="dxa"/>
                                                                <w:right w:w="0" w:type="dxa"/>
                                                              </w:tblCellMar>
                                                              <w:tblLook w:val="0000" w:firstRow="0" w:lastRow="0" w:firstColumn="0" w:lastColumn="0" w:noHBand="0" w:noVBand="0"/>
                                                            </w:tblPr>
                                                            <w:tblGrid>
                                                              <w:gridCol w:w="1267"/>
                                                            </w:tblGrid>
                                                            <w:tr w:rsidR="00CB290A" w14:paraId="27C65017" w14:textId="77777777">
                                                              <w:trPr>
                                                                <w:trHeight w:val="216"/>
                                                              </w:trPr>
                                                              <w:tc>
                                                                <w:tcPr>
                                                                  <w:tcW w:w="1267" w:type="dxa"/>
                                                                  <w:tcBorders>
                                                                    <w:top w:val="nil"/>
                                                                    <w:left w:val="nil"/>
                                                                    <w:bottom w:val="nil"/>
                                                                    <w:right w:val="nil"/>
                                                                  </w:tcBorders>
                                                                  <w:tcMar>
                                                                    <w:top w:w="0" w:type="dxa"/>
                                                                    <w:left w:w="39" w:type="dxa"/>
                                                                    <w:bottom w:w="0" w:type="dxa"/>
                                                                    <w:right w:w="39" w:type="dxa"/>
                                                                  </w:tcMar>
                                                                </w:tcPr>
                                                                <w:p w14:paraId="6209A9DC" w14:textId="77777777" w:rsidR="00CB290A" w:rsidRDefault="00826B19">
                                                                  <w:pPr>
                                                                    <w:spacing w:after="0" w:line="240" w:lineRule="auto"/>
                                                                  </w:pPr>
                                                                  <w:r>
                                                                    <w:rPr>
                                                                      <w:rFonts w:ascii="Arial" w:eastAsia="Arial" w:hAnsi="Arial"/>
                                                                      <w:b/>
                                                                      <w:color w:val="000000"/>
                                                                      <w:sz w:val="16"/>
                                                                    </w:rPr>
                                                                    <w:t>Parking Ratio:</w:t>
                                                                  </w:r>
                                                                </w:p>
                                                              </w:tc>
                                                            </w:tr>
                                                          </w:tbl>
                                                          <w:p w14:paraId="7DFB3CCC" w14:textId="77777777" w:rsidR="00CB290A" w:rsidRDefault="00CB290A">
                                                            <w:pPr>
                                                              <w:spacing w:after="0" w:line="240" w:lineRule="auto"/>
                                                            </w:pPr>
                                                          </w:p>
                                                        </w:tc>
                                                        <w:tc>
                                                          <w:tcPr>
                                                            <w:tcW w:w="1797" w:type="dxa"/>
                                                          </w:tcPr>
                                                          <w:tbl>
                                                            <w:tblPr>
                                                              <w:tblW w:w="0" w:type="auto"/>
                                                              <w:tblCellMar>
                                                                <w:left w:w="0" w:type="dxa"/>
                                                                <w:right w:w="0" w:type="dxa"/>
                                                              </w:tblCellMar>
                                                              <w:tblLook w:val="0000" w:firstRow="0" w:lastRow="0" w:firstColumn="0" w:lastColumn="0" w:noHBand="0" w:noVBand="0"/>
                                                            </w:tblPr>
                                                            <w:tblGrid>
                                                              <w:gridCol w:w="1797"/>
                                                            </w:tblGrid>
                                                            <w:tr w:rsidR="00CB290A" w14:paraId="194F8A05" w14:textId="77777777">
                                                              <w:trPr>
                                                                <w:trHeight w:val="216"/>
                                                              </w:trPr>
                                                              <w:tc>
                                                                <w:tcPr>
                                                                  <w:tcW w:w="1797" w:type="dxa"/>
                                                                  <w:tcBorders>
                                                                    <w:top w:val="nil"/>
                                                                    <w:left w:val="nil"/>
                                                                    <w:bottom w:val="nil"/>
                                                                    <w:right w:val="nil"/>
                                                                  </w:tcBorders>
                                                                  <w:tcMar>
                                                                    <w:top w:w="0" w:type="dxa"/>
                                                                    <w:left w:w="0" w:type="dxa"/>
                                                                    <w:bottom w:w="0" w:type="dxa"/>
                                                                    <w:right w:w="39" w:type="dxa"/>
                                                                  </w:tcMar>
                                                                </w:tcPr>
                                                                <w:p w14:paraId="2A585206" w14:textId="77777777" w:rsidR="00CB290A" w:rsidRDefault="00826B19">
                                                                  <w:pPr>
                                                                    <w:spacing w:after="0" w:line="240" w:lineRule="auto"/>
                                                                    <w:jc w:val="right"/>
                                                                  </w:pPr>
                                                                  <w:r>
                                                                    <w:rPr>
                                                                      <w:rFonts w:ascii="Arial" w:eastAsia="Arial" w:hAnsi="Arial"/>
                                                                      <w:color w:val="000000"/>
                                                                      <w:sz w:val="16"/>
                                                                    </w:rPr>
                                                                    <w:t>3.5/1,000</w:t>
                                                                  </w:r>
                                                                </w:p>
                                                              </w:tc>
                                                            </w:tr>
                                                          </w:tbl>
                                                          <w:p w14:paraId="1B6EB37E" w14:textId="77777777" w:rsidR="00CB290A" w:rsidRDefault="00CB290A">
                                                            <w:pPr>
                                                              <w:spacing w:after="0" w:line="240" w:lineRule="auto"/>
                                                            </w:pPr>
                                                          </w:p>
                                                        </w:tc>
                                                      </w:tr>
                                                    </w:tbl>
                                                    <w:p w14:paraId="76ADD5B2"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436"/>
                                                        <w:gridCol w:w="40"/>
                                                        <w:gridCol w:w="2608"/>
                                                        <w:gridCol w:w="109"/>
                                                      </w:tblGrid>
                                                      <w:tr w:rsidR="00CB290A" w14:paraId="5AE22644" w14:textId="77777777">
                                                        <w:trPr>
                                                          <w:trHeight w:val="216"/>
                                                        </w:trPr>
                                                        <w:tc>
                                                          <w:tcPr>
                                                            <w:tcW w:w="58" w:type="dxa"/>
                                                          </w:tcPr>
                                                          <w:p w14:paraId="05EBFFC9" w14:textId="77777777" w:rsidR="00CB290A" w:rsidRDefault="00CB290A">
                                                            <w:pPr>
                                                              <w:pStyle w:val="EmptyCellLayoutStyle"/>
                                                              <w:spacing w:after="0" w:line="240" w:lineRule="auto"/>
                                                            </w:pPr>
                                                          </w:p>
                                                        </w:tc>
                                                        <w:tc>
                                                          <w:tcPr>
                                                            <w:tcW w:w="436" w:type="dxa"/>
                                                          </w:tcPr>
                                                          <w:tbl>
                                                            <w:tblPr>
                                                              <w:tblW w:w="0" w:type="auto"/>
                                                              <w:tblCellMar>
                                                                <w:left w:w="0" w:type="dxa"/>
                                                                <w:right w:w="0" w:type="dxa"/>
                                                              </w:tblCellMar>
                                                              <w:tblLook w:val="0000" w:firstRow="0" w:lastRow="0" w:firstColumn="0" w:lastColumn="0" w:noHBand="0" w:noVBand="0"/>
                                                            </w:tblPr>
                                                            <w:tblGrid>
                                                              <w:gridCol w:w="436"/>
                                                            </w:tblGrid>
                                                            <w:tr w:rsidR="00CB290A" w14:paraId="77121EAF" w14:textId="77777777">
                                                              <w:trPr>
                                                                <w:trHeight w:val="216"/>
                                                              </w:trPr>
                                                              <w:tc>
                                                                <w:tcPr>
                                                                  <w:tcW w:w="436" w:type="dxa"/>
                                                                  <w:tcBorders>
                                                                    <w:top w:val="nil"/>
                                                                    <w:left w:val="nil"/>
                                                                    <w:bottom w:val="nil"/>
                                                                    <w:right w:val="nil"/>
                                                                  </w:tcBorders>
                                                                  <w:tcMar>
                                                                    <w:top w:w="0" w:type="dxa"/>
                                                                    <w:left w:w="29" w:type="dxa"/>
                                                                    <w:bottom w:w="0" w:type="dxa"/>
                                                                    <w:right w:w="39" w:type="dxa"/>
                                                                  </w:tcMar>
                                                                </w:tcPr>
                                                                <w:p w14:paraId="49C0733F" w14:textId="77777777" w:rsidR="00CB290A" w:rsidRDefault="00826B19">
                                                                  <w:pPr>
                                                                    <w:spacing w:after="0" w:line="240" w:lineRule="auto"/>
                                                                  </w:pPr>
                                                                  <w:r>
                                                                    <w:rPr>
                                                                      <w:rFonts w:ascii="Arial" w:eastAsia="Arial" w:hAnsi="Arial"/>
                                                                      <w:b/>
                                                                      <w:color w:val="000000"/>
                                                                      <w:sz w:val="16"/>
                                                                    </w:rPr>
                                                                    <w:t>TIs:</w:t>
                                                                  </w:r>
                                                                </w:p>
                                                              </w:tc>
                                                            </w:tr>
                                                          </w:tbl>
                                                          <w:p w14:paraId="0D3027DF" w14:textId="77777777" w:rsidR="00CB290A" w:rsidRDefault="00CB290A">
                                                            <w:pPr>
                                                              <w:spacing w:after="0" w:line="240" w:lineRule="auto"/>
                                                            </w:pPr>
                                                          </w:p>
                                                        </w:tc>
                                                        <w:tc>
                                                          <w:tcPr>
                                                            <w:tcW w:w="40" w:type="dxa"/>
                                                          </w:tcPr>
                                                          <w:p w14:paraId="0B765913" w14:textId="77777777" w:rsidR="00CB290A" w:rsidRDefault="00CB290A">
                                                            <w:pPr>
                                                              <w:pStyle w:val="EmptyCellLayoutStyle"/>
                                                              <w:spacing w:after="0" w:line="240" w:lineRule="auto"/>
                                                            </w:pPr>
                                                          </w:p>
                                                        </w:tc>
                                                        <w:tc>
                                                          <w:tcPr>
                                                            <w:tcW w:w="2608" w:type="dxa"/>
                                                          </w:tcPr>
                                                          <w:tbl>
                                                            <w:tblPr>
                                                              <w:tblW w:w="0" w:type="auto"/>
                                                              <w:tblCellMar>
                                                                <w:left w:w="0" w:type="dxa"/>
                                                                <w:right w:w="0" w:type="dxa"/>
                                                              </w:tblCellMar>
                                                              <w:tblLook w:val="0000" w:firstRow="0" w:lastRow="0" w:firstColumn="0" w:lastColumn="0" w:noHBand="0" w:noVBand="0"/>
                                                            </w:tblPr>
                                                            <w:tblGrid>
                                                              <w:gridCol w:w="2608"/>
                                                            </w:tblGrid>
                                                            <w:tr w:rsidR="00CB290A" w14:paraId="086E9248" w14:textId="77777777">
                                                              <w:trPr>
                                                                <w:trHeight w:val="216"/>
                                                              </w:trPr>
                                                              <w:tc>
                                                                <w:tcPr>
                                                                  <w:tcW w:w="2608" w:type="dxa"/>
                                                                  <w:tcBorders>
                                                                    <w:top w:val="nil"/>
                                                                    <w:left w:val="nil"/>
                                                                    <w:bottom w:val="nil"/>
                                                                    <w:right w:val="nil"/>
                                                                  </w:tcBorders>
                                                                  <w:tcMar>
                                                                    <w:top w:w="0" w:type="dxa"/>
                                                                    <w:left w:w="0" w:type="dxa"/>
                                                                    <w:bottom w:w="0" w:type="dxa"/>
                                                                    <w:right w:w="19" w:type="dxa"/>
                                                                  </w:tcMar>
                                                                </w:tcPr>
                                                                <w:p w14:paraId="5643F72E" w14:textId="77777777" w:rsidR="00CB290A" w:rsidRDefault="00CB290A">
                                                                  <w:pPr>
                                                                    <w:spacing w:after="0" w:line="240" w:lineRule="auto"/>
                                                                  </w:pPr>
                                                                </w:p>
                                                              </w:tc>
                                                            </w:tr>
                                                          </w:tbl>
                                                          <w:p w14:paraId="14EE7D38" w14:textId="77777777" w:rsidR="00CB290A" w:rsidRDefault="00CB290A">
                                                            <w:pPr>
                                                              <w:spacing w:after="0" w:line="240" w:lineRule="auto"/>
                                                            </w:pPr>
                                                          </w:p>
                                                        </w:tc>
                                                        <w:tc>
                                                          <w:tcPr>
                                                            <w:tcW w:w="109" w:type="dxa"/>
                                                          </w:tcPr>
                                                          <w:p w14:paraId="1C469581" w14:textId="77777777" w:rsidR="00CB290A" w:rsidRDefault="00CB290A">
                                                            <w:pPr>
                                                              <w:pStyle w:val="EmptyCellLayoutStyle"/>
                                                              <w:spacing w:after="0" w:line="240" w:lineRule="auto"/>
                                                            </w:pPr>
                                                          </w:p>
                                                        </w:tc>
                                                      </w:tr>
                                                    </w:tbl>
                                                    <w:p w14:paraId="30E2E595"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903"/>
                                                        <w:gridCol w:w="80"/>
                                                        <w:gridCol w:w="1649"/>
                                                        <w:gridCol w:w="64"/>
                                                      </w:tblGrid>
                                                      <w:tr w:rsidR="00CB290A" w14:paraId="47D4EC19" w14:textId="77777777">
                                                        <w:trPr>
                                                          <w:trHeight w:val="216"/>
                                                        </w:trPr>
                                                        <w:tc>
                                                          <w:tcPr>
                                                            <w:tcW w:w="12" w:type="dxa"/>
                                                          </w:tcPr>
                                                          <w:p w14:paraId="0B8E47AB" w14:textId="77777777" w:rsidR="00CB290A" w:rsidRDefault="00CB290A">
                                                            <w:pPr>
                                                              <w:pStyle w:val="EmptyCellLayoutStyle"/>
                                                              <w:spacing w:after="0" w:line="240" w:lineRule="auto"/>
                                                            </w:pPr>
                                                          </w:p>
                                                        </w:tc>
                                                        <w:tc>
                                                          <w:tcPr>
                                                            <w:tcW w:w="903" w:type="dxa"/>
                                                          </w:tcPr>
                                                          <w:tbl>
                                                            <w:tblPr>
                                                              <w:tblW w:w="0" w:type="auto"/>
                                                              <w:tblCellMar>
                                                                <w:left w:w="0" w:type="dxa"/>
                                                                <w:right w:w="0" w:type="dxa"/>
                                                              </w:tblCellMar>
                                                              <w:tblLook w:val="0000" w:firstRow="0" w:lastRow="0" w:firstColumn="0" w:lastColumn="0" w:noHBand="0" w:noVBand="0"/>
                                                            </w:tblPr>
                                                            <w:tblGrid>
                                                              <w:gridCol w:w="903"/>
                                                            </w:tblGrid>
                                                            <w:tr w:rsidR="00CB290A" w14:paraId="40379199" w14:textId="77777777">
                                                              <w:trPr>
                                                                <w:trHeight w:val="216"/>
                                                              </w:trPr>
                                                              <w:tc>
                                                                <w:tcPr>
                                                                  <w:tcW w:w="903" w:type="dxa"/>
                                                                  <w:tcBorders>
                                                                    <w:top w:val="nil"/>
                                                                    <w:left w:val="nil"/>
                                                                    <w:bottom w:val="nil"/>
                                                                    <w:right w:val="nil"/>
                                                                  </w:tcBorders>
                                                                  <w:tcMar>
                                                                    <w:top w:w="0" w:type="dxa"/>
                                                                    <w:left w:w="49" w:type="dxa"/>
                                                                    <w:bottom w:w="0" w:type="dxa"/>
                                                                    <w:right w:w="39" w:type="dxa"/>
                                                                  </w:tcMar>
                                                                </w:tcPr>
                                                                <w:p w14:paraId="6C6029FC" w14:textId="77777777" w:rsidR="00CB290A" w:rsidRDefault="00826B19">
                                                                  <w:pPr>
                                                                    <w:spacing w:after="0" w:line="240" w:lineRule="auto"/>
                                                                  </w:pPr>
                                                                  <w:r>
                                                                    <w:rPr>
                                                                      <w:rFonts w:ascii="Arial" w:eastAsia="Arial" w:hAnsi="Arial"/>
                                                                      <w:b/>
                                                                      <w:color w:val="000000"/>
                                                                      <w:sz w:val="16"/>
                                                                    </w:rPr>
                                                                    <w:t>Office SF:</w:t>
                                                                  </w:r>
                                                                </w:p>
                                                              </w:tc>
                                                            </w:tr>
                                                          </w:tbl>
                                                          <w:p w14:paraId="2ED96789" w14:textId="77777777" w:rsidR="00CB290A" w:rsidRDefault="00CB290A">
                                                            <w:pPr>
                                                              <w:spacing w:after="0" w:line="240" w:lineRule="auto"/>
                                                            </w:pPr>
                                                          </w:p>
                                                        </w:tc>
                                                        <w:tc>
                                                          <w:tcPr>
                                                            <w:tcW w:w="80" w:type="dxa"/>
                                                          </w:tcPr>
                                                          <w:p w14:paraId="6565BB26" w14:textId="77777777" w:rsidR="00CB290A" w:rsidRDefault="00CB290A">
                                                            <w:pPr>
                                                              <w:pStyle w:val="EmptyCellLayoutStyle"/>
                                                              <w:spacing w:after="0" w:line="240" w:lineRule="auto"/>
                                                            </w:pPr>
                                                          </w:p>
                                                        </w:tc>
                                                        <w:tc>
                                                          <w:tcPr>
                                                            <w:tcW w:w="1649" w:type="dxa"/>
                                                          </w:tcPr>
                                                          <w:tbl>
                                                            <w:tblPr>
                                                              <w:tblW w:w="0" w:type="auto"/>
                                                              <w:tblCellMar>
                                                                <w:left w:w="0" w:type="dxa"/>
                                                                <w:right w:w="0" w:type="dxa"/>
                                                              </w:tblCellMar>
                                                              <w:tblLook w:val="0000" w:firstRow="0" w:lastRow="0" w:firstColumn="0" w:lastColumn="0" w:noHBand="0" w:noVBand="0"/>
                                                            </w:tblPr>
                                                            <w:tblGrid>
                                                              <w:gridCol w:w="1649"/>
                                                            </w:tblGrid>
                                                            <w:tr w:rsidR="00CB290A" w14:paraId="711EFED5" w14:textId="77777777">
                                                              <w:trPr>
                                                                <w:trHeight w:val="216"/>
                                                              </w:trPr>
                                                              <w:tc>
                                                                <w:tcPr>
                                                                  <w:tcW w:w="1649" w:type="dxa"/>
                                                                  <w:tcBorders>
                                                                    <w:top w:val="nil"/>
                                                                    <w:left w:val="nil"/>
                                                                    <w:bottom w:val="nil"/>
                                                                    <w:right w:val="nil"/>
                                                                  </w:tcBorders>
                                                                  <w:tcMar>
                                                                    <w:top w:w="0" w:type="dxa"/>
                                                                    <w:left w:w="0" w:type="dxa"/>
                                                                    <w:bottom w:w="0" w:type="dxa"/>
                                                                    <w:right w:w="39" w:type="dxa"/>
                                                                  </w:tcMar>
                                                                </w:tcPr>
                                                                <w:p w14:paraId="0AC98C7B" w14:textId="77777777" w:rsidR="00CB290A" w:rsidRDefault="00CB290A">
                                                                  <w:pPr>
                                                                    <w:spacing w:after="0" w:line="240" w:lineRule="auto"/>
                                                                  </w:pPr>
                                                                </w:p>
                                                              </w:tc>
                                                            </w:tr>
                                                          </w:tbl>
                                                          <w:p w14:paraId="4D231B67" w14:textId="77777777" w:rsidR="00CB290A" w:rsidRDefault="00CB290A">
                                                            <w:pPr>
                                                              <w:spacing w:after="0" w:line="240" w:lineRule="auto"/>
                                                            </w:pPr>
                                                          </w:p>
                                                        </w:tc>
                                                        <w:tc>
                                                          <w:tcPr>
                                                            <w:tcW w:w="64" w:type="dxa"/>
                                                          </w:tcPr>
                                                          <w:p w14:paraId="56DF1928" w14:textId="77777777" w:rsidR="00CB290A" w:rsidRDefault="00CB290A">
                                                            <w:pPr>
                                                              <w:pStyle w:val="EmptyCellLayoutStyle"/>
                                                              <w:spacing w:after="0" w:line="240" w:lineRule="auto"/>
                                                            </w:pPr>
                                                          </w:p>
                                                        </w:tc>
                                                      </w:tr>
                                                    </w:tbl>
                                                    <w:p w14:paraId="4E724962" w14:textId="77777777" w:rsidR="00CB290A" w:rsidRDefault="00CB290A">
                                                      <w:pPr>
                                                        <w:spacing w:after="0" w:line="240" w:lineRule="auto"/>
                                                      </w:pPr>
                                                    </w:p>
                                                  </w:tc>
                                                </w:tr>
                                                <w:tr w:rsidR="00CB290A" w14:paraId="798CE702" w14:textId="77777777">
                                                  <w:trPr>
                                                    <w:trHeight w:val="138"/>
                                                  </w:trPr>
                                                  <w:tc>
                                                    <w:tcPr>
                                                      <w:tcW w:w="3065" w:type="dxa"/>
                                                      <w:tcBorders>
                                                        <w:top w:val="nil"/>
                                                        <w:left w:val="nil"/>
                                                        <w:bottom w:val="nil"/>
                                                        <w:right w:val="nil"/>
                                                      </w:tcBorders>
                                                      <w:tcMar>
                                                        <w:top w:w="39" w:type="dxa"/>
                                                        <w:left w:w="39" w:type="dxa"/>
                                                        <w:bottom w:w="39" w:type="dxa"/>
                                                        <w:right w:w="39" w:type="dxa"/>
                                                      </w:tcMar>
                                                    </w:tcPr>
                                                    <w:p w14:paraId="7803C301"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996"/>
                                                        <w:gridCol w:w="60"/>
                                                        <w:gridCol w:w="2028"/>
                                                        <w:gridCol w:w="109"/>
                                                      </w:tblGrid>
                                                      <w:tr w:rsidR="00CB290A" w14:paraId="32C91B24" w14:textId="77777777">
                                                        <w:trPr>
                                                          <w:trHeight w:val="216"/>
                                                        </w:trPr>
                                                        <w:tc>
                                                          <w:tcPr>
                                                            <w:tcW w:w="58" w:type="dxa"/>
                                                          </w:tcPr>
                                                          <w:p w14:paraId="435D04FC" w14:textId="77777777" w:rsidR="00CB290A" w:rsidRDefault="00CB290A">
                                                            <w:pPr>
                                                              <w:pStyle w:val="EmptyCellLayoutStyle"/>
                                                              <w:spacing w:after="0" w:line="240" w:lineRule="auto"/>
                                                            </w:pPr>
                                                          </w:p>
                                                        </w:tc>
                                                        <w:tc>
                                                          <w:tcPr>
                                                            <w:tcW w:w="996" w:type="dxa"/>
                                                          </w:tcPr>
                                                          <w:tbl>
                                                            <w:tblPr>
                                                              <w:tblW w:w="0" w:type="auto"/>
                                                              <w:tblCellMar>
                                                                <w:left w:w="0" w:type="dxa"/>
                                                                <w:right w:w="0" w:type="dxa"/>
                                                              </w:tblCellMar>
                                                              <w:tblLook w:val="0000" w:firstRow="0" w:lastRow="0" w:firstColumn="0" w:lastColumn="0" w:noHBand="0" w:noVBand="0"/>
                                                            </w:tblPr>
                                                            <w:tblGrid>
                                                              <w:gridCol w:w="996"/>
                                                            </w:tblGrid>
                                                            <w:tr w:rsidR="00CB290A" w14:paraId="0A7B63A4" w14:textId="77777777">
                                                              <w:trPr>
                                                                <w:trHeight w:val="216"/>
                                                              </w:trPr>
                                                              <w:tc>
                                                                <w:tcPr>
                                                                  <w:tcW w:w="996" w:type="dxa"/>
                                                                  <w:tcBorders>
                                                                    <w:top w:val="nil"/>
                                                                    <w:left w:val="nil"/>
                                                                    <w:bottom w:val="nil"/>
                                                                    <w:right w:val="nil"/>
                                                                  </w:tcBorders>
                                                                  <w:tcMar>
                                                                    <w:top w:w="0" w:type="dxa"/>
                                                                    <w:left w:w="29" w:type="dxa"/>
                                                                    <w:bottom w:w="0" w:type="dxa"/>
                                                                    <w:right w:w="39" w:type="dxa"/>
                                                                  </w:tcMar>
                                                                </w:tcPr>
                                                                <w:p w14:paraId="629508B1" w14:textId="77777777" w:rsidR="00CB290A" w:rsidRDefault="00826B19">
                                                                  <w:pPr>
                                                                    <w:spacing w:after="0" w:line="240" w:lineRule="auto"/>
                                                                  </w:pPr>
                                                                  <w:r>
                                                                    <w:rPr>
                                                                      <w:rFonts w:ascii="Arial" w:eastAsia="Arial" w:hAnsi="Arial"/>
                                                                      <w:b/>
                                                                      <w:color w:val="000000"/>
                                                                      <w:sz w:val="16"/>
                                                                    </w:rPr>
                                                                    <w:t>Free Rent:</w:t>
                                                                  </w:r>
                                                                </w:p>
                                                              </w:tc>
                                                            </w:tr>
                                                          </w:tbl>
                                                          <w:p w14:paraId="3AAA4F4A" w14:textId="77777777" w:rsidR="00CB290A" w:rsidRDefault="00CB290A">
                                                            <w:pPr>
                                                              <w:spacing w:after="0" w:line="240" w:lineRule="auto"/>
                                                            </w:pPr>
                                                          </w:p>
                                                        </w:tc>
                                                        <w:tc>
                                                          <w:tcPr>
                                                            <w:tcW w:w="60" w:type="dxa"/>
                                                          </w:tcPr>
                                                          <w:p w14:paraId="32B09304" w14:textId="77777777" w:rsidR="00CB290A" w:rsidRDefault="00CB290A">
                                                            <w:pPr>
                                                              <w:pStyle w:val="EmptyCellLayoutStyle"/>
                                                              <w:spacing w:after="0" w:line="240" w:lineRule="auto"/>
                                                            </w:pPr>
                                                          </w:p>
                                                        </w:tc>
                                                        <w:tc>
                                                          <w:tcPr>
                                                            <w:tcW w:w="2028" w:type="dxa"/>
                                                          </w:tcPr>
                                                          <w:tbl>
                                                            <w:tblPr>
                                                              <w:tblW w:w="0" w:type="auto"/>
                                                              <w:tblCellMar>
                                                                <w:left w:w="0" w:type="dxa"/>
                                                                <w:right w:w="0" w:type="dxa"/>
                                                              </w:tblCellMar>
                                                              <w:tblLook w:val="0000" w:firstRow="0" w:lastRow="0" w:firstColumn="0" w:lastColumn="0" w:noHBand="0" w:noVBand="0"/>
                                                            </w:tblPr>
                                                            <w:tblGrid>
                                                              <w:gridCol w:w="2028"/>
                                                            </w:tblGrid>
                                                            <w:tr w:rsidR="00CB290A" w14:paraId="40157083" w14:textId="77777777">
                                                              <w:trPr>
                                                                <w:trHeight w:val="216"/>
                                                              </w:trPr>
                                                              <w:tc>
                                                                <w:tcPr>
                                                                  <w:tcW w:w="2028" w:type="dxa"/>
                                                                  <w:tcBorders>
                                                                    <w:top w:val="nil"/>
                                                                    <w:left w:val="nil"/>
                                                                    <w:bottom w:val="nil"/>
                                                                    <w:right w:val="nil"/>
                                                                  </w:tcBorders>
                                                                  <w:tcMar>
                                                                    <w:top w:w="0" w:type="dxa"/>
                                                                    <w:left w:w="0" w:type="dxa"/>
                                                                    <w:bottom w:w="0" w:type="dxa"/>
                                                                    <w:right w:w="19" w:type="dxa"/>
                                                                  </w:tcMar>
                                                                </w:tcPr>
                                                                <w:p w14:paraId="3B04BEB8" w14:textId="77777777" w:rsidR="00CB290A" w:rsidRDefault="00CB290A">
                                                                  <w:pPr>
                                                                    <w:spacing w:after="0" w:line="240" w:lineRule="auto"/>
                                                                  </w:pPr>
                                                                </w:p>
                                                              </w:tc>
                                                            </w:tr>
                                                          </w:tbl>
                                                          <w:p w14:paraId="118A1900" w14:textId="77777777" w:rsidR="00CB290A" w:rsidRDefault="00CB290A">
                                                            <w:pPr>
                                                              <w:spacing w:after="0" w:line="240" w:lineRule="auto"/>
                                                            </w:pPr>
                                                          </w:p>
                                                        </w:tc>
                                                        <w:tc>
                                                          <w:tcPr>
                                                            <w:tcW w:w="109" w:type="dxa"/>
                                                          </w:tcPr>
                                                          <w:p w14:paraId="79EDCC72" w14:textId="77777777" w:rsidR="00CB290A" w:rsidRDefault="00CB290A">
                                                            <w:pPr>
                                                              <w:pStyle w:val="EmptyCellLayoutStyle"/>
                                                              <w:spacing w:after="0" w:line="240" w:lineRule="auto"/>
                                                            </w:pPr>
                                                          </w:p>
                                                        </w:tc>
                                                      </w:tr>
                                                    </w:tbl>
                                                    <w:p w14:paraId="6822F2F1"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643"/>
                                                        <w:gridCol w:w="1001"/>
                                                        <w:gridCol w:w="64"/>
                                                      </w:tblGrid>
                                                      <w:tr w:rsidR="00CB290A" w14:paraId="08E4A601" w14:textId="77777777">
                                                        <w:trPr>
                                                          <w:trHeight w:val="216"/>
                                                        </w:trPr>
                                                        <w:tc>
                                                          <w:tcPr>
                                                            <w:tcW w:w="1643" w:type="dxa"/>
                                                          </w:tcPr>
                                                          <w:tbl>
                                                            <w:tblPr>
                                                              <w:tblW w:w="0" w:type="auto"/>
                                                              <w:tblCellMar>
                                                                <w:left w:w="0" w:type="dxa"/>
                                                                <w:right w:w="0" w:type="dxa"/>
                                                              </w:tblCellMar>
                                                              <w:tblLook w:val="0000" w:firstRow="0" w:lastRow="0" w:firstColumn="0" w:lastColumn="0" w:noHBand="0" w:noVBand="0"/>
                                                            </w:tblPr>
                                                            <w:tblGrid>
                                                              <w:gridCol w:w="1643"/>
                                                            </w:tblGrid>
                                                            <w:tr w:rsidR="00CB290A" w14:paraId="60F110BF" w14:textId="77777777">
                                                              <w:trPr>
                                                                <w:trHeight w:val="216"/>
                                                              </w:trPr>
                                                              <w:tc>
                                                                <w:tcPr>
                                                                  <w:tcW w:w="1643" w:type="dxa"/>
                                                                  <w:tcBorders>
                                                                    <w:top w:val="nil"/>
                                                                    <w:left w:val="nil"/>
                                                                    <w:bottom w:val="nil"/>
                                                                    <w:right w:val="nil"/>
                                                                  </w:tcBorders>
                                                                  <w:tcMar>
                                                                    <w:top w:w="0" w:type="dxa"/>
                                                                    <w:left w:w="59" w:type="dxa"/>
                                                                    <w:bottom w:w="0" w:type="dxa"/>
                                                                    <w:right w:w="39" w:type="dxa"/>
                                                                  </w:tcMar>
                                                                </w:tcPr>
                                                                <w:p w14:paraId="1FCEF09A" w14:textId="77777777" w:rsidR="00CB290A" w:rsidRDefault="00826B19">
                                                                  <w:pPr>
                                                                    <w:spacing w:after="0" w:line="240" w:lineRule="auto"/>
                                                                  </w:pPr>
                                                                  <w:r>
                                                                    <w:rPr>
                                                                      <w:rFonts w:ascii="Arial" w:eastAsia="Arial" w:hAnsi="Arial"/>
                                                                      <w:b/>
                                                                      <w:color w:val="000000"/>
                                                                      <w:sz w:val="16"/>
                                                                    </w:rPr>
                                                                    <w:t>Dock/Grade Doors:</w:t>
                                                                  </w:r>
                                                                </w:p>
                                                              </w:tc>
                                                            </w:tr>
                                                          </w:tbl>
                                                          <w:p w14:paraId="1B1C5032" w14:textId="77777777" w:rsidR="00CB290A" w:rsidRDefault="00CB290A">
                                                            <w:pPr>
                                                              <w:spacing w:after="0" w:line="240" w:lineRule="auto"/>
                                                            </w:pPr>
                                                          </w:p>
                                                        </w:tc>
                                                        <w:tc>
                                                          <w:tcPr>
                                                            <w:tcW w:w="1001" w:type="dxa"/>
                                                          </w:tcPr>
                                                          <w:tbl>
                                                            <w:tblPr>
                                                              <w:tblW w:w="0" w:type="auto"/>
                                                              <w:tblCellMar>
                                                                <w:left w:w="0" w:type="dxa"/>
                                                                <w:right w:w="0" w:type="dxa"/>
                                                              </w:tblCellMar>
                                                              <w:tblLook w:val="0000" w:firstRow="0" w:lastRow="0" w:firstColumn="0" w:lastColumn="0" w:noHBand="0" w:noVBand="0"/>
                                                            </w:tblPr>
                                                            <w:tblGrid>
                                                              <w:gridCol w:w="1001"/>
                                                            </w:tblGrid>
                                                            <w:tr w:rsidR="00CB290A" w14:paraId="54F4553E" w14:textId="77777777">
                                                              <w:trPr>
                                                                <w:trHeight w:val="216"/>
                                                              </w:trPr>
                                                              <w:tc>
                                                                <w:tcPr>
                                                                  <w:tcW w:w="1001" w:type="dxa"/>
                                                                  <w:tcBorders>
                                                                    <w:top w:val="nil"/>
                                                                    <w:left w:val="nil"/>
                                                                    <w:bottom w:val="nil"/>
                                                                    <w:right w:val="nil"/>
                                                                  </w:tcBorders>
                                                                  <w:tcMar>
                                                                    <w:top w:w="0" w:type="dxa"/>
                                                                    <w:left w:w="0" w:type="dxa"/>
                                                                    <w:bottom w:w="0" w:type="dxa"/>
                                                                    <w:right w:w="29" w:type="dxa"/>
                                                                  </w:tcMar>
                                                                </w:tcPr>
                                                                <w:p w14:paraId="283D5BB7" w14:textId="77777777" w:rsidR="00CB290A" w:rsidRDefault="00826B19">
                                                                  <w:pPr>
                                                                    <w:spacing w:after="0" w:line="240" w:lineRule="auto"/>
                                                                    <w:jc w:val="right"/>
                                                                  </w:pPr>
                                                                  <w:r>
                                                                    <w:rPr>
                                                                      <w:rFonts w:ascii="Arial" w:eastAsia="Arial" w:hAnsi="Arial"/>
                                                                      <w:color w:val="000000"/>
                                                                      <w:sz w:val="16"/>
                                                                    </w:rPr>
                                                                    <w:t xml:space="preserve">3 | </w:t>
                                                                  </w:r>
                                                                </w:p>
                                                              </w:tc>
                                                            </w:tr>
                                                          </w:tbl>
                                                          <w:p w14:paraId="3C771C97" w14:textId="77777777" w:rsidR="00CB290A" w:rsidRDefault="00CB290A">
                                                            <w:pPr>
                                                              <w:spacing w:after="0" w:line="240" w:lineRule="auto"/>
                                                            </w:pPr>
                                                          </w:p>
                                                        </w:tc>
                                                        <w:tc>
                                                          <w:tcPr>
                                                            <w:tcW w:w="64" w:type="dxa"/>
                                                          </w:tcPr>
                                                          <w:p w14:paraId="4090AA5E" w14:textId="77777777" w:rsidR="00CB290A" w:rsidRDefault="00CB290A">
                                                            <w:pPr>
                                                              <w:pStyle w:val="EmptyCellLayoutStyle"/>
                                                              <w:spacing w:after="0" w:line="240" w:lineRule="auto"/>
                                                            </w:pPr>
                                                          </w:p>
                                                        </w:tc>
                                                      </w:tr>
                                                    </w:tbl>
                                                    <w:p w14:paraId="46C11D46" w14:textId="77777777" w:rsidR="00CB290A" w:rsidRDefault="00CB290A">
                                                      <w:pPr>
                                                        <w:spacing w:after="0" w:line="240" w:lineRule="auto"/>
                                                      </w:pPr>
                                                    </w:p>
                                                  </w:tc>
                                                </w:tr>
                                                <w:tr w:rsidR="00CB290A" w14:paraId="44AC79C0" w14:textId="77777777">
                                                  <w:trPr>
                                                    <w:trHeight w:val="693"/>
                                                  </w:trPr>
                                                  <w:tc>
                                                    <w:tcPr>
                                                      <w:tcW w:w="3065" w:type="dxa"/>
                                                      <w:tcBorders>
                                                        <w:top w:val="nil"/>
                                                        <w:left w:val="nil"/>
                                                        <w:bottom w:val="nil"/>
                                                        <w:right w:val="nil"/>
                                                      </w:tcBorders>
                                                      <w:tcMar>
                                                        <w:top w:w="39" w:type="dxa"/>
                                                        <w:left w:w="39" w:type="dxa"/>
                                                        <w:bottom w:w="39" w:type="dxa"/>
                                                        <w:right w:w="39" w:type="dxa"/>
                                                      </w:tcMar>
                                                    </w:tcPr>
                                                    <w:p w14:paraId="2D873D1A" w14:textId="77777777" w:rsidR="00CB290A" w:rsidRDefault="00CB290A">
                                                      <w:pPr>
                                                        <w:spacing w:after="0" w:line="240" w:lineRule="auto"/>
                                                      </w:pPr>
                                                    </w:p>
                                                  </w:tc>
                                                  <w:tc>
                                                    <w:tcPr>
                                                      <w:tcW w:w="3253" w:type="dxa"/>
                                                      <w:tcBorders>
                                                        <w:top w:val="nil"/>
                                                        <w:left w:val="nil"/>
                                                        <w:bottom w:val="nil"/>
                                                        <w:right w:val="nil"/>
                                                      </w:tcBorders>
                                                      <w:tcMar>
                                                        <w:top w:w="0" w:type="dxa"/>
                                                        <w:left w:w="99" w:type="dxa"/>
                                                        <w:bottom w:w="39" w:type="dxa"/>
                                                        <w:right w:w="39" w:type="dxa"/>
                                                      </w:tcMar>
                                                    </w:tcPr>
                                                    <w:p w14:paraId="383FCE36" w14:textId="77777777" w:rsidR="00CB290A" w:rsidRDefault="00826B19">
                                                      <w:pPr>
                                                        <w:spacing w:after="0" w:line="240" w:lineRule="auto"/>
                                                      </w:pPr>
                                                      <w:r>
                                                        <w:rPr>
                                                          <w:rFonts w:ascii="Arial" w:eastAsia="Arial" w:hAnsi="Arial"/>
                                                          <w:b/>
                                                          <w:color w:val="000000"/>
                                                          <w:sz w:val="16"/>
                                                        </w:rPr>
                                                        <w:t xml:space="preserve">Escalations: </w:t>
                                                      </w:r>
                                                      <w:r>
                                                        <w:rPr>
                                                          <w:rFonts w:ascii="Arial" w:eastAsia="Arial" w:hAnsi="Arial"/>
                                                          <w:color w:val="000000"/>
                                                          <w:sz w:val="16"/>
                                                        </w:rPr>
                                                        <w:t>None</w:t>
                                                      </w: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
                                                        <w:gridCol w:w="668"/>
                                                        <w:gridCol w:w="10"/>
                                                        <w:gridCol w:w="60"/>
                                                        <w:gridCol w:w="176"/>
                                                        <w:gridCol w:w="1723"/>
                                                        <w:gridCol w:w="48"/>
                                                        <w:gridCol w:w="16"/>
                                                      </w:tblGrid>
                                                      <w:tr w:rsidR="002570BD" w14:paraId="0C08370D" w14:textId="77777777" w:rsidTr="002570BD">
                                                        <w:trPr>
                                                          <w:trHeight w:val="15"/>
                                                        </w:trPr>
                                                        <w:tc>
                                                          <w:tcPr>
                                                            <w:tcW w:w="6" w:type="dxa"/>
                                                          </w:tcPr>
                                                          <w:p w14:paraId="02D6B733" w14:textId="77777777" w:rsidR="00CB290A" w:rsidRDefault="00CB290A">
                                                            <w:pPr>
                                                              <w:pStyle w:val="EmptyCellLayoutStyle"/>
                                                              <w:spacing w:after="0" w:line="240" w:lineRule="auto"/>
                                                            </w:pPr>
                                                          </w:p>
                                                        </w:tc>
                                                        <w:tc>
                                                          <w:tcPr>
                                                            <w:tcW w:w="668" w:type="dxa"/>
                                                          </w:tcPr>
                                                          <w:p w14:paraId="023EE13E" w14:textId="77777777" w:rsidR="00CB290A" w:rsidRDefault="00CB290A">
                                                            <w:pPr>
                                                              <w:pStyle w:val="EmptyCellLayoutStyle"/>
                                                              <w:spacing w:after="0" w:line="240" w:lineRule="auto"/>
                                                            </w:pPr>
                                                          </w:p>
                                                        </w:tc>
                                                        <w:tc>
                                                          <w:tcPr>
                                                            <w:tcW w:w="10" w:type="dxa"/>
                                                          </w:tcPr>
                                                          <w:p w14:paraId="4153C677" w14:textId="77777777" w:rsidR="00CB290A" w:rsidRDefault="00CB290A">
                                                            <w:pPr>
                                                              <w:pStyle w:val="EmptyCellLayoutStyle"/>
                                                              <w:spacing w:after="0" w:line="240" w:lineRule="auto"/>
                                                            </w:pPr>
                                                          </w:p>
                                                        </w:tc>
                                                        <w:tc>
                                                          <w:tcPr>
                                                            <w:tcW w:w="60" w:type="dxa"/>
                                                          </w:tcPr>
                                                          <w:p w14:paraId="45F1A3E2" w14:textId="77777777" w:rsidR="00CB290A" w:rsidRDefault="00CB290A">
                                                            <w:pPr>
                                                              <w:pStyle w:val="EmptyCellLayoutStyle"/>
                                                              <w:spacing w:after="0" w:line="240" w:lineRule="auto"/>
                                                            </w:pPr>
                                                          </w:p>
                                                        </w:tc>
                                                        <w:tc>
                                                          <w:tcPr>
                                                            <w:tcW w:w="176" w:type="dxa"/>
                                                            <w:gridSpan w:val="2"/>
                                                            <w:vMerge w:val="restart"/>
                                                          </w:tcPr>
                                                          <w:tbl>
                                                            <w:tblPr>
                                                              <w:tblW w:w="0" w:type="auto"/>
                                                              <w:tblCellMar>
                                                                <w:left w:w="0" w:type="dxa"/>
                                                                <w:right w:w="0" w:type="dxa"/>
                                                              </w:tblCellMar>
                                                              <w:tblLook w:val="0000" w:firstRow="0" w:lastRow="0" w:firstColumn="0" w:lastColumn="0" w:noHBand="0" w:noVBand="0"/>
                                                            </w:tblPr>
                                                            <w:tblGrid>
                                                              <w:gridCol w:w="1899"/>
                                                            </w:tblGrid>
                                                            <w:tr w:rsidR="00CB290A" w14:paraId="580FDD76" w14:textId="77777777">
                                                              <w:tc>
                                                                <w:tcPr>
                                                                  <w:tcW w:w="1899" w:type="dxa"/>
                                                                  <w:tcBorders>
                                                                    <w:top w:val="nil"/>
                                                                    <w:left w:val="nil"/>
                                                                    <w:bottom w:val="nil"/>
                                                                    <w:right w:val="nil"/>
                                                                  </w:tcBorders>
                                                                  <w:tcMar>
                                                                    <w:top w:w="0" w:type="dxa"/>
                                                                    <w:left w:w="0" w:type="dxa"/>
                                                                    <w:bottom w:w="0" w:type="dxa"/>
                                                                    <w:right w:w="39" w:type="dxa"/>
                                                                  </w:tcMar>
                                                                </w:tcPr>
                                                                <w:p w14:paraId="6228F36F" w14:textId="77777777" w:rsidR="00CB290A" w:rsidRDefault="00CB290A">
                                                                  <w:pPr>
                                                                    <w:spacing w:after="0" w:line="240" w:lineRule="auto"/>
                                                                  </w:pPr>
                                                                </w:p>
                                                              </w:tc>
                                                            </w:tr>
                                                          </w:tbl>
                                                          <w:p w14:paraId="73AFE689" w14:textId="77777777" w:rsidR="00CB290A" w:rsidRDefault="00CB290A">
                                                            <w:pPr>
                                                              <w:spacing w:after="0" w:line="240" w:lineRule="auto"/>
                                                            </w:pPr>
                                                          </w:p>
                                                        </w:tc>
                                                        <w:tc>
                                                          <w:tcPr>
                                                            <w:tcW w:w="48" w:type="dxa"/>
                                                          </w:tcPr>
                                                          <w:p w14:paraId="3834D298" w14:textId="77777777" w:rsidR="00CB290A" w:rsidRDefault="00CB290A">
                                                            <w:pPr>
                                                              <w:pStyle w:val="EmptyCellLayoutStyle"/>
                                                              <w:spacing w:after="0" w:line="240" w:lineRule="auto"/>
                                                            </w:pPr>
                                                          </w:p>
                                                        </w:tc>
                                                        <w:tc>
                                                          <w:tcPr>
                                                            <w:tcW w:w="16" w:type="dxa"/>
                                                          </w:tcPr>
                                                          <w:p w14:paraId="5D7FD481" w14:textId="77777777" w:rsidR="00CB290A" w:rsidRDefault="00CB290A">
                                                            <w:pPr>
                                                              <w:pStyle w:val="EmptyCellLayoutStyle"/>
                                                              <w:spacing w:after="0" w:line="240" w:lineRule="auto"/>
                                                            </w:pPr>
                                                          </w:p>
                                                        </w:tc>
                                                      </w:tr>
                                                      <w:tr w:rsidR="002570BD" w14:paraId="303EC3B4" w14:textId="77777777" w:rsidTr="002570BD">
                                                        <w:trPr>
                                                          <w:trHeight w:val="200"/>
                                                        </w:trPr>
                                                        <w:tc>
                                                          <w:tcPr>
                                                            <w:tcW w:w="6" w:type="dxa"/>
                                                            <w:gridSpan w:val="3"/>
                                                            <w:vMerge w:val="restart"/>
                                                          </w:tcPr>
                                                          <w:tbl>
                                                            <w:tblPr>
                                                              <w:tblW w:w="0" w:type="auto"/>
                                                              <w:tblCellMar>
                                                                <w:left w:w="0" w:type="dxa"/>
                                                                <w:right w:w="0" w:type="dxa"/>
                                                              </w:tblCellMar>
                                                              <w:tblLook w:val="0000" w:firstRow="0" w:lastRow="0" w:firstColumn="0" w:lastColumn="0" w:noHBand="0" w:noVBand="0"/>
                                                            </w:tblPr>
                                                            <w:tblGrid>
                                                              <w:gridCol w:w="684"/>
                                                            </w:tblGrid>
                                                            <w:tr w:rsidR="00CB290A" w14:paraId="29F33DDD" w14:textId="77777777">
                                                              <w:trPr>
                                                                <w:trHeight w:val="216"/>
                                                              </w:trPr>
                                                              <w:tc>
                                                                <w:tcPr>
                                                                  <w:tcW w:w="685" w:type="dxa"/>
                                                                  <w:tcBorders>
                                                                    <w:top w:val="nil"/>
                                                                    <w:left w:val="nil"/>
                                                                    <w:bottom w:val="nil"/>
                                                                    <w:right w:val="nil"/>
                                                                  </w:tcBorders>
                                                                  <w:tcMar>
                                                                    <w:top w:w="0" w:type="dxa"/>
                                                                    <w:left w:w="64" w:type="dxa"/>
                                                                    <w:bottom w:w="0" w:type="dxa"/>
                                                                    <w:right w:w="0" w:type="dxa"/>
                                                                  </w:tcMar>
                                                                </w:tcPr>
                                                                <w:p w14:paraId="3234AD90" w14:textId="77777777" w:rsidR="00CB290A" w:rsidRDefault="00826B19">
                                                                  <w:pPr>
                                                                    <w:spacing w:after="0" w:line="240" w:lineRule="auto"/>
                                                                  </w:pPr>
                                                                  <w:r>
                                                                    <w:rPr>
                                                                      <w:rFonts w:ascii="Arial" w:eastAsia="Arial" w:hAnsi="Arial"/>
                                                                      <w:b/>
                                                                      <w:color w:val="000000"/>
                                                                      <w:sz w:val="16"/>
                                                                    </w:rPr>
                                                                    <w:t>Power:</w:t>
                                                                  </w:r>
                                                                </w:p>
                                                              </w:tc>
                                                            </w:tr>
                                                          </w:tbl>
                                                          <w:p w14:paraId="739904E0" w14:textId="77777777" w:rsidR="00CB290A" w:rsidRDefault="00CB290A">
                                                            <w:pPr>
                                                              <w:spacing w:after="0" w:line="240" w:lineRule="auto"/>
                                                            </w:pPr>
                                                          </w:p>
                                                        </w:tc>
                                                        <w:tc>
                                                          <w:tcPr>
                                                            <w:tcW w:w="60" w:type="dxa"/>
                                                          </w:tcPr>
                                                          <w:p w14:paraId="2C0CA4A8" w14:textId="77777777" w:rsidR="00CB290A" w:rsidRDefault="00CB290A">
                                                            <w:pPr>
                                                              <w:pStyle w:val="EmptyCellLayoutStyle"/>
                                                              <w:spacing w:after="0" w:line="240" w:lineRule="auto"/>
                                                            </w:pPr>
                                                          </w:p>
                                                        </w:tc>
                                                        <w:tc>
                                                          <w:tcPr>
                                                            <w:tcW w:w="176" w:type="dxa"/>
                                                            <w:gridSpan w:val="2"/>
                                                            <w:vMerge/>
                                                          </w:tcPr>
                                                          <w:p w14:paraId="7C157999" w14:textId="77777777" w:rsidR="00CB290A" w:rsidRDefault="00CB290A">
                                                            <w:pPr>
                                                              <w:pStyle w:val="EmptyCellLayoutStyle"/>
                                                              <w:spacing w:after="0" w:line="240" w:lineRule="auto"/>
                                                            </w:pPr>
                                                          </w:p>
                                                        </w:tc>
                                                        <w:tc>
                                                          <w:tcPr>
                                                            <w:tcW w:w="48" w:type="dxa"/>
                                                          </w:tcPr>
                                                          <w:p w14:paraId="5B6321A8" w14:textId="77777777" w:rsidR="00CB290A" w:rsidRDefault="00CB290A">
                                                            <w:pPr>
                                                              <w:pStyle w:val="EmptyCellLayoutStyle"/>
                                                              <w:spacing w:after="0" w:line="240" w:lineRule="auto"/>
                                                            </w:pPr>
                                                          </w:p>
                                                        </w:tc>
                                                        <w:tc>
                                                          <w:tcPr>
                                                            <w:tcW w:w="16" w:type="dxa"/>
                                                          </w:tcPr>
                                                          <w:p w14:paraId="050F1FAC" w14:textId="77777777" w:rsidR="00CB290A" w:rsidRDefault="00CB290A">
                                                            <w:pPr>
                                                              <w:pStyle w:val="EmptyCellLayoutStyle"/>
                                                              <w:spacing w:after="0" w:line="240" w:lineRule="auto"/>
                                                            </w:pPr>
                                                          </w:p>
                                                        </w:tc>
                                                      </w:tr>
                                                      <w:tr w:rsidR="002570BD" w14:paraId="305F4BE3" w14:textId="77777777" w:rsidTr="002570BD">
                                                        <w:trPr>
                                                          <w:trHeight w:val="15"/>
                                                        </w:trPr>
                                                        <w:tc>
                                                          <w:tcPr>
                                                            <w:tcW w:w="6" w:type="dxa"/>
                                                            <w:gridSpan w:val="3"/>
                                                            <w:vMerge/>
                                                          </w:tcPr>
                                                          <w:p w14:paraId="72E6AF66" w14:textId="77777777" w:rsidR="00CB290A" w:rsidRDefault="00CB290A">
                                                            <w:pPr>
                                                              <w:pStyle w:val="EmptyCellLayoutStyle"/>
                                                              <w:spacing w:after="0" w:line="240" w:lineRule="auto"/>
                                                            </w:pPr>
                                                          </w:p>
                                                        </w:tc>
                                                        <w:tc>
                                                          <w:tcPr>
                                                            <w:tcW w:w="60" w:type="dxa"/>
                                                          </w:tcPr>
                                                          <w:p w14:paraId="3FE2249D" w14:textId="77777777" w:rsidR="00CB290A" w:rsidRDefault="00CB290A">
                                                            <w:pPr>
                                                              <w:pStyle w:val="EmptyCellLayoutStyle"/>
                                                              <w:spacing w:after="0" w:line="240" w:lineRule="auto"/>
                                                            </w:pPr>
                                                          </w:p>
                                                        </w:tc>
                                                        <w:tc>
                                                          <w:tcPr>
                                                            <w:tcW w:w="176" w:type="dxa"/>
                                                          </w:tcPr>
                                                          <w:p w14:paraId="61A37C37" w14:textId="77777777" w:rsidR="00CB290A" w:rsidRDefault="00CB290A">
                                                            <w:pPr>
                                                              <w:pStyle w:val="EmptyCellLayoutStyle"/>
                                                              <w:spacing w:after="0" w:line="240" w:lineRule="auto"/>
                                                            </w:pPr>
                                                          </w:p>
                                                        </w:tc>
                                                        <w:tc>
                                                          <w:tcPr>
                                                            <w:tcW w:w="1723" w:type="dxa"/>
                                                          </w:tcPr>
                                                          <w:p w14:paraId="57E13A5F" w14:textId="77777777" w:rsidR="00CB290A" w:rsidRDefault="00CB290A">
                                                            <w:pPr>
                                                              <w:pStyle w:val="EmptyCellLayoutStyle"/>
                                                              <w:spacing w:after="0" w:line="240" w:lineRule="auto"/>
                                                            </w:pPr>
                                                          </w:p>
                                                        </w:tc>
                                                        <w:tc>
                                                          <w:tcPr>
                                                            <w:tcW w:w="48" w:type="dxa"/>
                                                          </w:tcPr>
                                                          <w:p w14:paraId="76893A08" w14:textId="77777777" w:rsidR="00CB290A" w:rsidRDefault="00CB290A">
                                                            <w:pPr>
                                                              <w:pStyle w:val="EmptyCellLayoutStyle"/>
                                                              <w:spacing w:after="0" w:line="240" w:lineRule="auto"/>
                                                            </w:pPr>
                                                          </w:p>
                                                        </w:tc>
                                                        <w:tc>
                                                          <w:tcPr>
                                                            <w:tcW w:w="16" w:type="dxa"/>
                                                          </w:tcPr>
                                                          <w:p w14:paraId="098437DA" w14:textId="77777777" w:rsidR="00CB290A" w:rsidRDefault="00CB290A">
                                                            <w:pPr>
                                                              <w:pStyle w:val="EmptyCellLayoutStyle"/>
                                                              <w:spacing w:after="0" w:line="240" w:lineRule="auto"/>
                                                            </w:pPr>
                                                          </w:p>
                                                        </w:tc>
                                                      </w:tr>
                                                      <w:tr w:rsidR="00CB290A" w14:paraId="0B544630" w14:textId="77777777">
                                                        <w:trPr>
                                                          <w:trHeight w:val="48"/>
                                                        </w:trPr>
                                                        <w:tc>
                                                          <w:tcPr>
                                                            <w:tcW w:w="6" w:type="dxa"/>
                                                          </w:tcPr>
                                                          <w:p w14:paraId="52EF04F4" w14:textId="77777777" w:rsidR="00CB290A" w:rsidRDefault="00CB290A">
                                                            <w:pPr>
                                                              <w:pStyle w:val="EmptyCellLayoutStyle"/>
                                                              <w:spacing w:after="0" w:line="240" w:lineRule="auto"/>
                                                            </w:pPr>
                                                          </w:p>
                                                        </w:tc>
                                                        <w:tc>
                                                          <w:tcPr>
                                                            <w:tcW w:w="668" w:type="dxa"/>
                                                          </w:tcPr>
                                                          <w:p w14:paraId="369DD50A" w14:textId="77777777" w:rsidR="00CB290A" w:rsidRDefault="00CB290A">
                                                            <w:pPr>
                                                              <w:pStyle w:val="EmptyCellLayoutStyle"/>
                                                              <w:spacing w:after="0" w:line="240" w:lineRule="auto"/>
                                                            </w:pPr>
                                                          </w:p>
                                                        </w:tc>
                                                        <w:tc>
                                                          <w:tcPr>
                                                            <w:tcW w:w="10" w:type="dxa"/>
                                                          </w:tcPr>
                                                          <w:p w14:paraId="6002B6A6" w14:textId="77777777" w:rsidR="00CB290A" w:rsidRDefault="00CB290A">
                                                            <w:pPr>
                                                              <w:pStyle w:val="EmptyCellLayoutStyle"/>
                                                              <w:spacing w:after="0" w:line="240" w:lineRule="auto"/>
                                                            </w:pPr>
                                                          </w:p>
                                                        </w:tc>
                                                        <w:tc>
                                                          <w:tcPr>
                                                            <w:tcW w:w="60" w:type="dxa"/>
                                                          </w:tcPr>
                                                          <w:p w14:paraId="6325EC39" w14:textId="77777777" w:rsidR="00CB290A" w:rsidRDefault="00CB290A">
                                                            <w:pPr>
                                                              <w:pStyle w:val="EmptyCellLayoutStyle"/>
                                                              <w:spacing w:after="0" w:line="240" w:lineRule="auto"/>
                                                            </w:pPr>
                                                          </w:p>
                                                        </w:tc>
                                                        <w:tc>
                                                          <w:tcPr>
                                                            <w:tcW w:w="176" w:type="dxa"/>
                                                          </w:tcPr>
                                                          <w:p w14:paraId="40E43274" w14:textId="77777777" w:rsidR="00CB290A" w:rsidRDefault="00CB290A">
                                                            <w:pPr>
                                                              <w:pStyle w:val="EmptyCellLayoutStyle"/>
                                                              <w:spacing w:after="0" w:line="240" w:lineRule="auto"/>
                                                            </w:pPr>
                                                          </w:p>
                                                        </w:tc>
                                                        <w:tc>
                                                          <w:tcPr>
                                                            <w:tcW w:w="1723" w:type="dxa"/>
                                                          </w:tcPr>
                                                          <w:p w14:paraId="0D706DA0" w14:textId="77777777" w:rsidR="00CB290A" w:rsidRDefault="00CB290A">
                                                            <w:pPr>
                                                              <w:pStyle w:val="EmptyCellLayoutStyle"/>
                                                              <w:spacing w:after="0" w:line="240" w:lineRule="auto"/>
                                                            </w:pPr>
                                                          </w:p>
                                                        </w:tc>
                                                        <w:tc>
                                                          <w:tcPr>
                                                            <w:tcW w:w="48" w:type="dxa"/>
                                                          </w:tcPr>
                                                          <w:p w14:paraId="2D2A52AA" w14:textId="77777777" w:rsidR="00CB290A" w:rsidRDefault="00CB290A">
                                                            <w:pPr>
                                                              <w:pStyle w:val="EmptyCellLayoutStyle"/>
                                                              <w:spacing w:after="0" w:line="240" w:lineRule="auto"/>
                                                            </w:pPr>
                                                          </w:p>
                                                        </w:tc>
                                                        <w:tc>
                                                          <w:tcPr>
                                                            <w:tcW w:w="16" w:type="dxa"/>
                                                          </w:tcPr>
                                                          <w:p w14:paraId="4BB21ECC" w14:textId="77777777" w:rsidR="00CB290A" w:rsidRDefault="00CB290A">
                                                            <w:pPr>
                                                              <w:pStyle w:val="EmptyCellLayoutStyle"/>
                                                              <w:spacing w:after="0" w:line="240" w:lineRule="auto"/>
                                                            </w:pPr>
                                                          </w:p>
                                                        </w:tc>
                                                      </w:tr>
                                                      <w:tr w:rsidR="002570BD" w14:paraId="728B8D78" w14:textId="77777777" w:rsidTr="002570BD">
                                                        <w:trPr>
                                                          <w:trHeight w:val="216"/>
                                                        </w:trPr>
                                                        <w:tc>
                                                          <w:tcPr>
                                                            <w:tcW w:w="6" w:type="dxa"/>
                                                          </w:tcPr>
                                                          <w:p w14:paraId="3B155D41" w14:textId="77777777" w:rsidR="00CB290A" w:rsidRDefault="00CB290A">
                                                            <w:pPr>
                                                              <w:pStyle w:val="EmptyCellLayoutStyle"/>
                                                              <w:spacing w:after="0" w:line="240" w:lineRule="auto"/>
                                                            </w:pPr>
                                                          </w:p>
                                                        </w:tc>
                                                        <w:tc>
                                                          <w:tcPr>
                                                            <w:tcW w:w="668" w:type="dxa"/>
                                                            <w:gridSpan w:val="4"/>
                                                          </w:tcPr>
                                                          <w:tbl>
                                                            <w:tblPr>
                                                              <w:tblW w:w="0" w:type="auto"/>
                                                              <w:tblCellMar>
                                                                <w:left w:w="0" w:type="dxa"/>
                                                                <w:right w:w="0" w:type="dxa"/>
                                                              </w:tblCellMar>
                                                              <w:tblLook w:val="0000" w:firstRow="0" w:lastRow="0" w:firstColumn="0" w:lastColumn="0" w:noHBand="0" w:noVBand="0"/>
                                                            </w:tblPr>
                                                            <w:tblGrid>
                                                              <w:gridCol w:w="914"/>
                                                            </w:tblGrid>
                                                            <w:tr w:rsidR="00CB290A" w14:paraId="58547D83" w14:textId="77777777">
                                                              <w:trPr>
                                                                <w:trHeight w:val="216"/>
                                                              </w:trPr>
                                                              <w:tc>
                                                                <w:tcPr>
                                                                  <w:tcW w:w="915" w:type="dxa"/>
                                                                  <w:tcBorders>
                                                                    <w:top w:val="nil"/>
                                                                    <w:left w:val="nil"/>
                                                                    <w:bottom w:val="nil"/>
                                                                    <w:right w:val="nil"/>
                                                                  </w:tcBorders>
                                                                  <w:tcMar>
                                                                    <w:top w:w="0" w:type="dxa"/>
                                                                    <w:left w:w="54" w:type="dxa"/>
                                                                    <w:bottom w:w="0" w:type="dxa"/>
                                                                    <w:right w:w="39" w:type="dxa"/>
                                                                  </w:tcMar>
                                                                </w:tcPr>
                                                                <w:p w14:paraId="3DA75AD5" w14:textId="77777777" w:rsidR="00CB290A" w:rsidRDefault="00826B19">
                                                                  <w:pPr>
                                                                    <w:spacing w:after="0" w:line="240" w:lineRule="auto"/>
                                                                  </w:pPr>
                                                                  <w:r>
                                                                    <w:rPr>
                                                                      <w:rFonts w:ascii="Arial" w:eastAsia="Arial" w:hAnsi="Arial"/>
                                                                      <w:b/>
                                                                      <w:color w:val="000000"/>
                                                                      <w:sz w:val="16"/>
                                                                    </w:rPr>
                                                                    <w:t>Sprinkler:</w:t>
                                                                  </w:r>
                                                                </w:p>
                                                              </w:tc>
                                                            </w:tr>
                                                          </w:tbl>
                                                          <w:p w14:paraId="3C5FE627"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5FD739B0" w14:textId="77777777">
                                                              <w:trPr>
                                                                <w:trHeight w:val="216"/>
                                                              </w:trPr>
                                                              <w:tc>
                                                                <w:tcPr>
                                                                  <w:tcW w:w="1723" w:type="dxa"/>
                                                                  <w:tcBorders>
                                                                    <w:top w:val="nil"/>
                                                                    <w:left w:val="nil"/>
                                                                    <w:bottom w:val="nil"/>
                                                                    <w:right w:val="nil"/>
                                                                  </w:tcBorders>
                                                                  <w:tcMar>
                                                                    <w:top w:w="0" w:type="dxa"/>
                                                                    <w:left w:w="0" w:type="dxa"/>
                                                                    <w:bottom w:w="0" w:type="dxa"/>
                                                                    <w:right w:w="39" w:type="dxa"/>
                                                                  </w:tcMar>
                                                                </w:tcPr>
                                                                <w:p w14:paraId="2CB967FE" w14:textId="77777777" w:rsidR="00CB290A" w:rsidRDefault="00826B19">
                                                                  <w:pPr>
                                                                    <w:spacing w:after="0" w:line="240" w:lineRule="auto"/>
                                                                    <w:jc w:val="right"/>
                                                                  </w:pPr>
                                                                  <w:r>
                                                                    <w:rPr>
                                                                      <w:rFonts w:ascii="Arial" w:eastAsia="Arial" w:hAnsi="Arial"/>
                                                                      <w:color w:val="000000"/>
                                                                      <w:sz w:val="16"/>
                                                                    </w:rPr>
                                                                    <w:t>Wet</w:t>
                                                                  </w:r>
                                                                </w:p>
                                                              </w:tc>
                                                            </w:tr>
                                                          </w:tbl>
                                                          <w:p w14:paraId="5ECCFA8A" w14:textId="77777777" w:rsidR="00CB290A" w:rsidRDefault="00CB290A">
                                                            <w:pPr>
                                                              <w:spacing w:after="0" w:line="240" w:lineRule="auto"/>
                                                            </w:pPr>
                                                          </w:p>
                                                        </w:tc>
                                                        <w:tc>
                                                          <w:tcPr>
                                                            <w:tcW w:w="48" w:type="dxa"/>
                                                          </w:tcPr>
                                                          <w:p w14:paraId="78B465A8" w14:textId="77777777" w:rsidR="00CB290A" w:rsidRDefault="00CB290A">
                                                            <w:pPr>
                                                              <w:pStyle w:val="EmptyCellLayoutStyle"/>
                                                              <w:spacing w:after="0" w:line="240" w:lineRule="auto"/>
                                                            </w:pPr>
                                                          </w:p>
                                                        </w:tc>
                                                        <w:tc>
                                                          <w:tcPr>
                                                            <w:tcW w:w="16" w:type="dxa"/>
                                                          </w:tcPr>
                                                          <w:p w14:paraId="3BACE2F4" w14:textId="77777777" w:rsidR="00CB290A" w:rsidRDefault="00CB290A">
                                                            <w:pPr>
                                                              <w:pStyle w:val="EmptyCellLayoutStyle"/>
                                                              <w:spacing w:after="0" w:line="240" w:lineRule="auto"/>
                                                            </w:pPr>
                                                          </w:p>
                                                        </w:tc>
                                                      </w:tr>
                                                      <w:tr w:rsidR="00CB290A" w14:paraId="43ABFFC9" w14:textId="77777777">
                                                        <w:trPr>
                                                          <w:trHeight w:val="60"/>
                                                        </w:trPr>
                                                        <w:tc>
                                                          <w:tcPr>
                                                            <w:tcW w:w="6" w:type="dxa"/>
                                                          </w:tcPr>
                                                          <w:p w14:paraId="6EBF24D5" w14:textId="77777777" w:rsidR="00CB290A" w:rsidRDefault="00CB290A">
                                                            <w:pPr>
                                                              <w:pStyle w:val="EmptyCellLayoutStyle"/>
                                                              <w:spacing w:after="0" w:line="240" w:lineRule="auto"/>
                                                            </w:pPr>
                                                          </w:p>
                                                        </w:tc>
                                                        <w:tc>
                                                          <w:tcPr>
                                                            <w:tcW w:w="668" w:type="dxa"/>
                                                          </w:tcPr>
                                                          <w:p w14:paraId="35F5037A" w14:textId="77777777" w:rsidR="00CB290A" w:rsidRDefault="00CB290A">
                                                            <w:pPr>
                                                              <w:pStyle w:val="EmptyCellLayoutStyle"/>
                                                              <w:spacing w:after="0" w:line="240" w:lineRule="auto"/>
                                                            </w:pPr>
                                                          </w:p>
                                                        </w:tc>
                                                        <w:tc>
                                                          <w:tcPr>
                                                            <w:tcW w:w="10" w:type="dxa"/>
                                                          </w:tcPr>
                                                          <w:p w14:paraId="13934227" w14:textId="77777777" w:rsidR="00CB290A" w:rsidRDefault="00CB290A">
                                                            <w:pPr>
                                                              <w:pStyle w:val="EmptyCellLayoutStyle"/>
                                                              <w:spacing w:after="0" w:line="240" w:lineRule="auto"/>
                                                            </w:pPr>
                                                          </w:p>
                                                        </w:tc>
                                                        <w:tc>
                                                          <w:tcPr>
                                                            <w:tcW w:w="60" w:type="dxa"/>
                                                          </w:tcPr>
                                                          <w:p w14:paraId="135D9C0D" w14:textId="77777777" w:rsidR="00CB290A" w:rsidRDefault="00CB290A">
                                                            <w:pPr>
                                                              <w:pStyle w:val="EmptyCellLayoutStyle"/>
                                                              <w:spacing w:after="0" w:line="240" w:lineRule="auto"/>
                                                            </w:pPr>
                                                          </w:p>
                                                        </w:tc>
                                                        <w:tc>
                                                          <w:tcPr>
                                                            <w:tcW w:w="176" w:type="dxa"/>
                                                          </w:tcPr>
                                                          <w:p w14:paraId="093855F3" w14:textId="77777777" w:rsidR="00CB290A" w:rsidRDefault="00CB290A">
                                                            <w:pPr>
                                                              <w:pStyle w:val="EmptyCellLayoutStyle"/>
                                                              <w:spacing w:after="0" w:line="240" w:lineRule="auto"/>
                                                            </w:pPr>
                                                          </w:p>
                                                        </w:tc>
                                                        <w:tc>
                                                          <w:tcPr>
                                                            <w:tcW w:w="1723" w:type="dxa"/>
                                                          </w:tcPr>
                                                          <w:p w14:paraId="5145F9BB" w14:textId="77777777" w:rsidR="00CB290A" w:rsidRDefault="00CB290A">
                                                            <w:pPr>
                                                              <w:pStyle w:val="EmptyCellLayoutStyle"/>
                                                              <w:spacing w:after="0" w:line="240" w:lineRule="auto"/>
                                                            </w:pPr>
                                                          </w:p>
                                                        </w:tc>
                                                        <w:tc>
                                                          <w:tcPr>
                                                            <w:tcW w:w="48" w:type="dxa"/>
                                                          </w:tcPr>
                                                          <w:p w14:paraId="048A6C74" w14:textId="77777777" w:rsidR="00CB290A" w:rsidRDefault="00CB290A">
                                                            <w:pPr>
                                                              <w:pStyle w:val="EmptyCellLayoutStyle"/>
                                                              <w:spacing w:after="0" w:line="240" w:lineRule="auto"/>
                                                            </w:pPr>
                                                          </w:p>
                                                        </w:tc>
                                                        <w:tc>
                                                          <w:tcPr>
                                                            <w:tcW w:w="16" w:type="dxa"/>
                                                          </w:tcPr>
                                                          <w:p w14:paraId="4D6F58BC" w14:textId="77777777" w:rsidR="00CB290A" w:rsidRDefault="00CB290A">
                                                            <w:pPr>
                                                              <w:pStyle w:val="EmptyCellLayoutStyle"/>
                                                              <w:spacing w:after="0" w:line="240" w:lineRule="auto"/>
                                                            </w:pPr>
                                                          </w:p>
                                                        </w:tc>
                                                      </w:tr>
                                                      <w:tr w:rsidR="002570BD" w14:paraId="79C9EDF0" w14:textId="77777777" w:rsidTr="002570BD">
                                                        <w:trPr>
                                                          <w:trHeight w:val="216"/>
                                                        </w:trPr>
                                                        <w:tc>
                                                          <w:tcPr>
                                                            <w:tcW w:w="6" w:type="dxa"/>
                                                          </w:tcPr>
                                                          <w:p w14:paraId="3880938B" w14:textId="77777777" w:rsidR="00CB290A" w:rsidRDefault="00CB290A">
                                                            <w:pPr>
                                                              <w:pStyle w:val="EmptyCellLayoutStyle"/>
                                                              <w:spacing w:after="0" w:line="240" w:lineRule="auto"/>
                                                            </w:pPr>
                                                          </w:p>
                                                        </w:tc>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6A7C6EBE" w14:textId="77777777">
                                                              <w:trPr>
                                                                <w:trHeight w:val="216"/>
                                                              </w:trPr>
                                                              <w:tc>
                                                                <w:tcPr>
                                                                  <w:tcW w:w="668" w:type="dxa"/>
                                                                  <w:tcBorders>
                                                                    <w:top w:val="nil"/>
                                                                    <w:left w:val="nil"/>
                                                                    <w:bottom w:val="nil"/>
                                                                    <w:right w:val="nil"/>
                                                                  </w:tcBorders>
                                                                  <w:tcMar>
                                                                    <w:top w:w="0" w:type="dxa"/>
                                                                    <w:left w:w="59" w:type="dxa"/>
                                                                    <w:bottom w:w="0" w:type="dxa"/>
                                                                    <w:right w:w="39" w:type="dxa"/>
                                                                  </w:tcMar>
                                                                </w:tcPr>
                                                                <w:p w14:paraId="37A906F3" w14:textId="77777777" w:rsidR="00CB290A" w:rsidRDefault="00826B19">
                                                                  <w:pPr>
                                                                    <w:spacing w:after="0" w:line="240" w:lineRule="auto"/>
                                                                  </w:pPr>
                                                                  <w:r>
                                                                    <w:rPr>
                                                                      <w:rFonts w:ascii="Arial" w:eastAsia="Arial" w:hAnsi="Arial"/>
                                                                      <w:b/>
                                                                      <w:color w:val="000000"/>
                                                                      <w:sz w:val="16"/>
                                                                    </w:rPr>
                                                                    <w:t>Rail:</w:t>
                                                                  </w:r>
                                                                </w:p>
                                                              </w:tc>
                                                            </w:tr>
                                                          </w:tbl>
                                                          <w:p w14:paraId="42B16064" w14:textId="77777777" w:rsidR="00CB290A" w:rsidRDefault="00CB290A">
                                                            <w:pPr>
                                                              <w:spacing w:after="0" w:line="240" w:lineRule="auto"/>
                                                            </w:pPr>
                                                          </w:p>
                                                        </w:tc>
                                                        <w:tc>
                                                          <w:tcPr>
                                                            <w:tcW w:w="10" w:type="dxa"/>
                                                            <w:gridSpan w:val="5"/>
                                                          </w:tcPr>
                                                          <w:tbl>
                                                            <w:tblPr>
                                                              <w:tblW w:w="0" w:type="auto"/>
                                                              <w:tblCellMar>
                                                                <w:left w:w="0" w:type="dxa"/>
                                                                <w:right w:w="0" w:type="dxa"/>
                                                              </w:tblCellMar>
                                                              <w:tblLook w:val="0000" w:firstRow="0" w:lastRow="0" w:firstColumn="0" w:lastColumn="0" w:noHBand="0" w:noVBand="0"/>
                                                            </w:tblPr>
                                                            <w:tblGrid>
                                                              <w:gridCol w:w="2017"/>
                                                            </w:tblGrid>
                                                            <w:tr w:rsidR="00CB290A" w14:paraId="0612CD11" w14:textId="77777777">
                                                              <w:trPr>
                                                                <w:trHeight w:val="216"/>
                                                              </w:trPr>
                                                              <w:tc>
                                                                <w:tcPr>
                                                                  <w:tcW w:w="2017" w:type="dxa"/>
                                                                  <w:tcBorders>
                                                                    <w:top w:val="nil"/>
                                                                    <w:left w:val="nil"/>
                                                                    <w:bottom w:val="nil"/>
                                                                    <w:right w:val="nil"/>
                                                                  </w:tcBorders>
                                                                  <w:tcMar>
                                                                    <w:top w:w="0" w:type="dxa"/>
                                                                    <w:left w:w="0" w:type="dxa"/>
                                                                    <w:bottom w:w="0" w:type="dxa"/>
                                                                    <w:right w:w="39" w:type="dxa"/>
                                                                  </w:tcMar>
                                                                </w:tcPr>
                                                                <w:p w14:paraId="29CBAF5A" w14:textId="77777777" w:rsidR="00CB290A" w:rsidRDefault="00CB290A">
                                                                  <w:pPr>
                                                                    <w:spacing w:after="0" w:line="240" w:lineRule="auto"/>
                                                                  </w:pPr>
                                                                </w:p>
                                                              </w:tc>
                                                            </w:tr>
                                                          </w:tbl>
                                                          <w:p w14:paraId="1A51AF96" w14:textId="77777777" w:rsidR="00CB290A" w:rsidRDefault="00CB290A">
                                                            <w:pPr>
                                                              <w:spacing w:after="0" w:line="240" w:lineRule="auto"/>
                                                            </w:pPr>
                                                          </w:p>
                                                        </w:tc>
                                                        <w:tc>
                                                          <w:tcPr>
                                                            <w:tcW w:w="16" w:type="dxa"/>
                                                          </w:tcPr>
                                                          <w:p w14:paraId="6ECAEBEE" w14:textId="77777777" w:rsidR="00CB290A" w:rsidRDefault="00CB290A">
                                                            <w:pPr>
                                                              <w:pStyle w:val="EmptyCellLayoutStyle"/>
                                                              <w:spacing w:after="0" w:line="240" w:lineRule="auto"/>
                                                            </w:pPr>
                                                          </w:p>
                                                        </w:tc>
                                                      </w:tr>
                                                    </w:tbl>
                                                    <w:p w14:paraId="52BA005B" w14:textId="77777777" w:rsidR="00CB290A" w:rsidRDefault="00CB290A">
                                                      <w:pPr>
                                                        <w:spacing w:after="0" w:line="240" w:lineRule="auto"/>
                                                      </w:pPr>
                                                    </w:p>
                                                  </w:tc>
                                                </w:tr>
                                                <w:tr w:rsidR="002570BD" w14:paraId="20C37AFA" w14:textId="77777777" w:rsidTr="002570BD">
                                                  <w:trPr>
                                                    <w:trHeight w:val="216"/>
                                                  </w:trPr>
                                                  <w:tc>
                                                    <w:tcPr>
                                                      <w:tcW w:w="3065" w:type="dxa"/>
                                                      <w:gridSpan w:val="3"/>
                                                      <w:tcBorders>
                                                        <w:top w:val="nil"/>
                                                        <w:left w:val="nil"/>
                                                        <w:bottom w:val="nil"/>
                                                        <w:right w:val="nil"/>
                                                      </w:tcBorders>
                                                      <w:tcMar>
                                                        <w:top w:w="0" w:type="dxa"/>
                                                        <w:left w:w="0" w:type="dxa"/>
                                                        <w:bottom w:w="0" w:type="dxa"/>
                                                        <w:right w:w="0" w:type="dxa"/>
                                                      </w:tcMar>
                                                    </w:tcPr>
                                                    <w:p w14:paraId="27C79AA9" w14:textId="77777777" w:rsidR="00CB290A" w:rsidRDefault="00CB290A">
                                                      <w:pPr>
                                                        <w:spacing w:after="0" w:line="240" w:lineRule="auto"/>
                                                      </w:pPr>
                                                    </w:p>
                                                  </w:tc>
                                                </w:tr>
                                              </w:tbl>
                                              <w:p w14:paraId="065183DE" w14:textId="77777777" w:rsidR="00CB290A" w:rsidRDefault="00CB290A">
                                                <w:pPr>
                                                  <w:spacing w:after="0" w:line="240" w:lineRule="auto"/>
                                                </w:pPr>
                                              </w:p>
                                            </w:tc>
                                            <w:tc>
                                              <w:tcPr>
                                                <w:tcW w:w="3396" w:type="dxa"/>
                                                <w:tcBorders>
                                                  <w:top w:val="nil"/>
                                                  <w:left w:val="nil"/>
                                                  <w:bottom w:val="nil"/>
                                                  <w:right w:val="nil"/>
                                                </w:tcBorders>
                                                <w:tcMar>
                                                  <w:top w:w="0" w:type="dxa"/>
                                                  <w:left w:w="39" w:type="dxa"/>
                                                  <w:bottom w:w="0" w:type="dxa"/>
                                                  <w:right w:w="39" w:type="dxa"/>
                                                </w:tcMar>
                                              </w:tcPr>
                                              <w:p w14:paraId="003C9439" w14:textId="77777777" w:rsidR="00CB290A" w:rsidRDefault="00CB290A">
                                                <w:pPr>
                                                  <w:spacing w:after="0" w:line="240" w:lineRule="auto"/>
                                                </w:pPr>
                                              </w:p>
                                            </w:tc>
                                          </w:tr>
                                        </w:tbl>
                                        <w:p w14:paraId="6E9FAD90" w14:textId="77777777" w:rsidR="00CB290A" w:rsidRDefault="00CB290A">
                                          <w:pPr>
                                            <w:spacing w:after="0" w:line="240" w:lineRule="auto"/>
                                          </w:pPr>
                                        </w:p>
                                      </w:tc>
                                    </w:tr>
                                    <w:tr w:rsidR="00CB290A" w14:paraId="6F1CA19C" w14:textId="77777777">
                                      <w:trPr>
                                        <w:trHeight w:val="216"/>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8904"/>
                                            <w:gridCol w:w="3363"/>
                                          </w:tblGrid>
                                          <w:tr w:rsidR="00CB290A" w14:paraId="39F0E36B" w14:textId="77777777">
                                            <w:trPr>
                                              <w:trHeight w:val="216"/>
                                            </w:trPr>
                                            <w:tc>
                                              <w:tcPr>
                                                <w:tcW w:w="8904" w:type="dxa"/>
                                                <w:tcBorders>
                                                  <w:top w:val="nil"/>
                                                  <w:left w:val="nil"/>
                                                  <w:bottom w:val="nil"/>
                                                  <w:right w:val="nil"/>
                                                </w:tcBorders>
                                                <w:tcMar>
                                                  <w:top w:w="0" w:type="dxa"/>
                                                  <w:left w:w="0" w:type="dxa"/>
                                                  <w:bottom w:w="0" w:type="dxa"/>
                                                  <w:right w:w="0" w:type="dxa"/>
                                                </w:tcMar>
                                              </w:tcPr>
                                              <w:p w14:paraId="683C2415" w14:textId="77777777" w:rsidR="00CB290A" w:rsidRDefault="00CB290A">
                                                <w:pPr>
                                                  <w:spacing w:after="0" w:line="240" w:lineRule="auto"/>
                                                </w:pPr>
                                              </w:p>
                                            </w:tc>
                                            <w:tc>
                                              <w:tcPr>
                                                <w:tcW w:w="336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150"/>
                                                  <w:gridCol w:w="80"/>
                                                  <w:gridCol w:w="1098"/>
                                                  <w:gridCol w:w="34"/>
                                                </w:tblGrid>
                                                <w:tr w:rsidR="00CB290A" w14:paraId="35F5BAEE" w14:textId="77777777">
                                                  <w:trPr>
                                                    <w:trHeight w:val="216"/>
                                                  </w:trPr>
                                                  <w:tc>
                                                    <w:tcPr>
                                                      <w:tcW w:w="2150" w:type="dxa"/>
                                                    </w:tcPr>
                                                    <w:tbl>
                                                      <w:tblPr>
                                                        <w:tblW w:w="0" w:type="auto"/>
                                                        <w:tblCellMar>
                                                          <w:left w:w="0" w:type="dxa"/>
                                                          <w:right w:w="0" w:type="dxa"/>
                                                        </w:tblCellMar>
                                                        <w:tblLook w:val="0000" w:firstRow="0" w:lastRow="0" w:firstColumn="0" w:lastColumn="0" w:noHBand="0" w:noVBand="0"/>
                                                      </w:tblPr>
                                                      <w:tblGrid>
                                                        <w:gridCol w:w="2150"/>
                                                      </w:tblGrid>
                                                      <w:tr w:rsidR="00CB290A" w14:paraId="6C6913AC" w14:textId="77777777">
                                                        <w:trPr>
                                                          <w:trHeight w:hRule="exact" w:val="138"/>
                                                        </w:trPr>
                                                        <w:tc>
                                                          <w:tcPr>
                                                            <w:tcW w:w="2150" w:type="dxa"/>
                                                            <w:tcBorders>
                                                              <w:top w:val="nil"/>
                                                              <w:left w:val="nil"/>
                                                              <w:bottom w:val="nil"/>
                                                              <w:right w:val="nil"/>
                                                            </w:tcBorders>
                                                            <w:tcMar>
                                                              <w:top w:w="39" w:type="dxa"/>
                                                              <w:left w:w="0" w:type="dxa"/>
                                                              <w:bottom w:w="39" w:type="dxa"/>
                                                              <w:right w:w="39" w:type="dxa"/>
                                                            </w:tcMar>
                                                            <w:vAlign w:val="bottom"/>
                                                          </w:tcPr>
                                                          <w:p w14:paraId="66412659" w14:textId="77777777" w:rsidR="00CB290A" w:rsidRDefault="00826B19">
                                                            <w:pPr>
                                                              <w:spacing w:after="0" w:line="240" w:lineRule="auto"/>
                                                            </w:pPr>
                                                            <w:r>
                                                              <w:rPr>
                                                                <w:rFonts w:ascii="Arial" w:eastAsia="Arial" w:hAnsi="Arial"/>
                                                                <w:color w:val="000000"/>
                                                                <w:sz w:val="12"/>
                                                              </w:rPr>
                                                              <w:t>Source: Engage Deal</w:t>
                                                            </w:r>
                                                          </w:p>
                                                        </w:tc>
                                                      </w:tr>
                                                    </w:tbl>
                                                    <w:p w14:paraId="1624AA8B" w14:textId="77777777" w:rsidR="00CB290A" w:rsidRDefault="00CB290A">
                                                      <w:pPr>
                                                        <w:spacing w:after="0" w:line="240" w:lineRule="auto"/>
                                                      </w:pPr>
                                                    </w:p>
                                                  </w:tc>
                                                  <w:tc>
                                                    <w:tcPr>
                                                      <w:tcW w:w="80" w:type="dxa"/>
                                                    </w:tcPr>
                                                    <w:p w14:paraId="17AF501E" w14:textId="77777777" w:rsidR="00CB290A" w:rsidRDefault="00CB290A">
                                                      <w:pPr>
                                                        <w:pStyle w:val="EmptyCellLayoutStyle"/>
                                                        <w:spacing w:after="0" w:line="240" w:lineRule="auto"/>
                                                      </w:pPr>
                                                    </w:p>
                                                  </w:tc>
                                                  <w:tc>
                                                    <w:tcPr>
                                                      <w:tcW w:w="1098" w:type="dxa"/>
                                                    </w:tcPr>
                                                    <w:tbl>
                                                      <w:tblPr>
                                                        <w:tblW w:w="0" w:type="auto"/>
                                                        <w:tblCellMar>
                                                          <w:left w:w="0" w:type="dxa"/>
                                                          <w:right w:w="0" w:type="dxa"/>
                                                        </w:tblCellMar>
                                                        <w:tblLook w:val="0000" w:firstRow="0" w:lastRow="0" w:firstColumn="0" w:lastColumn="0" w:noHBand="0" w:noVBand="0"/>
                                                      </w:tblPr>
                                                      <w:tblGrid>
                                                        <w:gridCol w:w="1098"/>
                                                      </w:tblGrid>
                                                      <w:tr w:rsidR="00CB290A" w14:paraId="3867616A" w14:textId="77777777">
                                                        <w:trPr>
                                                          <w:trHeight w:hRule="exact" w:val="138"/>
                                                        </w:trPr>
                                                        <w:tc>
                                                          <w:tcPr>
                                                            <w:tcW w:w="1098" w:type="dxa"/>
                                                            <w:tcBorders>
                                                              <w:top w:val="nil"/>
                                                              <w:left w:val="nil"/>
                                                              <w:bottom w:val="nil"/>
                                                              <w:right w:val="nil"/>
                                                            </w:tcBorders>
                                                            <w:tcMar>
                                                              <w:top w:w="39" w:type="dxa"/>
                                                              <w:left w:w="39" w:type="dxa"/>
                                                              <w:bottom w:w="39" w:type="dxa"/>
                                                              <w:right w:w="19" w:type="dxa"/>
                                                            </w:tcMar>
                                                            <w:vAlign w:val="bottom"/>
                                                          </w:tcPr>
                                                          <w:p w14:paraId="3BA15C86" w14:textId="77777777" w:rsidR="00CB290A" w:rsidRDefault="00826B19">
                                                            <w:pPr>
                                                              <w:spacing w:after="0" w:line="240" w:lineRule="auto"/>
                                                              <w:jc w:val="right"/>
                                                            </w:pPr>
                                                            <w:r>
                                                              <w:rPr>
                                                                <w:rFonts w:ascii="Arial" w:eastAsia="Arial" w:hAnsi="Arial"/>
                                                                <w:color w:val="000000"/>
                                                                <w:sz w:val="12"/>
                                                              </w:rPr>
                                                              <w:t>122112439</w:t>
                                                            </w:r>
                                                          </w:p>
                                                        </w:tc>
                                                      </w:tr>
                                                    </w:tbl>
                                                    <w:p w14:paraId="7110E616" w14:textId="77777777" w:rsidR="00CB290A" w:rsidRDefault="00CB290A">
                                                      <w:pPr>
                                                        <w:spacing w:after="0" w:line="240" w:lineRule="auto"/>
                                                      </w:pPr>
                                                    </w:p>
                                                  </w:tc>
                                                  <w:tc>
                                                    <w:tcPr>
                                                      <w:tcW w:w="34" w:type="dxa"/>
                                                    </w:tcPr>
                                                    <w:p w14:paraId="3057DE3E" w14:textId="77777777" w:rsidR="00CB290A" w:rsidRDefault="00CB290A">
                                                      <w:pPr>
                                                        <w:pStyle w:val="EmptyCellLayoutStyle"/>
                                                        <w:spacing w:after="0" w:line="240" w:lineRule="auto"/>
                                                      </w:pPr>
                                                    </w:p>
                                                  </w:tc>
                                                </w:tr>
                                              </w:tbl>
                                              <w:p w14:paraId="2F10FE19" w14:textId="77777777" w:rsidR="00CB290A" w:rsidRDefault="00CB290A">
                                                <w:pPr>
                                                  <w:spacing w:after="0" w:line="240" w:lineRule="auto"/>
                                                </w:pPr>
                                              </w:p>
                                            </w:tc>
                                          </w:tr>
                                        </w:tbl>
                                        <w:p w14:paraId="69514DA5" w14:textId="77777777" w:rsidR="00CB290A" w:rsidRDefault="00CB290A">
                                          <w:pPr>
                                            <w:spacing w:after="0" w:line="240" w:lineRule="auto"/>
                                          </w:pPr>
                                        </w:p>
                                      </w:tc>
                                    </w:tr>
                                  </w:tbl>
                                  <w:p w14:paraId="3870C260" w14:textId="77777777" w:rsidR="00CB290A" w:rsidRDefault="00CB290A">
                                    <w:pPr>
                                      <w:spacing w:after="0" w:line="240" w:lineRule="auto"/>
                                    </w:pPr>
                                  </w:p>
                                </w:tc>
                              </w:tr>
                            </w:tbl>
                            <w:p w14:paraId="646FF2B7" w14:textId="77777777" w:rsidR="00CB290A" w:rsidRDefault="00CB290A">
                              <w:pPr>
                                <w:spacing w:after="0" w:line="240" w:lineRule="auto"/>
                              </w:pPr>
                            </w:p>
                          </w:tc>
                        </w:tr>
                        <w:tr w:rsidR="00CB290A" w14:paraId="7DEDDE7E" w14:textId="77777777">
                          <w:trPr>
                            <w:trHeight w:val="82"/>
                          </w:trPr>
                          <w:tc>
                            <w:tcPr>
                              <w:tcW w:w="15667" w:type="dxa"/>
                              <w:tcBorders>
                                <w:bottom w:val="single" w:sz="11" w:space="0" w:color="000000"/>
                              </w:tcBorders>
                            </w:tcPr>
                            <w:p w14:paraId="04319A02" w14:textId="77777777" w:rsidR="00CB290A" w:rsidRDefault="00CB290A">
                              <w:pPr>
                                <w:pStyle w:val="EmptyCellLayoutStyle"/>
                                <w:spacing w:after="0" w:line="240" w:lineRule="auto"/>
                              </w:pPr>
                            </w:p>
                          </w:tc>
                        </w:tr>
                      </w:tbl>
                      <w:p w14:paraId="297D8894" w14:textId="77777777" w:rsidR="00CB290A" w:rsidRDefault="00CB290A">
                        <w:pPr>
                          <w:spacing w:after="0" w:line="240" w:lineRule="auto"/>
                        </w:pPr>
                      </w:p>
                    </w:tc>
                  </w:tr>
                  <w:tr w:rsidR="00CB290A" w14:paraId="0B931F00" w14:textId="77777777">
                    <w:trPr>
                      <w:trHeight w:val="133"/>
                    </w:trPr>
                    <w:tc>
                      <w:tcPr>
                        <w:tcW w:w="15667" w:type="dxa"/>
                      </w:tcPr>
                      <w:p w14:paraId="5E841128" w14:textId="77777777" w:rsidR="00CB290A" w:rsidRDefault="00CB290A">
                        <w:pPr>
                          <w:pStyle w:val="EmptyCellLayoutStyle"/>
                          <w:spacing w:after="0" w:line="240" w:lineRule="auto"/>
                        </w:pPr>
                      </w:p>
                    </w:tc>
                  </w:tr>
                </w:tbl>
                <w:p w14:paraId="2618F2F5" w14:textId="77777777" w:rsidR="00CB290A" w:rsidRDefault="00CB290A">
                  <w:pPr>
                    <w:spacing w:after="0" w:line="240" w:lineRule="auto"/>
                  </w:pPr>
                </w:p>
              </w:tc>
            </w:tr>
            <w:tr w:rsidR="00CB290A" w14:paraId="4FCA9615" w14:textId="77777777">
              <w:trPr>
                <w:trHeight w:val="3080"/>
              </w:trPr>
              <w:tc>
                <w:tcPr>
                  <w:tcW w:w="15667"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5667"/>
                  </w:tblGrid>
                  <w:tr w:rsidR="00CB290A" w14:paraId="58C4A274" w14:textId="77777777">
                    <w:trPr>
                      <w:trHeight w:val="114"/>
                    </w:trPr>
                    <w:tc>
                      <w:tcPr>
                        <w:tcW w:w="15667" w:type="dxa"/>
                      </w:tcPr>
                      <w:p w14:paraId="357EB3CD" w14:textId="77777777" w:rsidR="00CB290A" w:rsidRDefault="00CB290A">
                        <w:pPr>
                          <w:pStyle w:val="EmptyCellLayoutStyle"/>
                          <w:spacing w:after="0" w:line="240" w:lineRule="auto"/>
                        </w:pPr>
                      </w:p>
                    </w:tc>
                  </w:tr>
                  <w:tr w:rsidR="00CB290A" w14:paraId="697411B8" w14:textId="77777777">
                    <w:tc>
                      <w:tcPr>
                        <w:tcW w:w="15667" w:type="dxa"/>
                      </w:tcPr>
                      <w:tbl>
                        <w:tblPr>
                          <w:tblW w:w="0" w:type="auto"/>
                          <w:tblBorders>
                            <w:top w:val="nil"/>
                            <w:left w:val="nil"/>
                            <w:bottom w:val="single" w:sz="11" w:space="0" w:color="000000"/>
                            <w:right w:val="nil"/>
                          </w:tblBorders>
                          <w:tblCellMar>
                            <w:left w:w="0" w:type="dxa"/>
                            <w:right w:w="0" w:type="dxa"/>
                          </w:tblCellMar>
                          <w:tblLook w:val="0000" w:firstRow="0" w:lastRow="0" w:firstColumn="0" w:lastColumn="0" w:noHBand="0" w:noVBand="0"/>
                        </w:tblPr>
                        <w:tblGrid>
                          <w:gridCol w:w="15667"/>
                        </w:tblGrid>
                        <w:tr w:rsidR="00CB290A" w14:paraId="1E09AF1E" w14:textId="77777777">
                          <w:tc>
                            <w:tcPr>
                              <w:tcW w:w="15667"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89"/>
                                <w:gridCol w:w="2952"/>
                                <w:gridCol w:w="3053"/>
                                <w:gridCol w:w="3194"/>
                                <w:gridCol w:w="2692"/>
                                <w:gridCol w:w="3484"/>
                              </w:tblGrid>
                              <w:tr w:rsidR="00CB290A" w14:paraId="693FDF3C" w14:textId="77777777">
                                <w:trPr>
                                  <w:trHeight w:val="211"/>
                                </w:trPr>
                                <w:tc>
                                  <w:tcPr>
                                    <w:tcW w:w="289" w:type="dxa"/>
                                    <w:tcBorders>
                                      <w:top w:val="nil"/>
                                      <w:left w:val="nil"/>
                                      <w:bottom w:val="nil"/>
                                      <w:right w:val="nil"/>
                                    </w:tcBorders>
                                    <w:tcMar>
                                      <w:top w:w="5" w:type="dxa"/>
                                      <w:left w:w="0" w:type="dxa"/>
                                      <w:bottom w:w="0" w:type="dxa"/>
                                      <w:right w:w="0" w:type="dxa"/>
                                    </w:tcMar>
                                  </w:tcPr>
                                  <w:p w14:paraId="0A9913F6" w14:textId="77777777" w:rsidR="00CB290A" w:rsidRDefault="00826B19">
                                    <w:pPr>
                                      <w:spacing w:after="0" w:line="240" w:lineRule="auto"/>
                                      <w:jc w:val="center"/>
                                    </w:pPr>
                                    <w:r>
                                      <w:rPr>
                                        <w:rFonts w:ascii="Arial" w:eastAsia="Arial" w:hAnsi="Arial"/>
                                        <w:b/>
                                        <w:color w:val="000000"/>
                                        <w:sz w:val="16"/>
                                      </w:rPr>
                                      <w:t>3</w:t>
                                    </w:r>
                                  </w:p>
                                </w:tc>
                                <w:tc>
                                  <w:tcPr>
                                    <w:tcW w:w="2952" w:type="dxa"/>
                                    <w:tcBorders>
                                      <w:top w:val="nil"/>
                                      <w:left w:val="nil"/>
                                      <w:bottom w:val="nil"/>
                                      <w:right w:val="nil"/>
                                    </w:tcBorders>
                                    <w:tcMar>
                                      <w:top w:w="0" w:type="dxa"/>
                                      <w:left w:w="39" w:type="dxa"/>
                                      <w:bottom w:w="0" w:type="dxa"/>
                                      <w:right w:w="39" w:type="dxa"/>
                                    </w:tcMar>
                                  </w:tcPr>
                                  <w:p w14:paraId="2D9F7359" w14:textId="77777777" w:rsidR="00CB290A" w:rsidRDefault="00826B19">
                                    <w:pPr>
                                      <w:spacing w:after="0" w:line="240" w:lineRule="auto"/>
                                    </w:pPr>
                                    <w:r>
                                      <w:rPr>
                                        <w:rFonts w:ascii="Arial" w:eastAsia="Arial" w:hAnsi="Arial"/>
                                        <w:b/>
                                        <w:color w:val="000000"/>
                                        <w:sz w:val="16"/>
                                      </w:rPr>
                                      <w:t>Hanley Complex</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44"/>
                                      <w:gridCol w:w="20"/>
                                      <w:gridCol w:w="1967"/>
                                      <w:gridCol w:w="22"/>
                                    </w:tblGrid>
                                    <w:tr w:rsidR="00CB290A" w14:paraId="638903FD" w14:textId="77777777">
                                      <w:trPr>
                                        <w:trHeight w:val="216"/>
                                      </w:trPr>
                                      <w:tc>
                                        <w:tcPr>
                                          <w:tcW w:w="1044" w:type="dxa"/>
                                        </w:tcPr>
                                        <w:tbl>
                                          <w:tblPr>
                                            <w:tblW w:w="0" w:type="auto"/>
                                            <w:tblCellMar>
                                              <w:left w:w="0" w:type="dxa"/>
                                              <w:right w:w="0" w:type="dxa"/>
                                            </w:tblCellMar>
                                            <w:tblLook w:val="0000" w:firstRow="0" w:lastRow="0" w:firstColumn="0" w:lastColumn="0" w:noHBand="0" w:noVBand="0"/>
                                          </w:tblPr>
                                          <w:tblGrid>
                                            <w:gridCol w:w="1044"/>
                                          </w:tblGrid>
                                          <w:tr w:rsidR="00CB290A" w14:paraId="2D2B4C07" w14:textId="77777777">
                                            <w:trPr>
                                              <w:trHeight w:val="216"/>
                                            </w:trPr>
                                            <w:tc>
                                              <w:tcPr>
                                                <w:tcW w:w="1044" w:type="dxa"/>
                                                <w:tcBorders>
                                                  <w:top w:val="nil"/>
                                                  <w:left w:val="nil"/>
                                                  <w:bottom w:val="nil"/>
                                                  <w:right w:val="nil"/>
                                                </w:tcBorders>
                                                <w:tcMar>
                                                  <w:top w:w="0" w:type="dxa"/>
                                                  <w:left w:w="39" w:type="dxa"/>
                                                  <w:bottom w:w="0" w:type="dxa"/>
                                                  <w:right w:w="39" w:type="dxa"/>
                                                </w:tcMar>
                                              </w:tcPr>
                                              <w:p w14:paraId="5918F2E6" w14:textId="77777777" w:rsidR="00CB290A" w:rsidRDefault="00826B19">
                                                <w:pPr>
                                                  <w:spacing w:after="0" w:line="240" w:lineRule="auto"/>
                                                </w:pPr>
                                                <w:r>
                                                  <w:rPr>
                                                    <w:rFonts w:ascii="Arial" w:eastAsia="Arial" w:hAnsi="Arial"/>
                                                    <w:b/>
                                                    <w:color w:val="000000"/>
                                                    <w:sz w:val="16"/>
                                                  </w:rPr>
                                                  <w:t>Submarket:</w:t>
                                                </w:r>
                                              </w:p>
                                            </w:tc>
                                          </w:tr>
                                        </w:tbl>
                                        <w:p w14:paraId="711086A6" w14:textId="77777777" w:rsidR="00CB290A" w:rsidRDefault="00CB290A">
                                          <w:pPr>
                                            <w:spacing w:after="0" w:line="240" w:lineRule="auto"/>
                                          </w:pPr>
                                        </w:p>
                                      </w:tc>
                                      <w:tc>
                                        <w:tcPr>
                                          <w:tcW w:w="20" w:type="dxa"/>
                                        </w:tcPr>
                                        <w:p w14:paraId="220A93E7" w14:textId="77777777" w:rsidR="00CB290A" w:rsidRDefault="00CB290A">
                                          <w:pPr>
                                            <w:pStyle w:val="EmptyCellLayoutStyle"/>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3C2312F1" w14:textId="77777777">
                                            <w:trPr>
                                              <w:trHeight w:val="216"/>
                                            </w:trPr>
                                            <w:tc>
                                              <w:tcPr>
                                                <w:tcW w:w="1967" w:type="dxa"/>
                                                <w:tcBorders>
                                                  <w:top w:val="nil"/>
                                                  <w:left w:val="nil"/>
                                                  <w:bottom w:val="nil"/>
                                                  <w:right w:val="nil"/>
                                                </w:tcBorders>
                                                <w:tcMar>
                                                  <w:top w:w="0" w:type="dxa"/>
                                                  <w:left w:w="0" w:type="dxa"/>
                                                  <w:bottom w:w="0" w:type="dxa"/>
                                                  <w:right w:w="39" w:type="dxa"/>
                                                </w:tcMar>
                                              </w:tcPr>
                                              <w:p w14:paraId="0AD8D9AA" w14:textId="77777777" w:rsidR="00CB290A" w:rsidRDefault="00826B19">
                                                <w:pPr>
                                                  <w:spacing w:after="0" w:line="240" w:lineRule="auto"/>
                                                  <w:jc w:val="right"/>
                                                </w:pPr>
                                                <w:r>
                                                  <w:rPr>
                                                    <w:rFonts w:ascii="Arial" w:eastAsia="Arial" w:hAnsi="Arial"/>
                                                    <w:color w:val="000000"/>
                                                    <w:sz w:val="16"/>
                                                  </w:rPr>
                                                  <w:t>Hanley Industrial</w:t>
                                                </w:r>
                                              </w:p>
                                            </w:tc>
                                          </w:tr>
                                        </w:tbl>
                                        <w:p w14:paraId="289A8CA1" w14:textId="77777777" w:rsidR="00CB290A" w:rsidRDefault="00CB290A">
                                          <w:pPr>
                                            <w:spacing w:after="0" w:line="240" w:lineRule="auto"/>
                                          </w:pPr>
                                        </w:p>
                                      </w:tc>
                                      <w:tc>
                                        <w:tcPr>
                                          <w:tcW w:w="22" w:type="dxa"/>
                                        </w:tcPr>
                                        <w:p w14:paraId="4C11D79A" w14:textId="77777777" w:rsidR="00CB290A" w:rsidRDefault="00CB290A">
                                          <w:pPr>
                                            <w:pStyle w:val="EmptyCellLayoutStyle"/>
                                            <w:spacing w:after="0" w:line="240" w:lineRule="auto"/>
                                          </w:pPr>
                                        </w:p>
                                      </w:tc>
                                    </w:tr>
                                  </w:tbl>
                                  <w:p w14:paraId="1A6AE0F9"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178"/>
                                      <w:gridCol w:w="40"/>
                                      <w:gridCol w:w="1900"/>
                                    </w:tblGrid>
                                    <w:tr w:rsidR="00CB290A" w14:paraId="5CB07009" w14:textId="77777777">
                                      <w:trPr>
                                        <w:trHeight w:val="216"/>
                                      </w:trPr>
                                      <w:tc>
                                        <w:tcPr>
                                          <w:tcW w:w="75" w:type="dxa"/>
                                        </w:tcPr>
                                        <w:p w14:paraId="11455EB1" w14:textId="77777777" w:rsidR="00CB290A" w:rsidRDefault="00CB290A">
                                          <w:pPr>
                                            <w:pStyle w:val="EmptyCellLayoutStyle"/>
                                            <w:spacing w:after="0" w:line="240" w:lineRule="auto"/>
                                          </w:pPr>
                                        </w:p>
                                      </w:tc>
                                      <w:tc>
                                        <w:tcPr>
                                          <w:tcW w:w="1178" w:type="dxa"/>
                                        </w:tcPr>
                                        <w:tbl>
                                          <w:tblPr>
                                            <w:tblW w:w="0" w:type="auto"/>
                                            <w:tblCellMar>
                                              <w:left w:w="0" w:type="dxa"/>
                                              <w:right w:w="0" w:type="dxa"/>
                                            </w:tblCellMar>
                                            <w:tblLook w:val="0000" w:firstRow="0" w:lastRow="0" w:firstColumn="0" w:lastColumn="0" w:noHBand="0" w:noVBand="0"/>
                                          </w:tblPr>
                                          <w:tblGrid>
                                            <w:gridCol w:w="1178"/>
                                          </w:tblGrid>
                                          <w:tr w:rsidR="00CB290A" w14:paraId="3327822E" w14:textId="77777777">
                                            <w:trPr>
                                              <w:trHeight w:val="216"/>
                                            </w:trPr>
                                            <w:tc>
                                              <w:tcPr>
                                                <w:tcW w:w="1178" w:type="dxa"/>
                                                <w:tcBorders>
                                                  <w:top w:val="nil"/>
                                                  <w:left w:val="nil"/>
                                                  <w:bottom w:val="nil"/>
                                                  <w:right w:val="nil"/>
                                                </w:tcBorders>
                                                <w:tcMar>
                                                  <w:top w:w="0" w:type="dxa"/>
                                                  <w:left w:w="39" w:type="dxa"/>
                                                  <w:bottom w:w="0" w:type="dxa"/>
                                                  <w:right w:w="39" w:type="dxa"/>
                                                </w:tcMar>
                                              </w:tcPr>
                                              <w:p w14:paraId="2D4E628D" w14:textId="77777777" w:rsidR="00CB290A" w:rsidRDefault="00826B19">
                                                <w:pPr>
                                                  <w:spacing w:after="0" w:line="240" w:lineRule="auto"/>
                                                </w:pPr>
                                                <w:r>
                                                  <w:rPr>
                                                    <w:rFonts w:ascii="Arial" w:eastAsia="Arial" w:hAnsi="Arial"/>
                                                    <w:b/>
                                                    <w:color w:val="000000"/>
                                                    <w:sz w:val="16"/>
                                                  </w:rPr>
                                                  <w:t>Comp Type:</w:t>
                                                </w:r>
                                              </w:p>
                                            </w:tc>
                                          </w:tr>
                                        </w:tbl>
                                        <w:p w14:paraId="0DB9F914" w14:textId="77777777" w:rsidR="00CB290A" w:rsidRDefault="00CB290A">
                                          <w:pPr>
                                            <w:spacing w:after="0" w:line="240" w:lineRule="auto"/>
                                          </w:pPr>
                                        </w:p>
                                      </w:tc>
                                      <w:tc>
                                        <w:tcPr>
                                          <w:tcW w:w="40" w:type="dxa"/>
                                        </w:tcPr>
                                        <w:p w14:paraId="329529FE" w14:textId="77777777" w:rsidR="00CB290A" w:rsidRDefault="00CB290A">
                                          <w:pPr>
                                            <w:pStyle w:val="EmptyCellLayoutStyle"/>
                                            <w:spacing w:after="0" w:line="240" w:lineRule="auto"/>
                                          </w:pPr>
                                        </w:p>
                                      </w:tc>
                                      <w:tc>
                                        <w:tcPr>
                                          <w:tcW w:w="1900" w:type="dxa"/>
                                        </w:tcPr>
                                        <w:tbl>
                                          <w:tblPr>
                                            <w:tblW w:w="0" w:type="auto"/>
                                            <w:tblCellMar>
                                              <w:left w:w="0" w:type="dxa"/>
                                              <w:right w:w="0" w:type="dxa"/>
                                            </w:tblCellMar>
                                            <w:tblLook w:val="0000" w:firstRow="0" w:lastRow="0" w:firstColumn="0" w:lastColumn="0" w:noHBand="0" w:noVBand="0"/>
                                          </w:tblPr>
                                          <w:tblGrid>
                                            <w:gridCol w:w="1900"/>
                                          </w:tblGrid>
                                          <w:tr w:rsidR="00CB290A" w14:paraId="744A6FC5" w14:textId="77777777">
                                            <w:trPr>
                                              <w:trHeight w:val="216"/>
                                            </w:trPr>
                                            <w:tc>
                                              <w:tcPr>
                                                <w:tcW w:w="1900" w:type="dxa"/>
                                                <w:tcBorders>
                                                  <w:top w:val="nil"/>
                                                  <w:left w:val="nil"/>
                                                  <w:bottom w:val="nil"/>
                                                  <w:right w:val="nil"/>
                                                </w:tcBorders>
                                                <w:tcMar>
                                                  <w:top w:w="0" w:type="dxa"/>
                                                  <w:left w:w="0" w:type="dxa"/>
                                                  <w:bottom w:w="0" w:type="dxa"/>
                                                  <w:right w:w="39" w:type="dxa"/>
                                                </w:tcMar>
                                              </w:tcPr>
                                              <w:p w14:paraId="1F78B1D1" w14:textId="77777777" w:rsidR="00CB290A" w:rsidRDefault="00826B19">
                                                <w:pPr>
                                                  <w:spacing w:after="0" w:line="240" w:lineRule="auto"/>
                                                  <w:jc w:val="right"/>
                                                </w:pPr>
                                                <w:r>
                                                  <w:rPr>
                                                    <w:rFonts w:ascii="Arial" w:eastAsia="Arial" w:hAnsi="Arial"/>
                                                    <w:color w:val="000000"/>
                                                    <w:sz w:val="16"/>
                                                  </w:rPr>
                                                  <w:t>Sublease</w:t>
                                                </w:r>
                                              </w:p>
                                            </w:tc>
                                          </w:tr>
                                        </w:tbl>
                                        <w:p w14:paraId="66AED864" w14:textId="77777777" w:rsidR="00CB290A" w:rsidRDefault="00CB290A">
                                          <w:pPr>
                                            <w:spacing w:after="0" w:line="240" w:lineRule="auto"/>
                                          </w:pPr>
                                        </w:p>
                                      </w:tc>
                                    </w:tr>
                                  </w:tbl>
                                  <w:p w14:paraId="77C6DED6"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6"/>
                                      <w:gridCol w:w="1180"/>
                                      <w:gridCol w:w="80"/>
                                      <w:gridCol w:w="1348"/>
                                      <w:gridCol w:w="48"/>
                                    </w:tblGrid>
                                    <w:tr w:rsidR="00CB290A" w14:paraId="0E99C883" w14:textId="77777777">
                                      <w:trPr>
                                        <w:trHeight w:val="216"/>
                                      </w:trPr>
                                      <w:tc>
                                        <w:tcPr>
                                          <w:tcW w:w="36" w:type="dxa"/>
                                        </w:tcPr>
                                        <w:p w14:paraId="235FA238" w14:textId="77777777" w:rsidR="00CB290A" w:rsidRDefault="00CB290A">
                                          <w:pPr>
                                            <w:pStyle w:val="EmptyCellLayoutStyle"/>
                                            <w:spacing w:after="0" w:line="240" w:lineRule="auto"/>
                                          </w:pPr>
                                        </w:p>
                                      </w:tc>
                                      <w:tc>
                                        <w:tcPr>
                                          <w:tcW w:w="1180" w:type="dxa"/>
                                        </w:tcPr>
                                        <w:tbl>
                                          <w:tblPr>
                                            <w:tblW w:w="0" w:type="auto"/>
                                            <w:tblCellMar>
                                              <w:left w:w="0" w:type="dxa"/>
                                              <w:right w:w="0" w:type="dxa"/>
                                            </w:tblCellMar>
                                            <w:tblLook w:val="0000" w:firstRow="0" w:lastRow="0" w:firstColumn="0" w:lastColumn="0" w:noHBand="0" w:noVBand="0"/>
                                          </w:tblPr>
                                          <w:tblGrid>
                                            <w:gridCol w:w="1180"/>
                                          </w:tblGrid>
                                          <w:tr w:rsidR="00CB290A" w14:paraId="52968F76" w14:textId="77777777">
                                            <w:trPr>
                                              <w:trHeight w:val="216"/>
                                            </w:trPr>
                                            <w:tc>
                                              <w:tcPr>
                                                <w:tcW w:w="1180" w:type="dxa"/>
                                                <w:tcBorders>
                                                  <w:top w:val="nil"/>
                                                  <w:left w:val="nil"/>
                                                  <w:bottom w:val="nil"/>
                                                  <w:right w:val="nil"/>
                                                </w:tcBorders>
                                                <w:tcMar>
                                                  <w:top w:w="0" w:type="dxa"/>
                                                  <w:left w:w="9" w:type="dxa"/>
                                                  <w:bottom w:w="0" w:type="dxa"/>
                                                  <w:right w:w="39" w:type="dxa"/>
                                                </w:tcMar>
                                              </w:tcPr>
                                              <w:p w14:paraId="26DEF62B" w14:textId="77777777" w:rsidR="00CB290A" w:rsidRDefault="00826B19">
                                                <w:pPr>
                                                  <w:spacing w:after="0" w:line="240" w:lineRule="auto"/>
                                                </w:pPr>
                                                <w:r>
                                                  <w:rPr>
                                                    <w:rFonts w:ascii="Arial" w:eastAsia="Arial" w:hAnsi="Arial"/>
                                                    <w:b/>
                                                    <w:color w:val="000000"/>
                                                    <w:sz w:val="16"/>
                                                  </w:rPr>
                                                  <w:t>Date Leased:</w:t>
                                                </w:r>
                                              </w:p>
                                            </w:tc>
                                          </w:tr>
                                        </w:tbl>
                                        <w:p w14:paraId="750A726A" w14:textId="77777777" w:rsidR="00CB290A" w:rsidRDefault="00CB290A">
                                          <w:pPr>
                                            <w:spacing w:after="0" w:line="240" w:lineRule="auto"/>
                                          </w:pPr>
                                        </w:p>
                                      </w:tc>
                                      <w:tc>
                                        <w:tcPr>
                                          <w:tcW w:w="80" w:type="dxa"/>
                                        </w:tcPr>
                                        <w:p w14:paraId="2CD43077" w14:textId="77777777" w:rsidR="00CB290A" w:rsidRDefault="00CB290A">
                                          <w:pPr>
                                            <w:pStyle w:val="EmptyCellLayoutStyle"/>
                                            <w:spacing w:after="0" w:line="240" w:lineRule="auto"/>
                                          </w:pPr>
                                        </w:p>
                                      </w:tc>
                                      <w:tc>
                                        <w:tcPr>
                                          <w:tcW w:w="1348" w:type="dxa"/>
                                        </w:tcPr>
                                        <w:tbl>
                                          <w:tblPr>
                                            <w:tblW w:w="0" w:type="auto"/>
                                            <w:tblCellMar>
                                              <w:left w:w="0" w:type="dxa"/>
                                              <w:right w:w="0" w:type="dxa"/>
                                            </w:tblCellMar>
                                            <w:tblLook w:val="0000" w:firstRow="0" w:lastRow="0" w:firstColumn="0" w:lastColumn="0" w:noHBand="0" w:noVBand="0"/>
                                          </w:tblPr>
                                          <w:tblGrid>
                                            <w:gridCol w:w="1348"/>
                                          </w:tblGrid>
                                          <w:tr w:rsidR="00CB290A" w14:paraId="2944F4BC" w14:textId="77777777">
                                            <w:trPr>
                                              <w:trHeight w:val="216"/>
                                            </w:trPr>
                                            <w:tc>
                                              <w:tcPr>
                                                <w:tcW w:w="1348" w:type="dxa"/>
                                                <w:tcBorders>
                                                  <w:top w:val="nil"/>
                                                  <w:left w:val="nil"/>
                                                  <w:bottom w:val="nil"/>
                                                  <w:right w:val="nil"/>
                                                </w:tcBorders>
                                                <w:tcMar>
                                                  <w:top w:w="0" w:type="dxa"/>
                                                  <w:left w:w="0" w:type="dxa"/>
                                                  <w:bottom w:w="0" w:type="dxa"/>
                                                  <w:right w:w="39" w:type="dxa"/>
                                                </w:tcMar>
                                              </w:tcPr>
                                              <w:p w14:paraId="635404B1" w14:textId="77777777" w:rsidR="00CB290A" w:rsidRDefault="00826B19">
                                                <w:pPr>
                                                  <w:spacing w:after="0" w:line="240" w:lineRule="auto"/>
                                                  <w:jc w:val="right"/>
                                                </w:pPr>
                                                <w:r>
                                                  <w:rPr>
                                                    <w:rFonts w:ascii="Arial" w:eastAsia="Arial" w:hAnsi="Arial"/>
                                                    <w:color w:val="000000"/>
                                                    <w:sz w:val="16"/>
                                                  </w:rPr>
                                                  <w:t>02/08/2026</w:t>
                                                </w:r>
                                              </w:p>
                                            </w:tc>
                                          </w:tr>
                                        </w:tbl>
                                        <w:p w14:paraId="556DA27E" w14:textId="77777777" w:rsidR="00CB290A" w:rsidRDefault="00CB290A">
                                          <w:pPr>
                                            <w:spacing w:after="0" w:line="240" w:lineRule="auto"/>
                                          </w:pPr>
                                        </w:p>
                                      </w:tc>
                                      <w:tc>
                                        <w:tcPr>
                                          <w:tcW w:w="48" w:type="dxa"/>
                                        </w:tcPr>
                                        <w:p w14:paraId="69FF9F93" w14:textId="77777777" w:rsidR="00CB290A" w:rsidRDefault="00CB290A">
                                          <w:pPr>
                                            <w:pStyle w:val="EmptyCellLayoutStyle"/>
                                            <w:spacing w:after="0" w:line="240" w:lineRule="auto"/>
                                          </w:pPr>
                                        </w:p>
                                      </w:tc>
                                    </w:tr>
                                  </w:tbl>
                                  <w:p w14:paraId="3CADF19A"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12"/>
                                      <w:gridCol w:w="2683"/>
                                      <w:gridCol w:w="87"/>
                                    </w:tblGrid>
                                    <w:tr w:rsidR="00CB290A" w14:paraId="4DA756F0" w14:textId="77777777">
                                      <w:trPr>
                                        <w:trHeight w:val="216"/>
                                      </w:trPr>
                                      <w:tc>
                                        <w:tcPr>
                                          <w:tcW w:w="712" w:type="dxa"/>
                                        </w:tcPr>
                                        <w:tbl>
                                          <w:tblPr>
                                            <w:tblW w:w="0" w:type="auto"/>
                                            <w:tblCellMar>
                                              <w:left w:w="0" w:type="dxa"/>
                                              <w:right w:w="0" w:type="dxa"/>
                                            </w:tblCellMar>
                                            <w:tblLook w:val="0000" w:firstRow="0" w:lastRow="0" w:firstColumn="0" w:lastColumn="0" w:noHBand="0" w:noVBand="0"/>
                                          </w:tblPr>
                                          <w:tblGrid>
                                            <w:gridCol w:w="712"/>
                                          </w:tblGrid>
                                          <w:tr w:rsidR="00CB290A" w14:paraId="2ADF82F4" w14:textId="77777777">
                                            <w:trPr>
                                              <w:trHeight w:val="216"/>
                                            </w:trPr>
                                            <w:tc>
                                              <w:tcPr>
                                                <w:tcW w:w="712" w:type="dxa"/>
                                                <w:tcBorders>
                                                  <w:top w:val="nil"/>
                                                  <w:left w:val="nil"/>
                                                  <w:bottom w:val="nil"/>
                                                  <w:right w:val="nil"/>
                                                </w:tcBorders>
                                                <w:tcMar>
                                                  <w:top w:w="0" w:type="dxa"/>
                                                  <w:left w:w="49" w:type="dxa"/>
                                                  <w:bottom w:w="0" w:type="dxa"/>
                                                  <w:right w:w="39" w:type="dxa"/>
                                                </w:tcMar>
                                              </w:tcPr>
                                              <w:p w14:paraId="781A7AA2" w14:textId="77777777" w:rsidR="00CB290A" w:rsidRDefault="00826B19">
                                                <w:pPr>
                                                  <w:spacing w:after="0" w:line="240" w:lineRule="auto"/>
                                                </w:pPr>
                                                <w:r>
                                                  <w:rPr>
                                                    <w:rFonts w:ascii="Arial" w:eastAsia="Arial" w:hAnsi="Arial"/>
                                                    <w:b/>
                                                    <w:color w:val="000000"/>
                                                    <w:sz w:val="16"/>
                                                  </w:rPr>
                                                  <w:t>Tenant:</w:t>
                                                </w:r>
                                              </w:p>
                                            </w:tc>
                                          </w:tr>
                                        </w:tbl>
                                        <w:p w14:paraId="5BAF85E8" w14:textId="77777777" w:rsidR="00CB290A" w:rsidRDefault="00CB290A">
                                          <w:pPr>
                                            <w:spacing w:after="0" w:line="240" w:lineRule="auto"/>
                                          </w:pPr>
                                        </w:p>
                                      </w:tc>
                                      <w:tc>
                                        <w:tcPr>
                                          <w:tcW w:w="2683" w:type="dxa"/>
                                        </w:tcPr>
                                        <w:tbl>
                                          <w:tblPr>
                                            <w:tblW w:w="0" w:type="auto"/>
                                            <w:tblCellMar>
                                              <w:left w:w="0" w:type="dxa"/>
                                              <w:right w:w="0" w:type="dxa"/>
                                            </w:tblCellMar>
                                            <w:tblLook w:val="0000" w:firstRow="0" w:lastRow="0" w:firstColumn="0" w:lastColumn="0" w:noHBand="0" w:noVBand="0"/>
                                          </w:tblPr>
                                          <w:tblGrid>
                                            <w:gridCol w:w="2683"/>
                                          </w:tblGrid>
                                          <w:tr w:rsidR="00CB290A" w14:paraId="5DB7BD0E" w14:textId="77777777">
                                            <w:trPr>
                                              <w:trHeight w:val="216"/>
                                            </w:trPr>
                                            <w:tc>
                                              <w:tcPr>
                                                <w:tcW w:w="2683" w:type="dxa"/>
                                                <w:tcBorders>
                                                  <w:top w:val="nil"/>
                                                  <w:left w:val="nil"/>
                                                  <w:bottom w:val="nil"/>
                                                  <w:right w:val="nil"/>
                                                </w:tcBorders>
                                                <w:tcMar>
                                                  <w:top w:w="0" w:type="dxa"/>
                                                  <w:left w:w="0" w:type="dxa"/>
                                                  <w:bottom w:w="0" w:type="dxa"/>
                                                  <w:right w:w="39" w:type="dxa"/>
                                                </w:tcMar>
                                              </w:tcPr>
                                              <w:p w14:paraId="77B1091E" w14:textId="50072BEE" w:rsidR="00CB290A" w:rsidRDefault="002570BD">
                                                <w:pPr>
                                                  <w:spacing w:after="0" w:line="240" w:lineRule="auto"/>
                                                  <w:jc w:val="right"/>
                                                </w:pPr>
                                                <w:r>
                                                  <w:rPr>
                                                    <w:rFonts w:ascii="Arial" w:eastAsia="Arial" w:hAnsi="Arial"/>
                                                    <w:color w:val="000000"/>
                                                    <w:sz w:val="16"/>
                                                  </w:rPr>
                                                  <w:t>Post Holdings</w:t>
                                                </w:r>
                                              </w:p>
                                            </w:tc>
                                          </w:tr>
                                        </w:tbl>
                                        <w:p w14:paraId="6CDCB759" w14:textId="77777777" w:rsidR="00CB290A" w:rsidRDefault="00CB290A">
                                          <w:pPr>
                                            <w:spacing w:after="0" w:line="240" w:lineRule="auto"/>
                                          </w:pPr>
                                        </w:p>
                                      </w:tc>
                                      <w:tc>
                                        <w:tcPr>
                                          <w:tcW w:w="87" w:type="dxa"/>
                                        </w:tcPr>
                                        <w:p w14:paraId="6A72B56F" w14:textId="77777777" w:rsidR="00CB290A" w:rsidRDefault="00CB290A">
                                          <w:pPr>
                                            <w:pStyle w:val="EmptyCellLayoutStyle"/>
                                            <w:spacing w:after="0" w:line="240" w:lineRule="auto"/>
                                          </w:pPr>
                                        </w:p>
                                      </w:tc>
                                    </w:tr>
                                  </w:tbl>
                                  <w:p w14:paraId="27BF1972" w14:textId="77777777" w:rsidR="00CB290A" w:rsidRDefault="00CB290A">
                                    <w:pPr>
                                      <w:spacing w:after="0" w:line="240" w:lineRule="auto"/>
                                    </w:pPr>
                                  </w:p>
                                </w:tc>
                              </w:tr>
                              <w:tr w:rsidR="00CB290A" w14:paraId="691346A6" w14:textId="77777777">
                                <w:trPr>
                                  <w:trHeight w:val="223"/>
                                </w:trPr>
                                <w:tc>
                                  <w:tcPr>
                                    <w:tcW w:w="289" w:type="dxa"/>
                                    <w:tcBorders>
                                      <w:top w:val="nil"/>
                                      <w:left w:val="nil"/>
                                      <w:bottom w:val="nil"/>
                                      <w:right w:val="nil"/>
                                    </w:tcBorders>
                                    <w:tcMar>
                                      <w:top w:w="5" w:type="dxa"/>
                                      <w:left w:w="0" w:type="dxa"/>
                                      <w:bottom w:w="0" w:type="dxa"/>
                                      <w:right w:w="0" w:type="dxa"/>
                                    </w:tcMar>
                                  </w:tcPr>
                                  <w:p w14:paraId="5264032C" w14:textId="77777777" w:rsidR="00CB290A" w:rsidRDefault="00CB290A">
                                    <w:pPr>
                                      <w:spacing w:after="0" w:line="240" w:lineRule="auto"/>
                                    </w:pPr>
                                  </w:p>
                                </w:tc>
                                <w:tc>
                                  <w:tcPr>
                                    <w:tcW w:w="2952" w:type="dxa"/>
                                    <w:tcBorders>
                                      <w:top w:val="nil"/>
                                      <w:left w:val="nil"/>
                                      <w:bottom w:val="nil"/>
                                      <w:right w:val="nil"/>
                                    </w:tcBorders>
                                    <w:tcMar>
                                      <w:top w:w="0" w:type="dxa"/>
                                      <w:left w:w="39" w:type="dxa"/>
                                      <w:bottom w:w="0" w:type="dxa"/>
                                      <w:right w:w="39" w:type="dxa"/>
                                    </w:tcMar>
                                  </w:tcPr>
                                  <w:p w14:paraId="61DA8AEB" w14:textId="77777777" w:rsidR="00CB290A" w:rsidRDefault="00826B19">
                                    <w:pPr>
                                      <w:spacing w:after="0" w:line="240" w:lineRule="auto"/>
                                    </w:pPr>
                                    <w:r>
                                      <w:rPr>
                                        <w:rFonts w:ascii="Arial" w:eastAsia="Arial" w:hAnsi="Arial"/>
                                        <w:b/>
                                        <w:color w:val="000000"/>
                                        <w:sz w:val="16"/>
                                      </w:rPr>
                                      <w:t>2600-2700 S. Hanley Rd.</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307"/>
                                      <w:gridCol w:w="1723"/>
                                      <w:gridCol w:w="22"/>
                                    </w:tblGrid>
                                    <w:tr w:rsidR="00CB290A" w14:paraId="7ACF8E91" w14:textId="77777777">
                                      <w:trPr>
                                        <w:trHeight w:val="216"/>
                                      </w:trPr>
                                      <w:tc>
                                        <w:tcPr>
                                          <w:tcW w:w="1307" w:type="dxa"/>
                                        </w:tcPr>
                                        <w:tbl>
                                          <w:tblPr>
                                            <w:tblW w:w="0" w:type="auto"/>
                                            <w:tblCellMar>
                                              <w:left w:w="0" w:type="dxa"/>
                                              <w:right w:w="0" w:type="dxa"/>
                                            </w:tblCellMar>
                                            <w:tblLook w:val="0000" w:firstRow="0" w:lastRow="0" w:firstColumn="0" w:lastColumn="0" w:noHBand="0" w:noVBand="0"/>
                                          </w:tblPr>
                                          <w:tblGrid>
                                            <w:gridCol w:w="1307"/>
                                          </w:tblGrid>
                                          <w:tr w:rsidR="00CB290A" w14:paraId="458E567B" w14:textId="77777777">
                                            <w:trPr>
                                              <w:trHeight w:val="216"/>
                                            </w:trPr>
                                            <w:tc>
                                              <w:tcPr>
                                                <w:tcW w:w="1307" w:type="dxa"/>
                                                <w:tcBorders>
                                                  <w:top w:val="nil"/>
                                                  <w:left w:val="nil"/>
                                                  <w:bottom w:val="nil"/>
                                                  <w:right w:val="nil"/>
                                                </w:tcBorders>
                                                <w:tcMar>
                                                  <w:top w:w="0" w:type="dxa"/>
                                                  <w:left w:w="39" w:type="dxa"/>
                                                  <w:bottom w:w="0" w:type="dxa"/>
                                                  <w:right w:w="39" w:type="dxa"/>
                                                </w:tcMar>
                                              </w:tcPr>
                                              <w:p w14:paraId="181054B5" w14:textId="77777777" w:rsidR="00CB290A" w:rsidRDefault="00826B19">
                                                <w:pPr>
                                                  <w:spacing w:after="0" w:line="240" w:lineRule="auto"/>
                                                </w:pPr>
                                                <w:r>
                                                  <w:rPr>
                                                    <w:rFonts w:ascii="Arial" w:eastAsia="Arial" w:hAnsi="Arial"/>
                                                    <w:b/>
                                                    <w:color w:val="000000"/>
                                                    <w:sz w:val="16"/>
                                                  </w:rPr>
                                                  <w:t>Property Type:</w:t>
                                                </w:r>
                                              </w:p>
                                            </w:tc>
                                          </w:tr>
                                        </w:tbl>
                                        <w:p w14:paraId="00988567"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6EC0E5B9" w14:textId="77777777">
                                            <w:trPr>
                                              <w:trHeight w:val="216"/>
                                            </w:trPr>
                                            <w:tc>
                                              <w:tcPr>
                                                <w:tcW w:w="1723" w:type="dxa"/>
                                                <w:tcBorders>
                                                  <w:top w:val="nil"/>
                                                  <w:left w:val="nil"/>
                                                  <w:bottom w:val="nil"/>
                                                  <w:right w:val="nil"/>
                                                </w:tcBorders>
                                                <w:tcMar>
                                                  <w:top w:w="0" w:type="dxa"/>
                                                  <w:left w:w="0" w:type="dxa"/>
                                                  <w:bottom w:w="0" w:type="dxa"/>
                                                  <w:right w:w="39" w:type="dxa"/>
                                                </w:tcMar>
                                              </w:tcPr>
                                              <w:p w14:paraId="7642764A" w14:textId="77777777" w:rsidR="00CB290A" w:rsidRDefault="00826B19">
                                                <w:pPr>
                                                  <w:spacing w:after="0" w:line="240" w:lineRule="auto"/>
                                                  <w:jc w:val="right"/>
                                                </w:pPr>
                                                <w:r>
                                                  <w:rPr>
                                                    <w:rFonts w:ascii="Arial" w:eastAsia="Arial" w:hAnsi="Arial"/>
                                                    <w:color w:val="000000"/>
                                                    <w:sz w:val="16"/>
                                                  </w:rPr>
                                                  <w:t>Manufacturing</w:t>
                                                </w:r>
                                              </w:p>
                                            </w:tc>
                                          </w:tr>
                                        </w:tbl>
                                        <w:p w14:paraId="7939E4B6" w14:textId="77777777" w:rsidR="00CB290A" w:rsidRDefault="00CB290A">
                                          <w:pPr>
                                            <w:spacing w:after="0" w:line="240" w:lineRule="auto"/>
                                          </w:pPr>
                                        </w:p>
                                      </w:tc>
                                      <w:tc>
                                        <w:tcPr>
                                          <w:tcW w:w="22" w:type="dxa"/>
                                        </w:tcPr>
                                        <w:p w14:paraId="3D0819B8" w14:textId="77777777" w:rsidR="00CB290A" w:rsidRDefault="00CB290A">
                                          <w:pPr>
                                            <w:pStyle w:val="EmptyCellLayoutStyle"/>
                                            <w:spacing w:after="0" w:line="240" w:lineRule="auto"/>
                                          </w:pPr>
                                        </w:p>
                                      </w:tc>
                                    </w:tr>
                                    <w:tr w:rsidR="00CB290A" w14:paraId="26E81ED2" w14:textId="77777777">
                                      <w:trPr>
                                        <w:trHeight w:val="12"/>
                                      </w:trPr>
                                      <w:tc>
                                        <w:tcPr>
                                          <w:tcW w:w="1307" w:type="dxa"/>
                                        </w:tcPr>
                                        <w:p w14:paraId="079D5201" w14:textId="77777777" w:rsidR="00CB290A" w:rsidRDefault="00CB290A">
                                          <w:pPr>
                                            <w:pStyle w:val="EmptyCellLayoutStyle"/>
                                            <w:spacing w:after="0" w:line="240" w:lineRule="auto"/>
                                          </w:pPr>
                                        </w:p>
                                      </w:tc>
                                      <w:tc>
                                        <w:tcPr>
                                          <w:tcW w:w="1723" w:type="dxa"/>
                                        </w:tcPr>
                                        <w:p w14:paraId="395FB79F" w14:textId="77777777" w:rsidR="00CB290A" w:rsidRDefault="00CB290A">
                                          <w:pPr>
                                            <w:pStyle w:val="EmptyCellLayoutStyle"/>
                                            <w:spacing w:after="0" w:line="240" w:lineRule="auto"/>
                                          </w:pPr>
                                        </w:p>
                                      </w:tc>
                                      <w:tc>
                                        <w:tcPr>
                                          <w:tcW w:w="22" w:type="dxa"/>
                                        </w:tcPr>
                                        <w:p w14:paraId="28141EA3" w14:textId="77777777" w:rsidR="00CB290A" w:rsidRDefault="00CB290A">
                                          <w:pPr>
                                            <w:pStyle w:val="EmptyCellLayoutStyle"/>
                                            <w:spacing w:after="0" w:line="240" w:lineRule="auto"/>
                                          </w:pPr>
                                        </w:p>
                                      </w:tc>
                                    </w:tr>
                                  </w:tbl>
                                  <w:p w14:paraId="31F31C55"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202"/>
                                      <w:gridCol w:w="1875"/>
                                      <w:gridCol w:w="40"/>
                                    </w:tblGrid>
                                    <w:tr w:rsidR="00CB290A" w14:paraId="5ED60069" w14:textId="77777777">
                                      <w:trPr>
                                        <w:trHeight w:val="216"/>
                                      </w:trPr>
                                      <w:tc>
                                        <w:tcPr>
                                          <w:tcW w:w="75" w:type="dxa"/>
                                        </w:tcPr>
                                        <w:p w14:paraId="5692ABA4" w14:textId="77777777" w:rsidR="00CB290A" w:rsidRDefault="00CB290A">
                                          <w:pPr>
                                            <w:pStyle w:val="EmptyCellLayoutStyle"/>
                                            <w:spacing w:after="0" w:line="240" w:lineRule="auto"/>
                                          </w:pPr>
                                        </w:p>
                                      </w:tc>
                                      <w:tc>
                                        <w:tcPr>
                                          <w:tcW w:w="1202" w:type="dxa"/>
                                        </w:tcPr>
                                        <w:tbl>
                                          <w:tblPr>
                                            <w:tblW w:w="0" w:type="auto"/>
                                            <w:tblCellMar>
                                              <w:left w:w="0" w:type="dxa"/>
                                              <w:right w:w="0" w:type="dxa"/>
                                            </w:tblCellMar>
                                            <w:tblLook w:val="0000" w:firstRow="0" w:lastRow="0" w:firstColumn="0" w:lastColumn="0" w:noHBand="0" w:noVBand="0"/>
                                          </w:tblPr>
                                          <w:tblGrid>
                                            <w:gridCol w:w="1202"/>
                                          </w:tblGrid>
                                          <w:tr w:rsidR="00CB290A" w14:paraId="5B61E104" w14:textId="77777777">
                                            <w:trPr>
                                              <w:trHeight w:val="216"/>
                                            </w:trPr>
                                            <w:tc>
                                              <w:tcPr>
                                                <w:tcW w:w="1202" w:type="dxa"/>
                                                <w:tcBorders>
                                                  <w:top w:val="nil"/>
                                                  <w:left w:val="nil"/>
                                                  <w:bottom w:val="nil"/>
                                                  <w:right w:val="nil"/>
                                                </w:tcBorders>
                                                <w:tcMar>
                                                  <w:top w:w="0" w:type="dxa"/>
                                                  <w:left w:w="39" w:type="dxa"/>
                                                  <w:bottom w:w="0" w:type="dxa"/>
                                                  <w:right w:w="39" w:type="dxa"/>
                                                </w:tcMar>
                                              </w:tcPr>
                                              <w:p w14:paraId="53CF8659" w14:textId="77777777" w:rsidR="00CB290A" w:rsidRDefault="00826B19">
                                                <w:pPr>
                                                  <w:spacing w:after="0" w:line="240" w:lineRule="auto"/>
                                                </w:pPr>
                                                <w:r>
                                                  <w:rPr>
                                                    <w:rFonts w:ascii="Arial" w:eastAsia="Arial" w:hAnsi="Arial"/>
                                                    <w:b/>
                                                    <w:color w:val="000000"/>
                                                    <w:sz w:val="16"/>
                                                  </w:rPr>
                                                  <w:t>Leased SF:</w:t>
                                                </w:r>
                                              </w:p>
                                            </w:tc>
                                          </w:tr>
                                        </w:tbl>
                                        <w:p w14:paraId="55024ABE" w14:textId="77777777" w:rsidR="00CB290A" w:rsidRDefault="00CB290A">
                                          <w:pPr>
                                            <w:spacing w:after="0" w:line="240" w:lineRule="auto"/>
                                          </w:pPr>
                                        </w:p>
                                      </w:tc>
                                      <w:tc>
                                        <w:tcPr>
                                          <w:tcW w:w="1875" w:type="dxa"/>
                                        </w:tcPr>
                                        <w:tbl>
                                          <w:tblPr>
                                            <w:tblW w:w="0" w:type="auto"/>
                                            <w:tblCellMar>
                                              <w:left w:w="0" w:type="dxa"/>
                                              <w:right w:w="0" w:type="dxa"/>
                                            </w:tblCellMar>
                                            <w:tblLook w:val="0000" w:firstRow="0" w:lastRow="0" w:firstColumn="0" w:lastColumn="0" w:noHBand="0" w:noVBand="0"/>
                                          </w:tblPr>
                                          <w:tblGrid>
                                            <w:gridCol w:w="1875"/>
                                          </w:tblGrid>
                                          <w:tr w:rsidR="00CB290A" w14:paraId="4040DA2A" w14:textId="77777777">
                                            <w:trPr>
                                              <w:trHeight w:val="216"/>
                                            </w:trPr>
                                            <w:tc>
                                              <w:tcPr>
                                                <w:tcW w:w="1875" w:type="dxa"/>
                                                <w:tcBorders>
                                                  <w:top w:val="nil"/>
                                                  <w:left w:val="nil"/>
                                                  <w:bottom w:val="nil"/>
                                                  <w:right w:val="nil"/>
                                                </w:tcBorders>
                                                <w:tcMar>
                                                  <w:top w:w="0" w:type="dxa"/>
                                                  <w:left w:w="0" w:type="dxa"/>
                                                  <w:bottom w:w="0" w:type="dxa"/>
                                                  <w:right w:w="0" w:type="dxa"/>
                                                </w:tcMar>
                                              </w:tcPr>
                                              <w:p w14:paraId="53FA3144" w14:textId="77777777" w:rsidR="00CB290A" w:rsidRDefault="00826B19">
                                                <w:pPr>
                                                  <w:spacing w:after="0" w:line="240" w:lineRule="auto"/>
                                                  <w:jc w:val="right"/>
                                                </w:pPr>
                                                <w:r>
                                                  <w:rPr>
                                                    <w:rFonts w:ascii="Arial" w:eastAsia="Arial" w:hAnsi="Arial"/>
                                                    <w:color w:val="000000"/>
                                                    <w:sz w:val="16"/>
                                                  </w:rPr>
                                                  <w:t>4,390</w:t>
                                                </w:r>
                                              </w:p>
                                            </w:tc>
                                          </w:tr>
                                        </w:tbl>
                                        <w:p w14:paraId="12FE5CA5" w14:textId="77777777" w:rsidR="00CB290A" w:rsidRDefault="00CB290A">
                                          <w:pPr>
                                            <w:spacing w:after="0" w:line="240" w:lineRule="auto"/>
                                          </w:pPr>
                                        </w:p>
                                      </w:tc>
                                      <w:tc>
                                        <w:tcPr>
                                          <w:tcW w:w="40" w:type="dxa"/>
                                        </w:tcPr>
                                        <w:p w14:paraId="4334E22F" w14:textId="77777777" w:rsidR="00CB290A" w:rsidRDefault="00CB290A">
                                          <w:pPr>
                                            <w:pStyle w:val="EmptyCellLayoutStyle"/>
                                            <w:spacing w:after="0" w:line="240" w:lineRule="auto"/>
                                          </w:pPr>
                                        </w:p>
                                      </w:tc>
                                    </w:tr>
                                    <w:tr w:rsidR="00CB290A" w14:paraId="25B605C5" w14:textId="77777777">
                                      <w:trPr>
                                        <w:trHeight w:val="12"/>
                                      </w:trPr>
                                      <w:tc>
                                        <w:tcPr>
                                          <w:tcW w:w="75" w:type="dxa"/>
                                        </w:tcPr>
                                        <w:p w14:paraId="52DAA618" w14:textId="77777777" w:rsidR="00CB290A" w:rsidRDefault="00CB290A">
                                          <w:pPr>
                                            <w:pStyle w:val="EmptyCellLayoutStyle"/>
                                            <w:spacing w:after="0" w:line="240" w:lineRule="auto"/>
                                          </w:pPr>
                                        </w:p>
                                      </w:tc>
                                      <w:tc>
                                        <w:tcPr>
                                          <w:tcW w:w="1202" w:type="dxa"/>
                                        </w:tcPr>
                                        <w:p w14:paraId="2922BA6A" w14:textId="77777777" w:rsidR="00CB290A" w:rsidRDefault="00CB290A">
                                          <w:pPr>
                                            <w:pStyle w:val="EmptyCellLayoutStyle"/>
                                            <w:spacing w:after="0" w:line="240" w:lineRule="auto"/>
                                          </w:pPr>
                                        </w:p>
                                      </w:tc>
                                      <w:tc>
                                        <w:tcPr>
                                          <w:tcW w:w="1875" w:type="dxa"/>
                                        </w:tcPr>
                                        <w:p w14:paraId="34564A3A" w14:textId="77777777" w:rsidR="00CB290A" w:rsidRDefault="00CB290A">
                                          <w:pPr>
                                            <w:pStyle w:val="EmptyCellLayoutStyle"/>
                                            <w:spacing w:after="0" w:line="240" w:lineRule="auto"/>
                                          </w:pPr>
                                        </w:p>
                                      </w:tc>
                                      <w:tc>
                                        <w:tcPr>
                                          <w:tcW w:w="40" w:type="dxa"/>
                                        </w:tcPr>
                                        <w:p w14:paraId="6D6A651D" w14:textId="77777777" w:rsidR="00CB290A" w:rsidRDefault="00CB290A">
                                          <w:pPr>
                                            <w:pStyle w:val="EmptyCellLayoutStyle"/>
                                            <w:spacing w:after="0" w:line="240" w:lineRule="auto"/>
                                          </w:pPr>
                                        </w:p>
                                      </w:tc>
                                    </w:tr>
                                  </w:tbl>
                                  <w:p w14:paraId="53081056"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68"/>
                                      <w:gridCol w:w="2024"/>
                                    </w:tblGrid>
                                    <w:tr w:rsidR="00CB290A" w14:paraId="14F7FA5F" w14:textId="77777777">
                                      <w:trPr>
                                        <w:trHeight w:val="216"/>
                                      </w:trPr>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5ADE4D53" w14:textId="77777777">
                                            <w:trPr>
                                              <w:trHeight w:val="216"/>
                                            </w:trPr>
                                            <w:tc>
                                              <w:tcPr>
                                                <w:tcW w:w="668" w:type="dxa"/>
                                                <w:tcBorders>
                                                  <w:top w:val="nil"/>
                                                  <w:left w:val="nil"/>
                                                  <w:bottom w:val="nil"/>
                                                  <w:right w:val="nil"/>
                                                </w:tcBorders>
                                                <w:tcMar>
                                                  <w:top w:w="0" w:type="dxa"/>
                                                  <w:left w:w="59" w:type="dxa"/>
                                                  <w:bottom w:w="0" w:type="dxa"/>
                                                  <w:right w:w="39" w:type="dxa"/>
                                                </w:tcMar>
                                              </w:tcPr>
                                              <w:p w14:paraId="77678ECD" w14:textId="77777777" w:rsidR="00CB290A" w:rsidRDefault="00826B19">
                                                <w:pPr>
                                                  <w:spacing w:after="0" w:line="240" w:lineRule="auto"/>
                                                </w:pPr>
                                                <w:r>
                                                  <w:rPr>
                                                    <w:rFonts w:ascii="Arial" w:eastAsia="Arial" w:hAnsi="Arial"/>
                                                    <w:b/>
                                                    <w:color w:val="000000"/>
                                                    <w:sz w:val="16"/>
                                                  </w:rPr>
                                                  <w:t>Term:</w:t>
                                                </w:r>
                                              </w:p>
                                            </w:tc>
                                          </w:tr>
                                        </w:tbl>
                                        <w:p w14:paraId="1D4956ED" w14:textId="77777777" w:rsidR="00CB290A" w:rsidRDefault="00CB290A">
                                          <w:pPr>
                                            <w:spacing w:after="0" w:line="240" w:lineRule="auto"/>
                                          </w:pPr>
                                        </w:p>
                                      </w:tc>
                                      <w:tc>
                                        <w:tcPr>
                                          <w:tcW w:w="2024" w:type="dxa"/>
                                        </w:tcPr>
                                        <w:tbl>
                                          <w:tblPr>
                                            <w:tblW w:w="0" w:type="auto"/>
                                            <w:tblCellMar>
                                              <w:left w:w="0" w:type="dxa"/>
                                              <w:right w:w="0" w:type="dxa"/>
                                            </w:tblCellMar>
                                            <w:tblLook w:val="0000" w:firstRow="0" w:lastRow="0" w:firstColumn="0" w:lastColumn="0" w:noHBand="0" w:noVBand="0"/>
                                          </w:tblPr>
                                          <w:tblGrid>
                                            <w:gridCol w:w="2024"/>
                                          </w:tblGrid>
                                          <w:tr w:rsidR="00CB290A" w14:paraId="717BB338" w14:textId="77777777">
                                            <w:trPr>
                                              <w:trHeight w:val="216"/>
                                            </w:trPr>
                                            <w:tc>
                                              <w:tcPr>
                                                <w:tcW w:w="2024" w:type="dxa"/>
                                                <w:tcBorders>
                                                  <w:top w:val="nil"/>
                                                  <w:left w:val="nil"/>
                                                  <w:bottom w:val="nil"/>
                                                  <w:right w:val="nil"/>
                                                </w:tcBorders>
                                                <w:tcMar>
                                                  <w:top w:w="0" w:type="dxa"/>
                                                  <w:left w:w="0" w:type="dxa"/>
                                                  <w:bottom w:w="0" w:type="dxa"/>
                                                  <w:right w:w="39" w:type="dxa"/>
                                                </w:tcMar>
                                              </w:tcPr>
                                              <w:p w14:paraId="2198798C" w14:textId="77777777" w:rsidR="00CB290A" w:rsidRDefault="00826B19">
                                                <w:pPr>
                                                  <w:spacing w:after="0" w:line="240" w:lineRule="auto"/>
                                                  <w:jc w:val="right"/>
                                                </w:pPr>
                                                <w:r>
                                                  <w:rPr>
                                                    <w:rFonts w:ascii="Arial" w:eastAsia="Arial" w:hAnsi="Arial"/>
                                                    <w:color w:val="000000"/>
                                                    <w:sz w:val="16"/>
                                                  </w:rPr>
                                                  <w:t>4 Mos.</w:t>
                                                </w:r>
                                              </w:p>
                                            </w:tc>
                                          </w:tr>
                                        </w:tbl>
                                        <w:p w14:paraId="31975080" w14:textId="77777777" w:rsidR="00CB290A" w:rsidRDefault="00CB290A">
                                          <w:pPr>
                                            <w:spacing w:after="0" w:line="240" w:lineRule="auto"/>
                                          </w:pPr>
                                        </w:p>
                                      </w:tc>
                                    </w:tr>
                                    <w:tr w:rsidR="00CB290A" w14:paraId="0E815C32" w14:textId="77777777">
                                      <w:trPr>
                                        <w:trHeight w:val="12"/>
                                      </w:trPr>
                                      <w:tc>
                                        <w:tcPr>
                                          <w:tcW w:w="668" w:type="dxa"/>
                                        </w:tcPr>
                                        <w:p w14:paraId="084CC703" w14:textId="77777777" w:rsidR="00CB290A" w:rsidRDefault="00CB290A">
                                          <w:pPr>
                                            <w:pStyle w:val="EmptyCellLayoutStyle"/>
                                            <w:spacing w:after="0" w:line="240" w:lineRule="auto"/>
                                          </w:pPr>
                                        </w:p>
                                      </w:tc>
                                      <w:tc>
                                        <w:tcPr>
                                          <w:tcW w:w="2024" w:type="dxa"/>
                                        </w:tcPr>
                                        <w:p w14:paraId="047B6FEC" w14:textId="77777777" w:rsidR="00CB290A" w:rsidRDefault="00CB290A">
                                          <w:pPr>
                                            <w:pStyle w:val="EmptyCellLayoutStyle"/>
                                            <w:spacing w:after="0" w:line="240" w:lineRule="auto"/>
                                          </w:pPr>
                                        </w:p>
                                      </w:tc>
                                    </w:tr>
                                  </w:tbl>
                                  <w:p w14:paraId="13BAAB21"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396"/>
                                      <w:gridCol w:w="87"/>
                                    </w:tblGrid>
                                    <w:tr w:rsidR="00CB290A" w14:paraId="73CED460" w14:textId="77777777">
                                      <w:trPr>
                                        <w:trHeight w:val="41"/>
                                      </w:trPr>
                                      <w:tc>
                                        <w:tcPr>
                                          <w:tcW w:w="3396" w:type="dxa"/>
                                        </w:tcPr>
                                        <w:p w14:paraId="7B43D6F8" w14:textId="77777777" w:rsidR="00CB290A" w:rsidRDefault="00CB290A">
                                          <w:pPr>
                                            <w:pStyle w:val="EmptyCellLayoutStyle"/>
                                            <w:spacing w:after="0" w:line="240" w:lineRule="auto"/>
                                          </w:pPr>
                                        </w:p>
                                      </w:tc>
                                      <w:tc>
                                        <w:tcPr>
                                          <w:tcW w:w="87" w:type="dxa"/>
                                        </w:tcPr>
                                        <w:p w14:paraId="749ADAF5" w14:textId="77777777" w:rsidR="00CB290A" w:rsidRDefault="00CB290A">
                                          <w:pPr>
                                            <w:pStyle w:val="EmptyCellLayoutStyle"/>
                                            <w:spacing w:after="0" w:line="240" w:lineRule="auto"/>
                                          </w:pPr>
                                        </w:p>
                                      </w:tc>
                                    </w:tr>
                                    <w:tr w:rsidR="00CB290A" w14:paraId="4B826307" w14:textId="77777777">
                                      <w:trPr>
                                        <w:trHeight w:val="187"/>
                                      </w:trPr>
                                      <w:tc>
                                        <w:tcPr>
                                          <w:tcW w:w="3396" w:type="dxa"/>
                                          <w:tcBorders>
                                            <w:top w:val="single" w:sz="7" w:space="0" w:color="000000"/>
                                          </w:tcBorders>
                                        </w:tcPr>
                                        <w:p w14:paraId="60B64BF4" w14:textId="77777777" w:rsidR="00CB290A" w:rsidRDefault="00CB290A">
                                          <w:pPr>
                                            <w:pStyle w:val="EmptyCellLayoutStyle"/>
                                            <w:spacing w:after="0" w:line="240" w:lineRule="auto"/>
                                          </w:pPr>
                                        </w:p>
                                      </w:tc>
                                      <w:tc>
                                        <w:tcPr>
                                          <w:tcW w:w="87" w:type="dxa"/>
                                        </w:tcPr>
                                        <w:p w14:paraId="4C8CAAD4" w14:textId="77777777" w:rsidR="00CB290A" w:rsidRDefault="00CB290A">
                                          <w:pPr>
                                            <w:pStyle w:val="EmptyCellLayoutStyle"/>
                                            <w:spacing w:after="0" w:line="240" w:lineRule="auto"/>
                                          </w:pPr>
                                        </w:p>
                                      </w:tc>
                                    </w:tr>
                                  </w:tbl>
                                  <w:p w14:paraId="641DDF7A" w14:textId="77777777" w:rsidR="00CB290A" w:rsidRDefault="00CB290A">
                                    <w:pPr>
                                      <w:spacing w:after="0" w:line="240" w:lineRule="auto"/>
                                    </w:pPr>
                                  </w:p>
                                </w:tc>
                              </w:tr>
                              <w:tr w:rsidR="00CB290A" w14:paraId="3A20847A" w14:textId="77777777">
                                <w:trPr>
                                  <w:trHeight w:val="211"/>
                                </w:trPr>
                                <w:tc>
                                  <w:tcPr>
                                    <w:tcW w:w="289" w:type="dxa"/>
                                    <w:tcBorders>
                                      <w:top w:val="nil"/>
                                      <w:left w:val="nil"/>
                                      <w:bottom w:val="nil"/>
                                      <w:right w:val="nil"/>
                                    </w:tcBorders>
                                    <w:tcMar>
                                      <w:top w:w="5" w:type="dxa"/>
                                      <w:left w:w="0" w:type="dxa"/>
                                      <w:bottom w:w="0" w:type="dxa"/>
                                      <w:right w:w="0" w:type="dxa"/>
                                    </w:tcMar>
                                  </w:tcPr>
                                  <w:p w14:paraId="238A4DC3" w14:textId="77777777" w:rsidR="00CB290A" w:rsidRDefault="00CB290A">
                                    <w:pPr>
                                      <w:spacing w:after="0" w:line="240" w:lineRule="auto"/>
                                    </w:pPr>
                                  </w:p>
                                </w:tc>
                                <w:tc>
                                  <w:tcPr>
                                    <w:tcW w:w="2952" w:type="dxa"/>
                                    <w:tcBorders>
                                      <w:top w:val="nil"/>
                                      <w:left w:val="nil"/>
                                      <w:bottom w:val="nil"/>
                                      <w:right w:val="nil"/>
                                    </w:tcBorders>
                                    <w:tcMar>
                                      <w:top w:w="0" w:type="dxa"/>
                                      <w:left w:w="39" w:type="dxa"/>
                                      <w:bottom w:w="0" w:type="dxa"/>
                                      <w:right w:w="39" w:type="dxa"/>
                                    </w:tcMar>
                                  </w:tcPr>
                                  <w:p w14:paraId="0BD5E432" w14:textId="77777777" w:rsidR="00CB290A" w:rsidRDefault="00826B19">
                                    <w:pPr>
                                      <w:spacing w:after="0" w:line="240" w:lineRule="auto"/>
                                    </w:pPr>
                                    <w:r>
                                      <w:rPr>
                                        <w:rFonts w:ascii="Arial" w:eastAsia="Arial" w:hAnsi="Arial"/>
                                        <w:b/>
                                        <w:color w:val="000000"/>
                                        <w:sz w:val="16"/>
                                      </w:rPr>
                                      <w:t>Suite 300</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86"/>
                                      <w:gridCol w:w="1967"/>
                                    </w:tblGrid>
                                    <w:tr w:rsidR="00CB290A" w14:paraId="0FD4DA35" w14:textId="77777777">
                                      <w:trPr>
                                        <w:trHeight w:val="216"/>
                                      </w:trPr>
                                      <w:tc>
                                        <w:tcPr>
                                          <w:tcW w:w="1086" w:type="dxa"/>
                                        </w:tcPr>
                                        <w:tbl>
                                          <w:tblPr>
                                            <w:tblW w:w="0" w:type="auto"/>
                                            <w:tblCellMar>
                                              <w:left w:w="0" w:type="dxa"/>
                                              <w:right w:w="0" w:type="dxa"/>
                                            </w:tblCellMar>
                                            <w:tblLook w:val="0000" w:firstRow="0" w:lastRow="0" w:firstColumn="0" w:lastColumn="0" w:noHBand="0" w:noVBand="0"/>
                                          </w:tblPr>
                                          <w:tblGrid>
                                            <w:gridCol w:w="1086"/>
                                          </w:tblGrid>
                                          <w:tr w:rsidR="00CB290A" w14:paraId="4161321D" w14:textId="77777777">
                                            <w:trPr>
                                              <w:trHeight w:val="216"/>
                                            </w:trPr>
                                            <w:tc>
                                              <w:tcPr>
                                                <w:tcW w:w="1086" w:type="dxa"/>
                                                <w:tcBorders>
                                                  <w:top w:val="nil"/>
                                                  <w:left w:val="nil"/>
                                                  <w:bottom w:val="nil"/>
                                                  <w:right w:val="nil"/>
                                                </w:tcBorders>
                                                <w:tcMar>
                                                  <w:top w:w="0" w:type="dxa"/>
                                                  <w:left w:w="39" w:type="dxa"/>
                                                  <w:bottom w:w="0" w:type="dxa"/>
                                                  <w:right w:w="39" w:type="dxa"/>
                                                </w:tcMar>
                                              </w:tcPr>
                                              <w:p w14:paraId="27A0080A" w14:textId="77777777" w:rsidR="00CB290A" w:rsidRDefault="00826B19">
                                                <w:pPr>
                                                  <w:spacing w:after="0" w:line="240" w:lineRule="auto"/>
                                                </w:pPr>
                                                <w:r>
                                                  <w:rPr>
                                                    <w:rFonts w:ascii="Arial" w:eastAsia="Arial" w:hAnsi="Arial"/>
                                                    <w:b/>
                                                    <w:color w:val="000000"/>
                                                    <w:sz w:val="16"/>
                                                  </w:rPr>
                                                  <w:t>Building SF:</w:t>
                                                </w:r>
                                              </w:p>
                                            </w:tc>
                                          </w:tr>
                                        </w:tbl>
                                        <w:p w14:paraId="48CC4B24" w14:textId="77777777" w:rsidR="00CB290A" w:rsidRDefault="00CB290A">
                                          <w:pPr>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16D8D166" w14:textId="77777777">
                                            <w:trPr>
                                              <w:trHeight w:val="216"/>
                                            </w:trPr>
                                            <w:tc>
                                              <w:tcPr>
                                                <w:tcW w:w="1967" w:type="dxa"/>
                                                <w:tcBorders>
                                                  <w:top w:val="nil"/>
                                                  <w:left w:val="nil"/>
                                                  <w:bottom w:val="nil"/>
                                                  <w:right w:val="nil"/>
                                                </w:tcBorders>
                                                <w:tcMar>
                                                  <w:top w:w="0" w:type="dxa"/>
                                                  <w:left w:w="0" w:type="dxa"/>
                                                  <w:bottom w:w="0" w:type="dxa"/>
                                                  <w:right w:w="39" w:type="dxa"/>
                                                </w:tcMar>
                                              </w:tcPr>
                                              <w:p w14:paraId="606B7E4A" w14:textId="77777777" w:rsidR="00CB290A" w:rsidRDefault="00826B19">
                                                <w:pPr>
                                                  <w:spacing w:after="0" w:line="240" w:lineRule="auto"/>
                                                  <w:jc w:val="right"/>
                                                </w:pPr>
                                                <w:r>
                                                  <w:rPr>
                                                    <w:rFonts w:ascii="Arial" w:eastAsia="Arial" w:hAnsi="Arial"/>
                                                    <w:color w:val="000000"/>
                                                    <w:sz w:val="16"/>
                                                  </w:rPr>
                                                  <w:t>416,325</w:t>
                                                </w:r>
                                              </w:p>
                                            </w:tc>
                                          </w:tr>
                                        </w:tbl>
                                        <w:p w14:paraId="16E5FAD7" w14:textId="77777777" w:rsidR="00CB290A" w:rsidRDefault="00CB290A">
                                          <w:pPr>
                                            <w:spacing w:after="0" w:line="240" w:lineRule="auto"/>
                                          </w:pPr>
                                        </w:p>
                                      </w:tc>
                                    </w:tr>
                                  </w:tbl>
                                  <w:p w14:paraId="73C3DD65"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020"/>
                                      <w:gridCol w:w="20"/>
                                      <w:gridCol w:w="2079"/>
                                    </w:tblGrid>
                                    <w:tr w:rsidR="00CB290A" w14:paraId="7771F326" w14:textId="77777777">
                                      <w:trPr>
                                        <w:trHeight w:val="216"/>
                                      </w:trPr>
                                      <w:tc>
                                        <w:tcPr>
                                          <w:tcW w:w="75" w:type="dxa"/>
                                        </w:tcPr>
                                        <w:p w14:paraId="3C116A19" w14:textId="77777777" w:rsidR="00CB290A" w:rsidRDefault="00CB290A">
                                          <w:pPr>
                                            <w:pStyle w:val="EmptyCellLayoutStyle"/>
                                            <w:spacing w:after="0" w:line="240" w:lineRule="auto"/>
                                          </w:pPr>
                                        </w:p>
                                      </w:tc>
                                      <w:tc>
                                        <w:tcPr>
                                          <w:tcW w:w="1020" w:type="dxa"/>
                                        </w:tcPr>
                                        <w:tbl>
                                          <w:tblPr>
                                            <w:tblW w:w="0" w:type="auto"/>
                                            <w:tblCellMar>
                                              <w:left w:w="0" w:type="dxa"/>
                                              <w:right w:w="0" w:type="dxa"/>
                                            </w:tblCellMar>
                                            <w:tblLook w:val="0000" w:firstRow="0" w:lastRow="0" w:firstColumn="0" w:lastColumn="0" w:noHBand="0" w:noVBand="0"/>
                                          </w:tblPr>
                                          <w:tblGrid>
                                            <w:gridCol w:w="1020"/>
                                          </w:tblGrid>
                                          <w:tr w:rsidR="00CB290A" w14:paraId="7E6E472A" w14:textId="77777777">
                                            <w:trPr>
                                              <w:trHeight w:val="216"/>
                                            </w:trPr>
                                            <w:tc>
                                              <w:tcPr>
                                                <w:tcW w:w="1020" w:type="dxa"/>
                                                <w:tcBorders>
                                                  <w:top w:val="nil"/>
                                                  <w:left w:val="nil"/>
                                                  <w:bottom w:val="nil"/>
                                                  <w:right w:val="nil"/>
                                                </w:tcBorders>
                                                <w:tcMar>
                                                  <w:top w:w="0" w:type="dxa"/>
                                                  <w:left w:w="39" w:type="dxa"/>
                                                  <w:bottom w:w="0" w:type="dxa"/>
                                                  <w:right w:w="39" w:type="dxa"/>
                                                </w:tcMar>
                                              </w:tcPr>
                                              <w:p w14:paraId="0320050C" w14:textId="77777777" w:rsidR="00CB290A" w:rsidRDefault="00826B19">
                                                <w:pPr>
                                                  <w:spacing w:after="0" w:line="240" w:lineRule="auto"/>
                                                </w:pPr>
                                                <w:r>
                                                  <w:rPr>
                                                    <w:rFonts w:ascii="Arial" w:eastAsia="Arial" w:hAnsi="Arial"/>
                                                    <w:b/>
                                                    <w:color w:val="000000"/>
                                                    <w:sz w:val="16"/>
                                                  </w:rPr>
                                                  <w:t>Base Rent:</w:t>
                                                </w:r>
                                              </w:p>
                                            </w:tc>
                                          </w:tr>
                                        </w:tbl>
                                        <w:p w14:paraId="67AD2419" w14:textId="77777777" w:rsidR="00CB290A" w:rsidRDefault="00CB290A">
                                          <w:pPr>
                                            <w:spacing w:after="0" w:line="240" w:lineRule="auto"/>
                                          </w:pPr>
                                        </w:p>
                                      </w:tc>
                                      <w:tc>
                                        <w:tcPr>
                                          <w:tcW w:w="20" w:type="dxa"/>
                                        </w:tcPr>
                                        <w:p w14:paraId="784EBE00" w14:textId="77777777" w:rsidR="00CB290A" w:rsidRDefault="00CB290A">
                                          <w:pPr>
                                            <w:pStyle w:val="EmptyCellLayoutStyle"/>
                                            <w:spacing w:after="0" w:line="240" w:lineRule="auto"/>
                                          </w:pPr>
                                        </w:p>
                                      </w:tc>
                                      <w:tc>
                                        <w:tcPr>
                                          <w:tcW w:w="2079" w:type="dxa"/>
                                        </w:tcPr>
                                        <w:tbl>
                                          <w:tblPr>
                                            <w:tblW w:w="0" w:type="auto"/>
                                            <w:tblCellMar>
                                              <w:left w:w="0" w:type="dxa"/>
                                              <w:right w:w="0" w:type="dxa"/>
                                            </w:tblCellMar>
                                            <w:tblLook w:val="0000" w:firstRow="0" w:lastRow="0" w:firstColumn="0" w:lastColumn="0" w:noHBand="0" w:noVBand="0"/>
                                          </w:tblPr>
                                          <w:tblGrid>
                                            <w:gridCol w:w="2079"/>
                                          </w:tblGrid>
                                          <w:tr w:rsidR="00CB290A" w14:paraId="380EDD64" w14:textId="77777777">
                                            <w:trPr>
                                              <w:trHeight w:val="216"/>
                                            </w:trPr>
                                            <w:tc>
                                              <w:tcPr>
                                                <w:tcW w:w="2079" w:type="dxa"/>
                                                <w:tcBorders>
                                                  <w:top w:val="nil"/>
                                                  <w:left w:val="nil"/>
                                                  <w:bottom w:val="nil"/>
                                                  <w:right w:val="nil"/>
                                                </w:tcBorders>
                                                <w:tcMar>
                                                  <w:top w:w="0" w:type="dxa"/>
                                                  <w:left w:w="0" w:type="dxa"/>
                                                  <w:bottom w:w="0" w:type="dxa"/>
                                                  <w:right w:w="39" w:type="dxa"/>
                                                </w:tcMar>
                                              </w:tcPr>
                                              <w:p w14:paraId="7FDC0DEB" w14:textId="20BBE16A" w:rsidR="00CB290A" w:rsidRDefault="00826B19">
                                                <w:pPr>
                                                  <w:spacing w:after="0" w:line="240" w:lineRule="auto"/>
                                                  <w:jc w:val="right"/>
                                                </w:pPr>
                                                <w:r>
                                                  <w:rPr>
                                                    <w:rFonts w:ascii="Arial" w:eastAsia="Arial" w:hAnsi="Arial"/>
                                                    <w:color w:val="000000"/>
                                                    <w:sz w:val="16"/>
                                                  </w:rPr>
                                                  <w:t xml:space="preserve">$16.95 </w:t>
                                                </w:r>
                                                <w:r w:rsidR="002570BD">
                                                  <w:rPr>
                                                    <w:rFonts w:ascii="Arial" w:eastAsia="Arial" w:hAnsi="Arial"/>
                                                    <w:color w:val="000000"/>
                                                    <w:sz w:val="16"/>
                                                  </w:rPr>
                                                  <w:t>NNN</w:t>
                                                </w:r>
                                              </w:p>
                                            </w:tc>
                                          </w:tr>
                                        </w:tbl>
                                        <w:p w14:paraId="2D502A42" w14:textId="77777777" w:rsidR="00CB290A" w:rsidRDefault="00CB290A">
                                          <w:pPr>
                                            <w:spacing w:after="0" w:line="240" w:lineRule="auto"/>
                                          </w:pPr>
                                        </w:p>
                                      </w:tc>
                                    </w:tr>
                                  </w:tbl>
                                  <w:p w14:paraId="6989FC74"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08"/>
                                      <w:gridCol w:w="40"/>
                                      <w:gridCol w:w="1596"/>
                                      <w:gridCol w:w="48"/>
                                    </w:tblGrid>
                                    <w:tr w:rsidR="00CB290A" w14:paraId="12CA9E31" w14:textId="77777777">
                                      <w:trPr>
                                        <w:trHeight w:val="216"/>
                                      </w:trPr>
                                      <w:tc>
                                        <w:tcPr>
                                          <w:tcW w:w="1008" w:type="dxa"/>
                                        </w:tcPr>
                                        <w:tbl>
                                          <w:tblPr>
                                            <w:tblW w:w="0" w:type="auto"/>
                                            <w:tblCellMar>
                                              <w:left w:w="0" w:type="dxa"/>
                                              <w:right w:w="0" w:type="dxa"/>
                                            </w:tblCellMar>
                                            <w:tblLook w:val="0000" w:firstRow="0" w:lastRow="0" w:firstColumn="0" w:lastColumn="0" w:noHBand="0" w:noVBand="0"/>
                                          </w:tblPr>
                                          <w:tblGrid>
                                            <w:gridCol w:w="1008"/>
                                          </w:tblGrid>
                                          <w:tr w:rsidR="00CB290A" w14:paraId="33277049" w14:textId="77777777">
                                            <w:trPr>
                                              <w:trHeight w:val="216"/>
                                            </w:trPr>
                                            <w:tc>
                                              <w:tcPr>
                                                <w:tcW w:w="1008" w:type="dxa"/>
                                                <w:tcBorders>
                                                  <w:top w:val="nil"/>
                                                  <w:left w:val="nil"/>
                                                  <w:bottom w:val="nil"/>
                                                  <w:right w:val="nil"/>
                                                </w:tcBorders>
                                                <w:tcMar>
                                                  <w:top w:w="0" w:type="dxa"/>
                                                  <w:left w:w="49" w:type="dxa"/>
                                                  <w:bottom w:w="0" w:type="dxa"/>
                                                  <w:right w:w="39" w:type="dxa"/>
                                                </w:tcMar>
                                              </w:tcPr>
                                              <w:p w14:paraId="6DA6CD86" w14:textId="77777777" w:rsidR="00CB290A" w:rsidRDefault="00826B19">
                                                <w:pPr>
                                                  <w:spacing w:after="0" w:line="240" w:lineRule="auto"/>
                                                </w:pPr>
                                                <w:r>
                                                  <w:rPr>
                                                    <w:rFonts w:ascii="Arial" w:eastAsia="Arial" w:hAnsi="Arial"/>
                                                    <w:b/>
                                                    <w:color w:val="000000"/>
                                                    <w:sz w:val="16"/>
                                                  </w:rPr>
                                                  <w:t>Start Date:</w:t>
                                                </w:r>
                                              </w:p>
                                            </w:tc>
                                          </w:tr>
                                        </w:tbl>
                                        <w:p w14:paraId="0B0B7BDC" w14:textId="77777777" w:rsidR="00CB290A" w:rsidRDefault="00CB290A">
                                          <w:pPr>
                                            <w:spacing w:after="0" w:line="240" w:lineRule="auto"/>
                                          </w:pPr>
                                        </w:p>
                                      </w:tc>
                                      <w:tc>
                                        <w:tcPr>
                                          <w:tcW w:w="40" w:type="dxa"/>
                                        </w:tcPr>
                                        <w:p w14:paraId="529B6A82"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70C8C373" w14:textId="77777777">
                                            <w:trPr>
                                              <w:trHeight w:val="216"/>
                                            </w:trPr>
                                            <w:tc>
                                              <w:tcPr>
                                                <w:tcW w:w="1596" w:type="dxa"/>
                                                <w:tcBorders>
                                                  <w:top w:val="nil"/>
                                                  <w:left w:val="nil"/>
                                                  <w:bottom w:val="nil"/>
                                                  <w:right w:val="nil"/>
                                                </w:tcBorders>
                                                <w:tcMar>
                                                  <w:top w:w="0" w:type="dxa"/>
                                                  <w:left w:w="0" w:type="dxa"/>
                                                  <w:bottom w:w="0" w:type="dxa"/>
                                                  <w:right w:w="39" w:type="dxa"/>
                                                </w:tcMar>
                                              </w:tcPr>
                                              <w:p w14:paraId="2F51D0EC" w14:textId="77777777" w:rsidR="00CB290A" w:rsidRDefault="00826B19">
                                                <w:pPr>
                                                  <w:spacing w:after="0" w:line="240" w:lineRule="auto"/>
                                                  <w:jc w:val="right"/>
                                                </w:pPr>
                                                <w:r>
                                                  <w:rPr>
                                                    <w:rFonts w:ascii="Arial" w:eastAsia="Arial" w:hAnsi="Arial"/>
                                                    <w:color w:val="000000"/>
                                                    <w:sz w:val="16"/>
                                                  </w:rPr>
                                                  <w:t>03/10/2026</w:t>
                                                </w:r>
                                              </w:p>
                                            </w:tc>
                                          </w:tr>
                                        </w:tbl>
                                        <w:p w14:paraId="60FF0B2F" w14:textId="77777777" w:rsidR="00CB290A" w:rsidRDefault="00CB290A">
                                          <w:pPr>
                                            <w:spacing w:after="0" w:line="240" w:lineRule="auto"/>
                                          </w:pPr>
                                        </w:p>
                                      </w:tc>
                                      <w:tc>
                                        <w:tcPr>
                                          <w:tcW w:w="48" w:type="dxa"/>
                                        </w:tcPr>
                                        <w:p w14:paraId="335D0662" w14:textId="77777777" w:rsidR="00CB290A" w:rsidRDefault="00CB290A">
                                          <w:pPr>
                                            <w:pStyle w:val="EmptyCellLayoutStyle"/>
                                            <w:spacing w:after="0" w:line="240" w:lineRule="auto"/>
                                          </w:pPr>
                                        </w:p>
                                      </w:tc>
                                    </w:tr>
                                  </w:tbl>
                                  <w:p w14:paraId="0223874F" w14:textId="77777777" w:rsidR="00CB290A" w:rsidRDefault="00CB290A">
                                    <w:pPr>
                                      <w:spacing w:after="0" w:line="240" w:lineRule="auto"/>
                                    </w:pPr>
                                  </w:p>
                                </w:tc>
                                <w:tc>
                                  <w:tcPr>
                                    <w:tcW w:w="3484" w:type="dxa"/>
                                    <w:tcBorders>
                                      <w:top w:val="nil"/>
                                      <w:left w:val="nil"/>
                                      <w:bottom w:val="nil"/>
                                      <w:right w:val="nil"/>
                                    </w:tcBorders>
                                    <w:tcMar>
                                      <w:top w:w="0" w:type="dxa"/>
                                      <w:left w:w="29" w:type="dxa"/>
                                      <w:bottom w:w="0" w:type="dxa"/>
                                      <w:right w:w="39" w:type="dxa"/>
                                    </w:tcMar>
                                  </w:tcPr>
                                  <w:p w14:paraId="280A9C72" w14:textId="77777777" w:rsidR="00CB290A" w:rsidRDefault="00826B19">
                                    <w:pPr>
                                      <w:spacing w:after="0" w:line="240" w:lineRule="auto"/>
                                    </w:pPr>
                                    <w:r>
                                      <w:rPr>
                                        <w:rFonts w:ascii="Arial" w:eastAsia="Arial" w:hAnsi="Arial"/>
                                        <w:b/>
                                        <w:color w:val="000000"/>
                                        <w:sz w:val="16"/>
                                      </w:rPr>
                                      <w:t>Comments:</w:t>
                                    </w:r>
                                  </w:p>
                                </w:tc>
                              </w:tr>
                              <w:tr w:rsidR="002570BD" w14:paraId="2524BB42" w14:textId="77777777" w:rsidTr="002570BD">
                                <w:trPr>
                                  <w:trHeight w:val="2010"/>
                                </w:trPr>
                                <w:tc>
                                  <w:tcPr>
                                    <w:tcW w:w="289" w:type="dxa"/>
                                    <w:tcBorders>
                                      <w:top w:val="nil"/>
                                      <w:left w:val="nil"/>
                                      <w:bottom w:val="nil"/>
                                      <w:right w:val="nil"/>
                                    </w:tcBorders>
                                    <w:tcMar>
                                      <w:top w:w="39" w:type="dxa"/>
                                      <w:left w:w="39" w:type="dxa"/>
                                      <w:bottom w:w="39" w:type="dxa"/>
                                      <w:right w:w="39" w:type="dxa"/>
                                    </w:tcMar>
                                  </w:tcPr>
                                  <w:p w14:paraId="0C871C9B" w14:textId="77777777" w:rsidR="00CB290A" w:rsidRDefault="00CB290A">
                                    <w:pPr>
                                      <w:spacing w:after="0" w:line="240" w:lineRule="auto"/>
                                    </w:pPr>
                                  </w:p>
                                </w:tc>
                                <w:tc>
                                  <w:tcPr>
                                    <w:tcW w:w="2952"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952"/>
                                    </w:tblGrid>
                                    <w:tr w:rsidR="00CB290A" w14:paraId="487FCAA9" w14:textId="77777777">
                                      <w:trPr>
                                        <w:trHeight w:val="45"/>
                                      </w:trPr>
                                      <w:tc>
                                        <w:tcPr>
                                          <w:tcW w:w="2952" w:type="dxa"/>
                                          <w:tcBorders>
                                            <w:top w:val="nil"/>
                                            <w:left w:val="nil"/>
                                            <w:bottom w:val="nil"/>
                                            <w:right w:val="nil"/>
                                          </w:tcBorders>
                                          <w:tcMar>
                                            <w:top w:w="0" w:type="dxa"/>
                                            <w:left w:w="39" w:type="dxa"/>
                                            <w:bottom w:w="0" w:type="dxa"/>
                                            <w:right w:w="39" w:type="dxa"/>
                                          </w:tcMar>
                                        </w:tcPr>
                                        <w:p w14:paraId="36612972" w14:textId="77777777" w:rsidR="00CB290A" w:rsidRDefault="00826B19">
                                          <w:pPr>
                                            <w:spacing w:after="0" w:line="240" w:lineRule="auto"/>
                                          </w:pPr>
                                          <w:r>
                                            <w:rPr>
                                              <w:rFonts w:ascii="Arial" w:eastAsia="Arial" w:hAnsi="Arial"/>
                                              <w:b/>
                                              <w:color w:val="000000"/>
                                              <w:sz w:val="16"/>
                                            </w:rPr>
                                            <w:t>Maplewood</w:t>
                                          </w:r>
                                        </w:p>
                                      </w:tc>
                                    </w:tr>
                                    <w:tr w:rsidR="00CB290A" w14:paraId="5FFE4320" w14:textId="77777777">
                                      <w:trPr>
                                        <w:trHeight w:val="1872"/>
                                      </w:trPr>
                                      <w:tc>
                                        <w:tcPr>
                                          <w:tcW w:w="295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880"/>
                                            <w:gridCol w:w="72"/>
                                          </w:tblGrid>
                                          <w:tr w:rsidR="00CB290A" w14:paraId="75EA0EEA" w14:textId="77777777">
                                            <w:trPr>
                                              <w:trHeight w:val="1781"/>
                                            </w:trPr>
                                            <w:tc>
                                              <w:tcPr>
                                                <w:tcW w:w="2880" w:type="dxa"/>
                                                <w:tcBorders>
                                                  <w:top w:val="nil"/>
                                                  <w:left w:val="nil"/>
                                                  <w:bottom w:val="nil"/>
                                                  <w:right w:val="nil"/>
                                                </w:tcBorders>
                                                <w:tcMar>
                                                  <w:top w:w="19" w:type="dxa"/>
                                                  <w:left w:w="0" w:type="dxa"/>
                                                  <w:bottom w:w="0" w:type="dxa"/>
                                                  <w:right w:w="0" w:type="dxa"/>
                                                </w:tcMar>
                                              </w:tcPr>
                                              <w:p w14:paraId="698EA3D6" w14:textId="77777777" w:rsidR="00CB290A" w:rsidRDefault="00826B19">
                                                <w:pPr>
                                                  <w:spacing w:after="0" w:line="240" w:lineRule="auto"/>
                                                </w:pPr>
                                                <w:r>
                                                  <w:rPr>
                                                    <w:noProof/>
                                                  </w:rPr>
                                                  <w:drawing>
                                                    <wp:inline distT="0" distB="0" distL="0" distR="0" wp14:anchorId="2A38A7D6" wp14:editId="5A8B9921">
                                                      <wp:extent cx="1828800" cy="1130300"/>
                                                      <wp:effectExtent l="0" t="0" r="0" b="0"/>
                                                      <wp:docPr id="6" name="img7.jpg"/>
                                                      <wp:cNvGraphicFramePr/>
                                                      <a:graphic xmlns:a="http://schemas.openxmlformats.org/drawingml/2006/main">
                                                        <a:graphicData uri="http://schemas.openxmlformats.org/drawingml/2006/picture">
                                                          <pic:pic xmlns:pic="http://schemas.openxmlformats.org/drawingml/2006/picture">
                                                            <pic:nvPicPr>
                                                              <pic:cNvPr id="7" name="img7.jpg"/>
                                                              <pic:cNvPicPr/>
                                                            </pic:nvPicPr>
                                                            <pic:blipFill>
                                                              <a:blip r:embed="rId9" cstate="print"/>
                                                              <a:stretch>
                                                                <a:fillRect/>
                                                              </a:stretch>
                                                            </pic:blipFill>
                                                            <pic:spPr>
                                                              <a:xfrm>
                                                                <a:off x="0" y="0"/>
                                                                <a:ext cx="1828800" cy="1130300"/>
                                                              </a:xfrm>
                                                              <a:prstGeom prst="rect">
                                                                <a:avLst/>
                                                              </a:prstGeom>
                                                            </pic:spPr>
                                                          </pic:pic>
                                                        </a:graphicData>
                                                      </a:graphic>
                                                    </wp:inline>
                                                  </w:drawing>
                                                </w:r>
                                              </w:p>
                                            </w:tc>
                                            <w:tc>
                                              <w:tcPr>
                                                <w:tcW w:w="72" w:type="dxa"/>
                                              </w:tcPr>
                                              <w:p w14:paraId="20303EE8" w14:textId="77777777" w:rsidR="00CB290A" w:rsidRDefault="00CB290A">
                                                <w:pPr>
                                                  <w:pStyle w:val="EmptyCellLayoutStyle"/>
                                                  <w:spacing w:after="0" w:line="240" w:lineRule="auto"/>
                                                </w:pPr>
                                              </w:p>
                                            </w:tc>
                                          </w:tr>
                                          <w:tr w:rsidR="00CB290A" w14:paraId="242B5EB2" w14:textId="77777777">
                                            <w:trPr>
                                              <w:trHeight w:val="72"/>
                                            </w:trPr>
                                            <w:tc>
                                              <w:tcPr>
                                                <w:tcW w:w="2880" w:type="dxa"/>
                                              </w:tcPr>
                                              <w:p w14:paraId="2F4B0F89" w14:textId="77777777" w:rsidR="00CB290A" w:rsidRDefault="00CB290A">
                                                <w:pPr>
                                                  <w:pStyle w:val="EmptyCellLayoutStyle"/>
                                                  <w:spacing w:after="0" w:line="240" w:lineRule="auto"/>
                                                </w:pPr>
                                              </w:p>
                                            </w:tc>
                                            <w:tc>
                                              <w:tcPr>
                                                <w:tcW w:w="72" w:type="dxa"/>
                                              </w:tcPr>
                                              <w:p w14:paraId="6D9FBD3A" w14:textId="77777777" w:rsidR="00CB290A" w:rsidRDefault="00CB290A">
                                                <w:pPr>
                                                  <w:pStyle w:val="EmptyCellLayoutStyle"/>
                                                  <w:spacing w:after="0" w:line="240" w:lineRule="auto"/>
                                                </w:pPr>
                                              </w:p>
                                            </w:tc>
                                          </w:tr>
                                        </w:tbl>
                                        <w:p w14:paraId="2EDC999F" w14:textId="77777777" w:rsidR="00CB290A" w:rsidRDefault="00CB290A">
                                          <w:pPr>
                                            <w:spacing w:after="0" w:line="240" w:lineRule="auto"/>
                                          </w:pPr>
                                        </w:p>
                                      </w:tc>
                                    </w:tr>
                                  </w:tbl>
                                  <w:p w14:paraId="3861FEB6" w14:textId="77777777" w:rsidR="00CB290A" w:rsidRDefault="00CB290A">
                                    <w:pPr>
                                      <w:spacing w:after="0" w:line="240" w:lineRule="auto"/>
                                    </w:pPr>
                                  </w:p>
                                </w:tc>
                                <w:tc>
                                  <w:tcPr>
                                    <w:tcW w:w="3053" w:type="dxa"/>
                                    <w:gridSpan w:val="4"/>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423"/>
                                    </w:tblGrid>
                                    <w:tr w:rsidR="00CB290A" w14:paraId="55D4095F" w14:textId="77777777">
                                      <w:trPr>
                                        <w:trHeight w:val="1872"/>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027"/>
                                            <w:gridCol w:w="3396"/>
                                          </w:tblGrid>
                                          <w:tr w:rsidR="00CB290A" w14:paraId="12A47AF1" w14:textId="77777777">
                                            <w:trPr>
                                              <w:trHeight w:val="1872"/>
                                            </w:trPr>
                                            <w:tc>
                                              <w:tcPr>
                                                <w:tcW w:w="9028"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065"/>
                                                  <w:gridCol w:w="3253"/>
                                                  <w:gridCol w:w="2709"/>
                                                </w:tblGrid>
                                                <w:tr w:rsidR="00CB290A" w14:paraId="211AB20C"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08"/>
                                                        <w:gridCol w:w="19"/>
                                                        <w:gridCol w:w="2302"/>
                                                        <w:gridCol w:w="33"/>
                                                      </w:tblGrid>
                                                      <w:tr w:rsidR="00CB290A" w14:paraId="48FC390B" w14:textId="77777777">
                                                        <w:trPr>
                                                          <w:trHeight w:val="216"/>
                                                        </w:trPr>
                                                        <w:tc>
                                                          <w:tcPr>
                                                            <w:tcW w:w="708" w:type="dxa"/>
                                                          </w:tcPr>
                                                          <w:tbl>
                                                            <w:tblPr>
                                                              <w:tblW w:w="0" w:type="auto"/>
                                                              <w:tblCellMar>
                                                                <w:left w:w="0" w:type="dxa"/>
                                                                <w:right w:w="0" w:type="dxa"/>
                                                              </w:tblCellMar>
                                                              <w:tblLook w:val="0000" w:firstRow="0" w:lastRow="0" w:firstColumn="0" w:lastColumn="0" w:noHBand="0" w:noVBand="0"/>
                                                            </w:tblPr>
                                                            <w:tblGrid>
                                                              <w:gridCol w:w="708"/>
                                                            </w:tblGrid>
                                                            <w:tr w:rsidR="00CB290A" w14:paraId="0E310A08" w14:textId="77777777">
                                                              <w:trPr>
                                                                <w:trHeight w:val="216"/>
                                                              </w:trPr>
                                                              <w:tc>
                                                                <w:tcPr>
                                                                  <w:tcW w:w="708" w:type="dxa"/>
                                                                  <w:tcBorders>
                                                                    <w:top w:val="nil"/>
                                                                    <w:left w:val="nil"/>
                                                                    <w:bottom w:val="nil"/>
                                                                    <w:right w:val="nil"/>
                                                                  </w:tcBorders>
                                                                  <w:tcMar>
                                                                    <w:top w:w="0" w:type="dxa"/>
                                                                    <w:left w:w="39" w:type="dxa"/>
                                                                    <w:bottom w:w="0" w:type="dxa"/>
                                                                    <w:right w:w="39" w:type="dxa"/>
                                                                  </w:tcMar>
                                                                </w:tcPr>
                                                                <w:p w14:paraId="22756F06" w14:textId="77777777" w:rsidR="00CB290A" w:rsidRDefault="00826B19">
                                                                  <w:pPr>
                                                                    <w:spacing w:after="0" w:line="240" w:lineRule="auto"/>
                                                                  </w:pPr>
                                                                  <w:r>
                                                                    <w:rPr>
                                                                      <w:rFonts w:ascii="Arial" w:eastAsia="Arial" w:hAnsi="Arial"/>
                                                                      <w:b/>
                                                                      <w:color w:val="000000"/>
                                                                      <w:sz w:val="16"/>
                                                                    </w:rPr>
                                                                    <w:t>Status:</w:t>
                                                                  </w:r>
                                                                </w:p>
                                                              </w:tc>
                                                            </w:tr>
                                                          </w:tbl>
                                                          <w:p w14:paraId="0A5A8803" w14:textId="77777777" w:rsidR="00CB290A" w:rsidRDefault="00CB290A">
                                                            <w:pPr>
                                                              <w:spacing w:after="0" w:line="240" w:lineRule="auto"/>
                                                            </w:pPr>
                                                          </w:p>
                                                        </w:tc>
                                                        <w:tc>
                                                          <w:tcPr>
                                                            <w:tcW w:w="19" w:type="dxa"/>
                                                          </w:tcPr>
                                                          <w:p w14:paraId="4E2089EB" w14:textId="77777777" w:rsidR="00CB290A" w:rsidRDefault="00CB290A">
                                                            <w:pPr>
                                                              <w:pStyle w:val="EmptyCellLayoutStyle"/>
                                                              <w:spacing w:after="0" w:line="240" w:lineRule="auto"/>
                                                            </w:pPr>
                                                          </w:p>
                                                        </w:tc>
                                                        <w:tc>
                                                          <w:tcPr>
                                                            <w:tcW w:w="2302" w:type="dxa"/>
                                                          </w:tcPr>
                                                          <w:tbl>
                                                            <w:tblPr>
                                                              <w:tblW w:w="0" w:type="auto"/>
                                                              <w:tblCellMar>
                                                                <w:left w:w="0" w:type="dxa"/>
                                                                <w:right w:w="0" w:type="dxa"/>
                                                              </w:tblCellMar>
                                                              <w:tblLook w:val="0000" w:firstRow="0" w:lastRow="0" w:firstColumn="0" w:lastColumn="0" w:noHBand="0" w:noVBand="0"/>
                                                            </w:tblPr>
                                                            <w:tblGrid>
                                                              <w:gridCol w:w="2302"/>
                                                            </w:tblGrid>
                                                            <w:tr w:rsidR="00CB290A" w14:paraId="34C6E480" w14:textId="77777777">
                                                              <w:trPr>
                                                                <w:trHeight w:val="216"/>
                                                              </w:trPr>
                                                              <w:tc>
                                                                <w:tcPr>
                                                                  <w:tcW w:w="2302" w:type="dxa"/>
                                                                  <w:tcBorders>
                                                                    <w:top w:val="nil"/>
                                                                    <w:left w:val="nil"/>
                                                                    <w:bottom w:val="nil"/>
                                                                    <w:right w:val="nil"/>
                                                                  </w:tcBorders>
                                                                  <w:tcMar>
                                                                    <w:top w:w="0" w:type="dxa"/>
                                                                    <w:left w:w="0" w:type="dxa"/>
                                                                    <w:bottom w:w="0" w:type="dxa"/>
                                                                    <w:right w:w="39" w:type="dxa"/>
                                                                  </w:tcMar>
                                                                </w:tcPr>
                                                                <w:p w14:paraId="5157EA5D" w14:textId="77777777" w:rsidR="00CB290A" w:rsidRDefault="00826B19">
                                                                  <w:pPr>
                                                                    <w:spacing w:after="0" w:line="240" w:lineRule="auto"/>
                                                                    <w:jc w:val="right"/>
                                                                  </w:pPr>
                                                                  <w:r>
                                                                    <w:rPr>
                                                                      <w:rFonts w:ascii="Arial" w:eastAsia="Arial" w:hAnsi="Arial"/>
                                                                      <w:color w:val="000000"/>
                                                                      <w:sz w:val="16"/>
                                                                    </w:rPr>
                                                                    <w:t>Built (1957)</w:t>
                                                                  </w:r>
                                                                </w:p>
                                                              </w:tc>
                                                            </w:tr>
                                                          </w:tbl>
                                                          <w:p w14:paraId="4D38DFDC" w14:textId="77777777" w:rsidR="00CB290A" w:rsidRDefault="00CB290A">
                                                            <w:pPr>
                                                              <w:spacing w:after="0" w:line="240" w:lineRule="auto"/>
                                                            </w:pPr>
                                                          </w:p>
                                                        </w:tc>
                                                        <w:tc>
                                                          <w:tcPr>
                                                            <w:tcW w:w="33" w:type="dxa"/>
                                                          </w:tcPr>
                                                          <w:p w14:paraId="19F0E134" w14:textId="77777777" w:rsidR="00CB290A" w:rsidRDefault="00CB290A">
                                                            <w:pPr>
                                                              <w:pStyle w:val="EmptyCellLayoutStyle"/>
                                                              <w:spacing w:after="0" w:line="240" w:lineRule="auto"/>
                                                            </w:pPr>
                                                          </w:p>
                                                        </w:tc>
                                                      </w:tr>
                                                    </w:tbl>
                                                    <w:p w14:paraId="0F253AD5"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333"/>
                                                        <w:gridCol w:w="1761"/>
                                                        <w:gridCol w:w="99"/>
                                                      </w:tblGrid>
                                                      <w:tr w:rsidR="00CB290A" w14:paraId="6B0A1733" w14:textId="77777777">
                                                        <w:trPr>
                                                          <w:trHeight w:val="216"/>
                                                        </w:trPr>
                                                        <w:tc>
                                                          <w:tcPr>
                                                            <w:tcW w:w="58" w:type="dxa"/>
                                                          </w:tcPr>
                                                          <w:p w14:paraId="224EBD12" w14:textId="77777777" w:rsidR="00CB290A" w:rsidRDefault="00CB290A">
                                                            <w:pPr>
                                                              <w:pStyle w:val="EmptyCellLayoutStyle"/>
                                                              <w:spacing w:after="0" w:line="240" w:lineRule="auto"/>
                                                            </w:pPr>
                                                          </w:p>
                                                        </w:tc>
                                                        <w:tc>
                                                          <w:tcPr>
                                                            <w:tcW w:w="1333" w:type="dxa"/>
                                                          </w:tcPr>
                                                          <w:tbl>
                                                            <w:tblPr>
                                                              <w:tblW w:w="0" w:type="auto"/>
                                                              <w:tblCellMar>
                                                                <w:left w:w="0" w:type="dxa"/>
                                                                <w:right w:w="0" w:type="dxa"/>
                                                              </w:tblCellMar>
                                                              <w:tblLook w:val="0000" w:firstRow="0" w:lastRow="0" w:firstColumn="0" w:lastColumn="0" w:noHBand="0" w:noVBand="0"/>
                                                            </w:tblPr>
                                                            <w:tblGrid>
                                                              <w:gridCol w:w="1333"/>
                                                            </w:tblGrid>
                                                            <w:tr w:rsidR="00CB290A" w14:paraId="4F698400" w14:textId="77777777">
                                                              <w:trPr>
                                                                <w:trHeight w:val="216"/>
                                                              </w:trPr>
                                                              <w:tc>
                                                                <w:tcPr>
                                                                  <w:tcW w:w="1333" w:type="dxa"/>
                                                                  <w:tcBorders>
                                                                    <w:top w:val="nil"/>
                                                                    <w:left w:val="nil"/>
                                                                    <w:bottom w:val="nil"/>
                                                                    <w:right w:val="nil"/>
                                                                  </w:tcBorders>
                                                                  <w:tcMar>
                                                                    <w:top w:w="0" w:type="dxa"/>
                                                                    <w:left w:w="29" w:type="dxa"/>
                                                                    <w:bottom w:w="0" w:type="dxa"/>
                                                                    <w:right w:w="39" w:type="dxa"/>
                                                                  </w:tcMar>
                                                                </w:tcPr>
                                                                <w:p w14:paraId="41B81E27" w14:textId="77777777" w:rsidR="00CB290A" w:rsidRDefault="00826B19">
                                                                  <w:pPr>
                                                                    <w:spacing w:after="0" w:line="240" w:lineRule="auto"/>
                                                                  </w:pPr>
                                                                  <w:r>
                                                                    <w:rPr>
                                                                      <w:rFonts w:ascii="Arial" w:eastAsia="Arial" w:hAnsi="Arial"/>
                                                                      <w:b/>
                                                                      <w:color w:val="000000"/>
                                                                      <w:sz w:val="16"/>
                                                                    </w:rPr>
                                                                    <w:t>Effective Rent:</w:t>
                                                                  </w:r>
                                                                </w:p>
                                                              </w:tc>
                                                            </w:tr>
                                                          </w:tbl>
                                                          <w:p w14:paraId="1DF9D8EE" w14:textId="77777777" w:rsidR="00CB290A" w:rsidRDefault="00CB290A">
                                                            <w:pPr>
                                                              <w:spacing w:after="0" w:line="240" w:lineRule="auto"/>
                                                            </w:pPr>
                                                          </w:p>
                                                        </w:tc>
                                                        <w:tc>
                                                          <w:tcPr>
                                                            <w:tcW w:w="1761" w:type="dxa"/>
                                                          </w:tcPr>
                                                          <w:tbl>
                                                            <w:tblPr>
                                                              <w:tblW w:w="0" w:type="auto"/>
                                                              <w:tblCellMar>
                                                                <w:left w:w="0" w:type="dxa"/>
                                                                <w:right w:w="0" w:type="dxa"/>
                                                              </w:tblCellMar>
                                                              <w:tblLook w:val="0000" w:firstRow="0" w:lastRow="0" w:firstColumn="0" w:lastColumn="0" w:noHBand="0" w:noVBand="0"/>
                                                            </w:tblPr>
                                                            <w:tblGrid>
                                                              <w:gridCol w:w="1761"/>
                                                            </w:tblGrid>
                                                            <w:tr w:rsidR="00CB290A" w14:paraId="530D1D80" w14:textId="77777777">
                                                              <w:trPr>
                                                                <w:trHeight w:val="216"/>
                                                              </w:trPr>
                                                              <w:tc>
                                                                <w:tcPr>
                                                                  <w:tcW w:w="1761" w:type="dxa"/>
                                                                  <w:tcBorders>
                                                                    <w:top w:val="nil"/>
                                                                    <w:left w:val="nil"/>
                                                                    <w:bottom w:val="nil"/>
                                                                    <w:right w:val="nil"/>
                                                                  </w:tcBorders>
                                                                  <w:tcMar>
                                                                    <w:top w:w="0" w:type="dxa"/>
                                                                    <w:left w:w="0" w:type="dxa"/>
                                                                    <w:bottom w:w="0" w:type="dxa"/>
                                                                    <w:right w:w="9" w:type="dxa"/>
                                                                  </w:tcMar>
                                                                </w:tcPr>
                                                                <w:p w14:paraId="1503EFA4" w14:textId="0986C034" w:rsidR="00CB290A" w:rsidRDefault="00826B19">
                                                                  <w:pPr>
                                                                    <w:spacing w:after="0" w:line="240" w:lineRule="auto"/>
                                                                    <w:jc w:val="right"/>
                                                                  </w:pPr>
                                                                  <w:r>
                                                                    <w:rPr>
                                                                      <w:rFonts w:ascii="Arial" w:eastAsia="Arial" w:hAnsi="Arial"/>
                                                                      <w:color w:val="000000"/>
                                                                      <w:sz w:val="16"/>
                                                                    </w:rPr>
                                                                    <w:t xml:space="preserve"> </w:t>
                                                                  </w:r>
                                                                  <w:r w:rsidR="002570BD">
                                                                    <w:rPr>
                                                                      <w:rFonts w:ascii="Arial" w:eastAsia="Arial" w:hAnsi="Arial"/>
                                                                      <w:color w:val="000000"/>
                                                                      <w:sz w:val="16"/>
                                                                    </w:rPr>
                                                                    <w:t>NNN</w:t>
                                                                  </w:r>
                                                                </w:p>
                                                              </w:tc>
                                                            </w:tr>
                                                          </w:tbl>
                                                          <w:p w14:paraId="393196CF" w14:textId="77777777" w:rsidR="00CB290A" w:rsidRDefault="00CB290A">
                                                            <w:pPr>
                                                              <w:spacing w:after="0" w:line="240" w:lineRule="auto"/>
                                                            </w:pPr>
                                                          </w:p>
                                                        </w:tc>
                                                        <w:tc>
                                                          <w:tcPr>
                                                            <w:tcW w:w="99" w:type="dxa"/>
                                                          </w:tcPr>
                                                          <w:p w14:paraId="3E735ED6" w14:textId="77777777" w:rsidR="00CB290A" w:rsidRDefault="00CB290A">
                                                            <w:pPr>
                                                              <w:pStyle w:val="EmptyCellLayoutStyle"/>
                                                              <w:spacing w:after="0" w:line="240" w:lineRule="auto"/>
                                                            </w:pPr>
                                                          </w:p>
                                                        </w:tc>
                                                      </w:tr>
                                                    </w:tbl>
                                                    <w:p w14:paraId="7D28E919"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5"/>
                                                        <w:gridCol w:w="132"/>
                                                        <w:gridCol w:w="1596"/>
                                                        <w:gridCol w:w="64"/>
                                                      </w:tblGrid>
                                                      <w:tr w:rsidR="00CB290A" w14:paraId="25649622" w14:textId="77777777">
                                                        <w:trPr>
                                                          <w:trHeight w:val="216"/>
                                                        </w:trPr>
                                                        <w:tc>
                                                          <w:tcPr>
                                                            <w:tcW w:w="915" w:type="dxa"/>
                                                          </w:tcPr>
                                                          <w:tbl>
                                                            <w:tblPr>
                                                              <w:tblW w:w="0" w:type="auto"/>
                                                              <w:tblCellMar>
                                                                <w:left w:w="0" w:type="dxa"/>
                                                                <w:right w:w="0" w:type="dxa"/>
                                                              </w:tblCellMar>
                                                              <w:tblLook w:val="0000" w:firstRow="0" w:lastRow="0" w:firstColumn="0" w:lastColumn="0" w:noHBand="0" w:noVBand="0"/>
                                                            </w:tblPr>
                                                            <w:tblGrid>
                                                              <w:gridCol w:w="915"/>
                                                            </w:tblGrid>
                                                            <w:tr w:rsidR="00CB290A" w14:paraId="3C495AAA" w14:textId="77777777">
                                                              <w:trPr>
                                                                <w:trHeight w:val="216"/>
                                                              </w:trPr>
                                                              <w:tc>
                                                                <w:tcPr>
                                                                  <w:tcW w:w="915" w:type="dxa"/>
                                                                  <w:tcBorders>
                                                                    <w:top w:val="nil"/>
                                                                    <w:left w:val="nil"/>
                                                                    <w:bottom w:val="nil"/>
                                                                    <w:right w:val="nil"/>
                                                                  </w:tcBorders>
                                                                  <w:tcMar>
                                                                    <w:top w:w="0" w:type="dxa"/>
                                                                    <w:left w:w="59" w:type="dxa"/>
                                                                    <w:bottom w:w="0" w:type="dxa"/>
                                                                    <w:right w:w="39" w:type="dxa"/>
                                                                  </w:tcMar>
                                                                </w:tcPr>
                                                                <w:p w14:paraId="258361BD" w14:textId="77777777" w:rsidR="00CB290A" w:rsidRDefault="00826B19">
                                                                  <w:pPr>
                                                                    <w:spacing w:after="0" w:line="240" w:lineRule="auto"/>
                                                                  </w:pPr>
                                                                  <w:r>
                                                                    <w:rPr>
                                                                      <w:rFonts w:ascii="Arial" w:eastAsia="Arial" w:hAnsi="Arial"/>
                                                                      <w:b/>
                                                                      <w:color w:val="000000"/>
                                                                      <w:sz w:val="16"/>
                                                                    </w:rPr>
                                                                    <w:t>Exp. Date:</w:t>
                                                                  </w:r>
                                                                </w:p>
                                                              </w:tc>
                                                            </w:tr>
                                                          </w:tbl>
                                                          <w:p w14:paraId="6527FEC7" w14:textId="77777777" w:rsidR="00CB290A" w:rsidRDefault="00CB290A">
                                                            <w:pPr>
                                                              <w:spacing w:after="0" w:line="240" w:lineRule="auto"/>
                                                            </w:pPr>
                                                          </w:p>
                                                        </w:tc>
                                                        <w:tc>
                                                          <w:tcPr>
                                                            <w:tcW w:w="132" w:type="dxa"/>
                                                          </w:tcPr>
                                                          <w:p w14:paraId="4A65FC06"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314F5D23" w14:textId="77777777">
                                                              <w:trPr>
                                                                <w:trHeight w:val="216"/>
                                                              </w:trPr>
                                                              <w:tc>
                                                                <w:tcPr>
                                                                  <w:tcW w:w="1596" w:type="dxa"/>
                                                                  <w:tcBorders>
                                                                    <w:top w:val="nil"/>
                                                                    <w:left w:val="nil"/>
                                                                    <w:bottom w:val="nil"/>
                                                                    <w:right w:val="nil"/>
                                                                  </w:tcBorders>
                                                                  <w:tcMar>
                                                                    <w:top w:w="0" w:type="dxa"/>
                                                                    <w:left w:w="0" w:type="dxa"/>
                                                                    <w:bottom w:w="0" w:type="dxa"/>
                                                                    <w:right w:w="29" w:type="dxa"/>
                                                                  </w:tcMar>
                                                                </w:tcPr>
                                                                <w:p w14:paraId="458242F4" w14:textId="77777777" w:rsidR="00CB290A" w:rsidRDefault="00826B19">
                                                                  <w:pPr>
                                                                    <w:spacing w:after="0" w:line="240" w:lineRule="auto"/>
                                                                    <w:jc w:val="right"/>
                                                                  </w:pPr>
                                                                  <w:r>
                                                                    <w:rPr>
                                                                      <w:rFonts w:ascii="Arial" w:eastAsia="Arial" w:hAnsi="Arial"/>
                                                                      <w:color w:val="000000"/>
                                                                      <w:sz w:val="16"/>
                                                                    </w:rPr>
                                                                    <w:t>07/31/2026</w:t>
                                                                  </w:r>
                                                                </w:p>
                                                              </w:tc>
                                                            </w:tr>
                                                          </w:tbl>
                                                          <w:p w14:paraId="4CB4E107" w14:textId="77777777" w:rsidR="00CB290A" w:rsidRDefault="00CB290A">
                                                            <w:pPr>
                                                              <w:spacing w:after="0" w:line="240" w:lineRule="auto"/>
                                                            </w:pPr>
                                                          </w:p>
                                                        </w:tc>
                                                        <w:tc>
                                                          <w:tcPr>
                                                            <w:tcW w:w="64" w:type="dxa"/>
                                                          </w:tcPr>
                                                          <w:p w14:paraId="5229B72A" w14:textId="77777777" w:rsidR="00CB290A" w:rsidRDefault="00CB290A">
                                                            <w:pPr>
                                                              <w:pStyle w:val="EmptyCellLayoutStyle"/>
                                                              <w:spacing w:after="0" w:line="240" w:lineRule="auto"/>
                                                            </w:pPr>
                                                          </w:p>
                                                        </w:tc>
                                                      </w:tr>
                                                    </w:tbl>
                                                    <w:p w14:paraId="1EE061F5" w14:textId="77777777" w:rsidR="00CB290A" w:rsidRDefault="00CB290A">
                                                      <w:pPr>
                                                        <w:spacing w:after="0" w:line="240" w:lineRule="auto"/>
                                                      </w:pPr>
                                                    </w:p>
                                                  </w:tc>
                                                </w:tr>
                                                <w:tr w:rsidR="00CB290A" w14:paraId="7841F2E1" w14:textId="77777777">
                                                  <w:trPr>
                                                    <w:trHeight w:val="23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849"/>
                                                        <w:gridCol w:w="59"/>
                                                        <w:gridCol w:w="2121"/>
                                                        <w:gridCol w:w="33"/>
                                                      </w:tblGrid>
                                                      <w:tr w:rsidR="00CB290A" w14:paraId="1D2BC2C5" w14:textId="77777777">
                                                        <w:trPr>
                                                          <w:trHeight w:val="216"/>
                                                        </w:trPr>
                                                        <w:tc>
                                                          <w:tcPr>
                                                            <w:tcW w:w="849" w:type="dxa"/>
                                                          </w:tcPr>
                                                          <w:tbl>
                                                            <w:tblPr>
                                                              <w:tblW w:w="0" w:type="auto"/>
                                                              <w:tblCellMar>
                                                                <w:left w:w="0" w:type="dxa"/>
                                                                <w:right w:w="0" w:type="dxa"/>
                                                              </w:tblCellMar>
                                                              <w:tblLook w:val="0000" w:firstRow="0" w:lastRow="0" w:firstColumn="0" w:lastColumn="0" w:noHBand="0" w:noVBand="0"/>
                                                            </w:tblPr>
                                                            <w:tblGrid>
                                                              <w:gridCol w:w="849"/>
                                                            </w:tblGrid>
                                                            <w:tr w:rsidR="00CB290A" w14:paraId="19F52E09" w14:textId="77777777">
                                                              <w:trPr>
                                                                <w:trHeight w:val="216"/>
                                                              </w:trPr>
                                                              <w:tc>
                                                                <w:tcPr>
                                                                  <w:tcW w:w="849" w:type="dxa"/>
                                                                  <w:tcBorders>
                                                                    <w:top w:val="nil"/>
                                                                    <w:left w:val="nil"/>
                                                                    <w:bottom w:val="nil"/>
                                                                    <w:right w:val="nil"/>
                                                                  </w:tcBorders>
                                                                  <w:tcMar>
                                                                    <w:top w:w="0" w:type="dxa"/>
                                                                    <w:left w:w="39" w:type="dxa"/>
                                                                    <w:bottom w:w="0" w:type="dxa"/>
                                                                    <w:right w:w="39" w:type="dxa"/>
                                                                  </w:tcMar>
                                                                </w:tcPr>
                                                                <w:p w14:paraId="182D3920" w14:textId="77777777" w:rsidR="00CB290A" w:rsidRDefault="00826B19">
                                                                  <w:pPr>
                                                                    <w:spacing w:after="0" w:line="240" w:lineRule="auto"/>
                                                                  </w:pPr>
                                                                  <w:r>
                                                                    <w:rPr>
                                                                      <w:rFonts w:ascii="Arial" w:eastAsia="Arial" w:hAnsi="Arial"/>
                                                                      <w:b/>
                                                                      <w:color w:val="000000"/>
                                                                      <w:sz w:val="16"/>
                                                                    </w:rPr>
                                                                    <w:t>Site Size:</w:t>
                                                                  </w:r>
                                                                </w:p>
                                                              </w:tc>
                                                            </w:tr>
                                                          </w:tbl>
                                                          <w:p w14:paraId="6DF3C597" w14:textId="77777777" w:rsidR="00CB290A" w:rsidRDefault="00CB290A">
                                                            <w:pPr>
                                                              <w:spacing w:after="0" w:line="240" w:lineRule="auto"/>
                                                            </w:pPr>
                                                          </w:p>
                                                        </w:tc>
                                                        <w:tc>
                                                          <w:tcPr>
                                                            <w:tcW w:w="59" w:type="dxa"/>
                                                          </w:tcPr>
                                                          <w:p w14:paraId="3BF02625" w14:textId="77777777" w:rsidR="00CB290A" w:rsidRDefault="00CB290A">
                                                            <w:pPr>
                                                              <w:pStyle w:val="EmptyCellLayoutStyle"/>
                                                              <w:spacing w:after="0" w:line="240" w:lineRule="auto"/>
                                                            </w:pPr>
                                                          </w:p>
                                                        </w:tc>
                                                        <w:tc>
                                                          <w:tcPr>
                                                            <w:tcW w:w="2121" w:type="dxa"/>
                                                          </w:tcPr>
                                                          <w:tbl>
                                                            <w:tblPr>
                                                              <w:tblW w:w="0" w:type="auto"/>
                                                              <w:tblCellMar>
                                                                <w:left w:w="0" w:type="dxa"/>
                                                                <w:right w:w="0" w:type="dxa"/>
                                                              </w:tblCellMar>
                                                              <w:tblLook w:val="0000" w:firstRow="0" w:lastRow="0" w:firstColumn="0" w:lastColumn="0" w:noHBand="0" w:noVBand="0"/>
                                                            </w:tblPr>
                                                            <w:tblGrid>
                                                              <w:gridCol w:w="2121"/>
                                                            </w:tblGrid>
                                                            <w:tr w:rsidR="00CB290A" w14:paraId="60D62909" w14:textId="77777777">
                                                              <w:trPr>
                                                                <w:trHeight w:val="216"/>
                                                              </w:trPr>
                                                              <w:tc>
                                                                <w:tcPr>
                                                                  <w:tcW w:w="2121" w:type="dxa"/>
                                                                  <w:tcBorders>
                                                                    <w:top w:val="nil"/>
                                                                    <w:left w:val="nil"/>
                                                                    <w:bottom w:val="nil"/>
                                                                    <w:right w:val="nil"/>
                                                                  </w:tcBorders>
                                                                  <w:tcMar>
                                                                    <w:top w:w="0" w:type="dxa"/>
                                                                    <w:left w:w="39" w:type="dxa"/>
                                                                    <w:bottom w:w="0" w:type="dxa"/>
                                                                    <w:right w:w="39" w:type="dxa"/>
                                                                  </w:tcMar>
                                                                </w:tcPr>
                                                                <w:p w14:paraId="06F42FB0" w14:textId="77777777" w:rsidR="00CB290A" w:rsidRDefault="00826B19">
                                                                  <w:pPr>
                                                                    <w:spacing w:after="0" w:line="240" w:lineRule="auto"/>
                                                                    <w:jc w:val="right"/>
                                                                  </w:pPr>
                                                                  <w:r>
                                                                    <w:rPr>
                                                                      <w:rFonts w:ascii="Arial" w:eastAsia="Arial" w:hAnsi="Arial"/>
                                                                      <w:color w:val="000000"/>
                                                                      <w:sz w:val="16"/>
                                                                    </w:rPr>
                                                                    <w:t>14.4 acres</w:t>
                                                                  </w:r>
                                                                </w:p>
                                                              </w:tc>
                                                            </w:tr>
                                                          </w:tbl>
                                                          <w:p w14:paraId="12F11DA8" w14:textId="77777777" w:rsidR="00CB290A" w:rsidRDefault="00CB290A">
                                                            <w:pPr>
                                                              <w:spacing w:after="0" w:line="240" w:lineRule="auto"/>
                                                            </w:pPr>
                                                          </w:p>
                                                        </w:tc>
                                                        <w:tc>
                                                          <w:tcPr>
                                                            <w:tcW w:w="33" w:type="dxa"/>
                                                          </w:tcPr>
                                                          <w:p w14:paraId="470B7246" w14:textId="77777777" w:rsidR="00CB290A" w:rsidRDefault="00CB290A">
                                                            <w:pPr>
                                                              <w:pStyle w:val="EmptyCellLayoutStyle"/>
                                                              <w:spacing w:after="0" w:line="240" w:lineRule="auto"/>
                                                            </w:pPr>
                                                          </w:p>
                                                        </w:tc>
                                                      </w:tr>
                                                      <w:tr w:rsidR="00CB290A" w14:paraId="0AAFC804" w14:textId="77777777">
                                                        <w:trPr>
                                                          <w:trHeight w:val="20"/>
                                                        </w:trPr>
                                                        <w:tc>
                                                          <w:tcPr>
                                                            <w:tcW w:w="849" w:type="dxa"/>
                                                          </w:tcPr>
                                                          <w:p w14:paraId="32DBC327" w14:textId="77777777" w:rsidR="00CB290A" w:rsidRDefault="00CB290A">
                                                            <w:pPr>
                                                              <w:pStyle w:val="EmptyCellLayoutStyle"/>
                                                              <w:spacing w:after="0" w:line="240" w:lineRule="auto"/>
                                                            </w:pPr>
                                                          </w:p>
                                                        </w:tc>
                                                        <w:tc>
                                                          <w:tcPr>
                                                            <w:tcW w:w="59" w:type="dxa"/>
                                                          </w:tcPr>
                                                          <w:p w14:paraId="33DA82DD" w14:textId="77777777" w:rsidR="00CB290A" w:rsidRDefault="00CB290A">
                                                            <w:pPr>
                                                              <w:pStyle w:val="EmptyCellLayoutStyle"/>
                                                              <w:spacing w:after="0" w:line="240" w:lineRule="auto"/>
                                                            </w:pPr>
                                                          </w:p>
                                                        </w:tc>
                                                        <w:tc>
                                                          <w:tcPr>
                                                            <w:tcW w:w="2121" w:type="dxa"/>
                                                          </w:tcPr>
                                                          <w:p w14:paraId="60DB2E00" w14:textId="77777777" w:rsidR="00CB290A" w:rsidRDefault="00CB290A">
                                                            <w:pPr>
                                                              <w:pStyle w:val="EmptyCellLayoutStyle"/>
                                                              <w:spacing w:after="0" w:line="240" w:lineRule="auto"/>
                                                            </w:pPr>
                                                          </w:p>
                                                        </w:tc>
                                                        <w:tc>
                                                          <w:tcPr>
                                                            <w:tcW w:w="33" w:type="dxa"/>
                                                          </w:tcPr>
                                                          <w:p w14:paraId="5380AE69" w14:textId="77777777" w:rsidR="00CB290A" w:rsidRDefault="00CB290A">
                                                            <w:pPr>
                                                              <w:pStyle w:val="EmptyCellLayoutStyle"/>
                                                              <w:spacing w:after="0" w:line="240" w:lineRule="auto"/>
                                                            </w:pPr>
                                                          </w:p>
                                                        </w:tc>
                                                      </w:tr>
                                                    </w:tbl>
                                                    <w:p w14:paraId="1498FB13"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509"/>
                                                        <w:gridCol w:w="1644"/>
                                                        <w:gridCol w:w="40"/>
                                                      </w:tblGrid>
                                                      <w:tr w:rsidR="00CB290A" w14:paraId="723F41A4" w14:textId="77777777">
                                                        <w:trPr>
                                                          <w:trHeight w:val="216"/>
                                                        </w:trPr>
                                                        <w:tc>
                                                          <w:tcPr>
                                                            <w:tcW w:w="58" w:type="dxa"/>
                                                          </w:tcPr>
                                                          <w:p w14:paraId="4BE4D587" w14:textId="77777777" w:rsidR="00CB290A" w:rsidRDefault="00CB290A">
                                                            <w:pPr>
                                                              <w:pStyle w:val="EmptyCellLayoutStyle"/>
                                                              <w:spacing w:after="0" w:line="240" w:lineRule="auto"/>
                                                            </w:pPr>
                                                          </w:p>
                                                        </w:tc>
                                                        <w:tc>
                                                          <w:tcPr>
                                                            <w:tcW w:w="1509" w:type="dxa"/>
                                                          </w:tcPr>
                                                          <w:tbl>
                                                            <w:tblPr>
                                                              <w:tblW w:w="0" w:type="auto"/>
                                                              <w:tblCellMar>
                                                                <w:left w:w="0" w:type="dxa"/>
                                                                <w:right w:w="0" w:type="dxa"/>
                                                              </w:tblCellMar>
                                                              <w:tblLook w:val="0000" w:firstRow="0" w:lastRow="0" w:firstColumn="0" w:lastColumn="0" w:noHBand="0" w:noVBand="0"/>
                                                            </w:tblPr>
                                                            <w:tblGrid>
                                                              <w:gridCol w:w="1509"/>
                                                            </w:tblGrid>
                                                            <w:tr w:rsidR="00CB290A" w14:paraId="531FA4E0" w14:textId="77777777">
                                                              <w:trPr>
                                                                <w:trHeight w:val="216"/>
                                                              </w:trPr>
                                                              <w:tc>
                                                                <w:tcPr>
                                                                  <w:tcW w:w="1509" w:type="dxa"/>
                                                                  <w:tcBorders>
                                                                    <w:top w:val="nil"/>
                                                                    <w:left w:val="nil"/>
                                                                    <w:bottom w:val="nil"/>
                                                                    <w:right w:val="nil"/>
                                                                  </w:tcBorders>
                                                                  <w:tcMar>
                                                                    <w:top w:w="0" w:type="dxa"/>
                                                                    <w:left w:w="19" w:type="dxa"/>
                                                                    <w:bottom w:w="0" w:type="dxa"/>
                                                                    <w:right w:w="39" w:type="dxa"/>
                                                                  </w:tcMar>
                                                                </w:tcPr>
                                                                <w:p w14:paraId="24E07CC7" w14:textId="77777777" w:rsidR="00CB290A" w:rsidRDefault="00826B19">
                                                                  <w:pPr>
                                                                    <w:spacing w:after="0" w:line="240" w:lineRule="auto"/>
                                                                  </w:pPr>
                                                                  <w:r>
                                                                    <w:rPr>
                                                                      <w:rFonts w:ascii="Arial" w:eastAsia="Arial" w:hAnsi="Arial"/>
                                                                      <w:b/>
                                                                      <w:color w:val="000000"/>
                                                                      <w:sz w:val="16"/>
                                                                    </w:rPr>
                                                                    <w:t>Base Year:</w:t>
                                                                  </w:r>
                                                                </w:p>
                                                              </w:tc>
                                                            </w:tr>
                                                          </w:tbl>
                                                          <w:p w14:paraId="00050344" w14:textId="77777777" w:rsidR="00CB290A" w:rsidRDefault="00CB290A">
                                                            <w:pPr>
                                                              <w:spacing w:after="0" w:line="240" w:lineRule="auto"/>
                                                            </w:pPr>
                                                          </w:p>
                                                        </w:tc>
                                                        <w:tc>
                                                          <w:tcPr>
                                                            <w:tcW w:w="1644" w:type="dxa"/>
                                                          </w:tcPr>
                                                          <w:tbl>
                                                            <w:tblPr>
                                                              <w:tblW w:w="0" w:type="auto"/>
                                                              <w:tblCellMar>
                                                                <w:left w:w="0" w:type="dxa"/>
                                                                <w:right w:w="0" w:type="dxa"/>
                                                              </w:tblCellMar>
                                                              <w:tblLook w:val="0000" w:firstRow="0" w:lastRow="0" w:firstColumn="0" w:lastColumn="0" w:noHBand="0" w:noVBand="0"/>
                                                            </w:tblPr>
                                                            <w:tblGrid>
                                                              <w:gridCol w:w="1644"/>
                                                            </w:tblGrid>
                                                            <w:tr w:rsidR="00CB290A" w14:paraId="4A0FE028" w14:textId="77777777">
                                                              <w:trPr>
                                                                <w:trHeight w:val="216"/>
                                                              </w:trPr>
                                                              <w:tc>
                                                                <w:tcPr>
                                                                  <w:tcW w:w="1644" w:type="dxa"/>
                                                                  <w:tcBorders>
                                                                    <w:top w:val="nil"/>
                                                                    <w:left w:val="nil"/>
                                                                    <w:bottom w:val="nil"/>
                                                                    <w:right w:val="nil"/>
                                                                  </w:tcBorders>
                                                                  <w:tcMar>
                                                                    <w:top w:w="0" w:type="dxa"/>
                                                                    <w:left w:w="0" w:type="dxa"/>
                                                                    <w:bottom w:w="0" w:type="dxa"/>
                                                                    <w:right w:w="0" w:type="dxa"/>
                                                                  </w:tcMar>
                                                                </w:tcPr>
                                                                <w:p w14:paraId="5B5AEBAB" w14:textId="77777777" w:rsidR="00CB290A" w:rsidRDefault="00CB290A">
                                                                  <w:pPr>
                                                                    <w:spacing w:after="0" w:line="240" w:lineRule="auto"/>
                                                                  </w:pPr>
                                                                </w:p>
                                                              </w:tc>
                                                            </w:tr>
                                                          </w:tbl>
                                                          <w:p w14:paraId="5E17287C" w14:textId="77777777" w:rsidR="00CB290A" w:rsidRDefault="00CB290A">
                                                            <w:pPr>
                                                              <w:spacing w:after="0" w:line="240" w:lineRule="auto"/>
                                                            </w:pPr>
                                                          </w:p>
                                                        </w:tc>
                                                        <w:tc>
                                                          <w:tcPr>
                                                            <w:tcW w:w="40" w:type="dxa"/>
                                                          </w:tcPr>
                                                          <w:p w14:paraId="3979019A" w14:textId="77777777" w:rsidR="00CB290A" w:rsidRDefault="00CB290A">
                                                            <w:pPr>
                                                              <w:pStyle w:val="EmptyCellLayoutStyle"/>
                                                              <w:spacing w:after="0" w:line="240" w:lineRule="auto"/>
                                                            </w:pPr>
                                                          </w:p>
                                                        </w:tc>
                                                      </w:tr>
                                                      <w:tr w:rsidR="00CB290A" w14:paraId="680B3443" w14:textId="77777777">
                                                        <w:trPr>
                                                          <w:trHeight w:val="20"/>
                                                        </w:trPr>
                                                        <w:tc>
                                                          <w:tcPr>
                                                            <w:tcW w:w="58" w:type="dxa"/>
                                                          </w:tcPr>
                                                          <w:p w14:paraId="7FC62277" w14:textId="77777777" w:rsidR="00CB290A" w:rsidRDefault="00CB290A">
                                                            <w:pPr>
                                                              <w:pStyle w:val="EmptyCellLayoutStyle"/>
                                                              <w:spacing w:after="0" w:line="240" w:lineRule="auto"/>
                                                            </w:pPr>
                                                          </w:p>
                                                        </w:tc>
                                                        <w:tc>
                                                          <w:tcPr>
                                                            <w:tcW w:w="1509" w:type="dxa"/>
                                                          </w:tcPr>
                                                          <w:p w14:paraId="6F253307" w14:textId="77777777" w:rsidR="00CB290A" w:rsidRDefault="00CB290A">
                                                            <w:pPr>
                                                              <w:pStyle w:val="EmptyCellLayoutStyle"/>
                                                              <w:spacing w:after="0" w:line="240" w:lineRule="auto"/>
                                                            </w:pPr>
                                                          </w:p>
                                                        </w:tc>
                                                        <w:tc>
                                                          <w:tcPr>
                                                            <w:tcW w:w="1644" w:type="dxa"/>
                                                          </w:tcPr>
                                                          <w:p w14:paraId="012380DE" w14:textId="77777777" w:rsidR="00CB290A" w:rsidRDefault="00CB290A">
                                                            <w:pPr>
                                                              <w:pStyle w:val="EmptyCellLayoutStyle"/>
                                                              <w:spacing w:after="0" w:line="240" w:lineRule="auto"/>
                                                            </w:pPr>
                                                          </w:p>
                                                        </w:tc>
                                                        <w:tc>
                                                          <w:tcPr>
                                                            <w:tcW w:w="40" w:type="dxa"/>
                                                          </w:tcPr>
                                                          <w:p w14:paraId="4A1378B9" w14:textId="77777777" w:rsidR="00CB290A" w:rsidRDefault="00CB290A">
                                                            <w:pPr>
                                                              <w:pStyle w:val="EmptyCellLayoutStyle"/>
                                                              <w:spacing w:after="0" w:line="240" w:lineRule="auto"/>
                                                            </w:pPr>
                                                          </w:p>
                                                        </w:tc>
                                                      </w:tr>
                                                    </w:tbl>
                                                    <w:p w14:paraId="10E0D897"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1152"/>
                                                        <w:gridCol w:w="1484"/>
                                                        <w:gridCol w:w="61"/>
                                                      </w:tblGrid>
                                                      <w:tr w:rsidR="00CB290A" w14:paraId="45929936" w14:textId="77777777">
                                                        <w:trPr>
                                                          <w:trHeight w:val="20"/>
                                                        </w:trPr>
                                                        <w:tc>
                                                          <w:tcPr>
                                                            <w:tcW w:w="12" w:type="dxa"/>
                                                          </w:tcPr>
                                                          <w:p w14:paraId="1CE1E210" w14:textId="77777777" w:rsidR="00CB290A" w:rsidRDefault="00CB290A">
                                                            <w:pPr>
                                                              <w:pStyle w:val="EmptyCellLayoutStyle"/>
                                                              <w:spacing w:after="0" w:line="240" w:lineRule="auto"/>
                                                            </w:pPr>
                                                          </w:p>
                                                        </w:tc>
                                                        <w:tc>
                                                          <w:tcPr>
                                                            <w:tcW w:w="1152" w:type="dxa"/>
                                                            <w:vMerge w:val="restart"/>
                                                          </w:tcPr>
                                                          <w:tbl>
                                                            <w:tblPr>
                                                              <w:tblW w:w="0" w:type="auto"/>
                                                              <w:tblCellMar>
                                                                <w:left w:w="0" w:type="dxa"/>
                                                                <w:right w:w="0" w:type="dxa"/>
                                                              </w:tblCellMar>
                                                              <w:tblLook w:val="0000" w:firstRow="0" w:lastRow="0" w:firstColumn="0" w:lastColumn="0" w:noHBand="0" w:noVBand="0"/>
                                                            </w:tblPr>
                                                            <w:tblGrid>
                                                              <w:gridCol w:w="1152"/>
                                                            </w:tblGrid>
                                                            <w:tr w:rsidR="00CB290A" w14:paraId="3F27B0E8" w14:textId="77777777">
                                                              <w:trPr>
                                                                <w:trHeight w:val="216"/>
                                                              </w:trPr>
                                                              <w:tc>
                                                                <w:tcPr>
                                                                  <w:tcW w:w="1152" w:type="dxa"/>
                                                                  <w:tcBorders>
                                                                    <w:top w:val="nil"/>
                                                                    <w:left w:val="nil"/>
                                                                    <w:bottom w:val="nil"/>
                                                                    <w:right w:val="nil"/>
                                                                  </w:tcBorders>
                                                                  <w:tcMar>
                                                                    <w:top w:w="0" w:type="dxa"/>
                                                                    <w:left w:w="49" w:type="dxa"/>
                                                                    <w:bottom w:w="0" w:type="dxa"/>
                                                                    <w:right w:w="39" w:type="dxa"/>
                                                                  </w:tcMar>
                                                                </w:tcPr>
                                                                <w:p w14:paraId="20AA450C" w14:textId="77777777" w:rsidR="00CB290A" w:rsidRDefault="00826B19">
                                                                  <w:pPr>
                                                                    <w:spacing w:after="0" w:line="240" w:lineRule="auto"/>
                                                                  </w:pPr>
                                                                  <w:r>
                                                                    <w:rPr>
                                                                      <w:rFonts w:ascii="Arial" w:eastAsia="Arial" w:hAnsi="Arial"/>
                                                                      <w:b/>
                                                                      <w:color w:val="000000"/>
                                                                      <w:sz w:val="16"/>
                                                                    </w:rPr>
                                                                    <w:t>Clear Height:</w:t>
                                                                  </w:r>
                                                                </w:p>
                                                              </w:tc>
                                                            </w:tr>
                                                          </w:tbl>
                                                          <w:p w14:paraId="70BA7C0F" w14:textId="77777777" w:rsidR="00CB290A" w:rsidRDefault="00CB290A">
                                                            <w:pPr>
                                                              <w:spacing w:after="0" w:line="240" w:lineRule="auto"/>
                                                            </w:pPr>
                                                          </w:p>
                                                        </w:tc>
                                                        <w:tc>
                                                          <w:tcPr>
                                                            <w:tcW w:w="1484" w:type="dxa"/>
                                                          </w:tcPr>
                                                          <w:p w14:paraId="3D364C1A" w14:textId="77777777" w:rsidR="00CB290A" w:rsidRDefault="00CB290A">
                                                            <w:pPr>
                                                              <w:pStyle w:val="EmptyCellLayoutStyle"/>
                                                              <w:spacing w:after="0" w:line="240" w:lineRule="auto"/>
                                                            </w:pPr>
                                                          </w:p>
                                                        </w:tc>
                                                        <w:tc>
                                                          <w:tcPr>
                                                            <w:tcW w:w="61" w:type="dxa"/>
                                                          </w:tcPr>
                                                          <w:p w14:paraId="671256A3" w14:textId="77777777" w:rsidR="00CB290A" w:rsidRDefault="00CB290A">
                                                            <w:pPr>
                                                              <w:pStyle w:val="EmptyCellLayoutStyle"/>
                                                              <w:spacing w:after="0" w:line="240" w:lineRule="auto"/>
                                                            </w:pPr>
                                                          </w:p>
                                                        </w:tc>
                                                      </w:tr>
                                                      <w:tr w:rsidR="00CB290A" w14:paraId="6A7D1E04" w14:textId="77777777">
                                                        <w:trPr>
                                                          <w:trHeight w:val="195"/>
                                                        </w:trPr>
                                                        <w:tc>
                                                          <w:tcPr>
                                                            <w:tcW w:w="12" w:type="dxa"/>
                                                          </w:tcPr>
                                                          <w:p w14:paraId="240C78F9" w14:textId="77777777" w:rsidR="00CB290A" w:rsidRDefault="00CB290A">
                                                            <w:pPr>
                                                              <w:pStyle w:val="EmptyCellLayoutStyle"/>
                                                              <w:spacing w:after="0" w:line="240" w:lineRule="auto"/>
                                                            </w:pPr>
                                                          </w:p>
                                                        </w:tc>
                                                        <w:tc>
                                                          <w:tcPr>
                                                            <w:tcW w:w="1152" w:type="dxa"/>
                                                            <w:vMerge/>
                                                          </w:tcPr>
                                                          <w:p w14:paraId="0D899F75" w14:textId="77777777" w:rsidR="00CB290A" w:rsidRDefault="00CB290A">
                                                            <w:pPr>
                                                              <w:pStyle w:val="EmptyCellLayoutStyle"/>
                                                              <w:spacing w:after="0" w:line="240" w:lineRule="auto"/>
                                                            </w:pPr>
                                                          </w:p>
                                                        </w:tc>
                                                        <w:tc>
                                                          <w:tcPr>
                                                            <w:tcW w:w="1484" w:type="dxa"/>
                                                            <w:vMerge w:val="restart"/>
                                                          </w:tcPr>
                                                          <w:tbl>
                                                            <w:tblPr>
                                                              <w:tblW w:w="0" w:type="auto"/>
                                                              <w:tblCellMar>
                                                                <w:left w:w="0" w:type="dxa"/>
                                                                <w:right w:w="0" w:type="dxa"/>
                                                              </w:tblCellMar>
                                                              <w:tblLook w:val="0000" w:firstRow="0" w:lastRow="0" w:firstColumn="0" w:lastColumn="0" w:noHBand="0" w:noVBand="0"/>
                                                            </w:tblPr>
                                                            <w:tblGrid>
                                                              <w:gridCol w:w="1484"/>
                                                            </w:tblGrid>
                                                            <w:tr w:rsidR="00CB290A" w14:paraId="503DDF63" w14:textId="77777777">
                                                              <w:trPr>
                                                                <w:trHeight w:val="216"/>
                                                              </w:trPr>
                                                              <w:tc>
                                                                <w:tcPr>
                                                                  <w:tcW w:w="1484" w:type="dxa"/>
                                                                  <w:tcBorders>
                                                                    <w:top w:val="nil"/>
                                                                    <w:left w:val="nil"/>
                                                                    <w:bottom w:val="nil"/>
                                                                    <w:right w:val="nil"/>
                                                                  </w:tcBorders>
                                                                  <w:tcMar>
                                                                    <w:top w:w="0" w:type="dxa"/>
                                                                    <w:left w:w="0" w:type="dxa"/>
                                                                    <w:bottom w:w="0" w:type="dxa"/>
                                                                    <w:right w:w="39" w:type="dxa"/>
                                                                  </w:tcMar>
                                                                </w:tcPr>
                                                                <w:p w14:paraId="73B70B6A" w14:textId="77777777" w:rsidR="00CB290A" w:rsidRDefault="00826B19">
                                                                  <w:pPr>
                                                                    <w:spacing w:after="0" w:line="240" w:lineRule="auto"/>
                                                                    <w:jc w:val="right"/>
                                                                  </w:pPr>
                                                                  <w:r>
                                                                    <w:rPr>
                                                                      <w:rFonts w:ascii="Arial" w:eastAsia="Arial" w:hAnsi="Arial"/>
                                                                      <w:color w:val="000000"/>
                                                                      <w:sz w:val="16"/>
                                                                    </w:rPr>
                                                                    <w:t xml:space="preserve"> - 48' 0"</w:t>
                                                                  </w:r>
                                                                </w:p>
                                                              </w:tc>
                                                            </w:tr>
                                                          </w:tbl>
                                                          <w:p w14:paraId="70AFB8CC" w14:textId="77777777" w:rsidR="00CB290A" w:rsidRDefault="00CB290A">
                                                            <w:pPr>
                                                              <w:spacing w:after="0" w:line="240" w:lineRule="auto"/>
                                                            </w:pPr>
                                                          </w:p>
                                                        </w:tc>
                                                        <w:tc>
                                                          <w:tcPr>
                                                            <w:tcW w:w="61" w:type="dxa"/>
                                                          </w:tcPr>
                                                          <w:p w14:paraId="2051502A" w14:textId="77777777" w:rsidR="00CB290A" w:rsidRDefault="00CB290A">
                                                            <w:pPr>
                                                              <w:pStyle w:val="EmptyCellLayoutStyle"/>
                                                              <w:spacing w:after="0" w:line="240" w:lineRule="auto"/>
                                                            </w:pPr>
                                                          </w:p>
                                                        </w:tc>
                                                      </w:tr>
                                                      <w:tr w:rsidR="00CB290A" w14:paraId="3B39F9F7" w14:textId="77777777">
                                                        <w:trPr>
                                                          <w:trHeight w:val="20"/>
                                                        </w:trPr>
                                                        <w:tc>
                                                          <w:tcPr>
                                                            <w:tcW w:w="12" w:type="dxa"/>
                                                          </w:tcPr>
                                                          <w:p w14:paraId="5CF57996" w14:textId="77777777" w:rsidR="00CB290A" w:rsidRDefault="00CB290A">
                                                            <w:pPr>
                                                              <w:pStyle w:val="EmptyCellLayoutStyle"/>
                                                              <w:spacing w:after="0" w:line="240" w:lineRule="auto"/>
                                                            </w:pPr>
                                                          </w:p>
                                                        </w:tc>
                                                        <w:tc>
                                                          <w:tcPr>
                                                            <w:tcW w:w="1152" w:type="dxa"/>
                                                          </w:tcPr>
                                                          <w:p w14:paraId="50464C2E" w14:textId="77777777" w:rsidR="00CB290A" w:rsidRDefault="00CB290A">
                                                            <w:pPr>
                                                              <w:pStyle w:val="EmptyCellLayoutStyle"/>
                                                              <w:spacing w:after="0" w:line="240" w:lineRule="auto"/>
                                                            </w:pPr>
                                                          </w:p>
                                                        </w:tc>
                                                        <w:tc>
                                                          <w:tcPr>
                                                            <w:tcW w:w="1484" w:type="dxa"/>
                                                            <w:vMerge/>
                                                          </w:tcPr>
                                                          <w:p w14:paraId="33E54EA3" w14:textId="77777777" w:rsidR="00CB290A" w:rsidRDefault="00CB290A">
                                                            <w:pPr>
                                                              <w:pStyle w:val="EmptyCellLayoutStyle"/>
                                                              <w:spacing w:after="0" w:line="240" w:lineRule="auto"/>
                                                            </w:pPr>
                                                          </w:p>
                                                        </w:tc>
                                                        <w:tc>
                                                          <w:tcPr>
                                                            <w:tcW w:w="61" w:type="dxa"/>
                                                          </w:tcPr>
                                                          <w:p w14:paraId="7F069974" w14:textId="77777777" w:rsidR="00CB290A" w:rsidRDefault="00CB290A">
                                                            <w:pPr>
                                                              <w:pStyle w:val="EmptyCellLayoutStyle"/>
                                                              <w:spacing w:after="0" w:line="240" w:lineRule="auto"/>
                                                            </w:pPr>
                                                          </w:p>
                                                        </w:tc>
                                                      </w:tr>
                                                    </w:tbl>
                                                    <w:p w14:paraId="3A375844" w14:textId="77777777" w:rsidR="00CB290A" w:rsidRDefault="00CB290A">
                                                      <w:pPr>
                                                        <w:spacing w:after="0" w:line="240" w:lineRule="auto"/>
                                                      </w:pPr>
                                                    </w:p>
                                                  </w:tc>
                                                </w:tr>
                                                <w:tr w:rsidR="00CB290A" w14:paraId="63EB64B5"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67"/>
                                                        <w:gridCol w:w="1797"/>
                                                      </w:tblGrid>
                                                      <w:tr w:rsidR="00CB290A" w14:paraId="1F3D694A" w14:textId="77777777">
                                                        <w:trPr>
                                                          <w:trHeight w:val="216"/>
                                                        </w:trPr>
                                                        <w:tc>
                                                          <w:tcPr>
                                                            <w:tcW w:w="1267" w:type="dxa"/>
                                                          </w:tcPr>
                                                          <w:tbl>
                                                            <w:tblPr>
                                                              <w:tblW w:w="0" w:type="auto"/>
                                                              <w:tblCellMar>
                                                                <w:left w:w="0" w:type="dxa"/>
                                                                <w:right w:w="0" w:type="dxa"/>
                                                              </w:tblCellMar>
                                                              <w:tblLook w:val="0000" w:firstRow="0" w:lastRow="0" w:firstColumn="0" w:lastColumn="0" w:noHBand="0" w:noVBand="0"/>
                                                            </w:tblPr>
                                                            <w:tblGrid>
                                                              <w:gridCol w:w="1267"/>
                                                            </w:tblGrid>
                                                            <w:tr w:rsidR="00CB290A" w14:paraId="12C1B7F1" w14:textId="77777777">
                                                              <w:trPr>
                                                                <w:trHeight w:val="216"/>
                                                              </w:trPr>
                                                              <w:tc>
                                                                <w:tcPr>
                                                                  <w:tcW w:w="1267" w:type="dxa"/>
                                                                  <w:tcBorders>
                                                                    <w:top w:val="nil"/>
                                                                    <w:left w:val="nil"/>
                                                                    <w:bottom w:val="nil"/>
                                                                    <w:right w:val="nil"/>
                                                                  </w:tcBorders>
                                                                  <w:tcMar>
                                                                    <w:top w:w="0" w:type="dxa"/>
                                                                    <w:left w:w="39" w:type="dxa"/>
                                                                    <w:bottom w:w="0" w:type="dxa"/>
                                                                    <w:right w:w="39" w:type="dxa"/>
                                                                  </w:tcMar>
                                                                </w:tcPr>
                                                                <w:p w14:paraId="150F9B33" w14:textId="77777777" w:rsidR="00CB290A" w:rsidRDefault="00826B19">
                                                                  <w:pPr>
                                                                    <w:spacing w:after="0" w:line="240" w:lineRule="auto"/>
                                                                  </w:pPr>
                                                                  <w:r>
                                                                    <w:rPr>
                                                                      <w:rFonts w:ascii="Arial" w:eastAsia="Arial" w:hAnsi="Arial"/>
                                                                      <w:b/>
                                                                      <w:color w:val="000000"/>
                                                                      <w:sz w:val="16"/>
                                                                    </w:rPr>
                                                                    <w:t>Parking Ratio:</w:t>
                                                                  </w:r>
                                                                </w:p>
                                                              </w:tc>
                                                            </w:tr>
                                                          </w:tbl>
                                                          <w:p w14:paraId="2CBA45CF" w14:textId="77777777" w:rsidR="00CB290A" w:rsidRDefault="00CB290A">
                                                            <w:pPr>
                                                              <w:spacing w:after="0" w:line="240" w:lineRule="auto"/>
                                                            </w:pPr>
                                                          </w:p>
                                                        </w:tc>
                                                        <w:tc>
                                                          <w:tcPr>
                                                            <w:tcW w:w="1797" w:type="dxa"/>
                                                          </w:tcPr>
                                                          <w:tbl>
                                                            <w:tblPr>
                                                              <w:tblW w:w="0" w:type="auto"/>
                                                              <w:tblCellMar>
                                                                <w:left w:w="0" w:type="dxa"/>
                                                                <w:right w:w="0" w:type="dxa"/>
                                                              </w:tblCellMar>
                                                              <w:tblLook w:val="0000" w:firstRow="0" w:lastRow="0" w:firstColumn="0" w:lastColumn="0" w:noHBand="0" w:noVBand="0"/>
                                                            </w:tblPr>
                                                            <w:tblGrid>
                                                              <w:gridCol w:w="1797"/>
                                                            </w:tblGrid>
                                                            <w:tr w:rsidR="00CB290A" w14:paraId="19A01473" w14:textId="77777777">
                                                              <w:trPr>
                                                                <w:trHeight w:val="216"/>
                                                              </w:trPr>
                                                              <w:tc>
                                                                <w:tcPr>
                                                                  <w:tcW w:w="1797" w:type="dxa"/>
                                                                  <w:tcBorders>
                                                                    <w:top w:val="nil"/>
                                                                    <w:left w:val="nil"/>
                                                                    <w:bottom w:val="nil"/>
                                                                    <w:right w:val="nil"/>
                                                                  </w:tcBorders>
                                                                  <w:tcMar>
                                                                    <w:top w:w="0" w:type="dxa"/>
                                                                    <w:left w:w="0" w:type="dxa"/>
                                                                    <w:bottom w:w="0" w:type="dxa"/>
                                                                    <w:right w:w="39" w:type="dxa"/>
                                                                  </w:tcMar>
                                                                </w:tcPr>
                                                                <w:p w14:paraId="0114E4F4" w14:textId="77777777" w:rsidR="00CB290A" w:rsidRDefault="00826B19">
                                                                  <w:pPr>
                                                                    <w:spacing w:after="0" w:line="240" w:lineRule="auto"/>
                                                                    <w:jc w:val="right"/>
                                                                  </w:pPr>
                                                                  <w:r>
                                                                    <w:rPr>
                                                                      <w:rFonts w:ascii="Arial" w:eastAsia="Arial" w:hAnsi="Arial"/>
                                                                      <w:color w:val="000000"/>
                                                                      <w:sz w:val="16"/>
                                                                    </w:rPr>
                                                                    <w:t>6/1,000</w:t>
                                                                  </w:r>
                                                                </w:p>
                                                              </w:tc>
                                                            </w:tr>
                                                          </w:tbl>
                                                          <w:p w14:paraId="2D3D2EE9" w14:textId="77777777" w:rsidR="00CB290A" w:rsidRDefault="00CB290A">
                                                            <w:pPr>
                                                              <w:spacing w:after="0" w:line="240" w:lineRule="auto"/>
                                                            </w:pPr>
                                                          </w:p>
                                                        </w:tc>
                                                      </w:tr>
                                                    </w:tbl>
                                                    <w:p w14:paraId="11FD0667"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436"/>
                                                        <w:gridCol w:w="40"/>
                                                        <w:gridCol w:w="2608"/>
                                                        <w:gridCol w:w="109"/>
                                                      </w:tblGrid>
                                                      <w:tr w:rsidR="00CB290A" w14:paraId="3859332B" w14:textId="77777777">
                                                        <w:trPr>
                                                          <w:trHeight w:val="216"/>
                                                        </w:trPr>
                                                        <w:tc>
                                                          <w:tcPr>
                                                            <w:tcW w:w="58" w:type="dxa"/>
                                                          </w:tcPr>
                                                          <w:p w14:paraId="32EB5654" w14:textId="77777777" w:rsidR="00CB290A" w:rsidRDefault="00CB290A">
                                                            <w:pPr>
                                                              <w:pStyle w:val="EmptyCellLayoutStyle"/>
                                                              <w:spacing w:after="0" w:line="240" w:lineRule="auto"/>
                                                            </w:pPr>
                                                          </w:p>
                                                        </w:tc>
                                                        <w:tc>
                                                          <w:tcPr>
                                                            <w:tcW w:w="436" w:type="dxa"/>
                                                          </w:tcPr>
                                                          <w:tbl>
                                                            <w:tblPr>
                                                              <w:tblW w:w="0" w:type="auto"/>
                                                              <w:tblCellMar>
                                                                <w:left w:w="0" w:type="dxa"/>
                                                                <w:right w:w="0" w:type="dxa"/>
                                                              </w:tblCellMar>
                                                              <w:tblLook w:val="0000" w:firstRow="0" w:lastRow="0" w:firstColumn="0" w:lastColumn="0" w:noHBand="0" w:noVBand="0"/>
                                                            </w:tblPr>
                                                            <w:tblGrid>
                                                              <w:gridCol w:w="436"/>
                                                            </w:tblGrid>
                                                            <w:tr w:rsidR="00CB290A" w14:paraId="1A1C1EC0" w14:textId="77777777">
                                                              <w:trPr>
                                                                <w:trHeight w:val="216"/>
                                                              </w:trPr>
                                                              <w:tc>
                                                                <w:tcPr>
                                                                  <w:tcW w:w="436" w:type="dxa"/>
                                                                  <w:tcBorders>
                                                                    <w:top w:val="nil"/>
                                                                    <w:left w:val="nil"/>
                                                                    <w:bottom w:val="nil"/>
                                                                    <w:right w:val="nil"/>
                                                                  </w:tcBorders>
                                                                  <w:tcMar>
                                                                    <w:top w:w="0" w:type="dxa"/>
                                                                    <w:left w:w="29" w:type="dxa"/>
                                                                    <w:bottom w:w="0" w:type="dxa"/>
                                                                    <w:right w:w="39" w:type="dxa"/>
                                                                  </w:tcMar>
                                                                </w:tcPr>
                                                                <w:p w14:paraId="095B997E" w14:textId="77777777" w:rsidR="00CB290A" w:rsidRDefault="00826B19">
                                                                  <w:pPr>
                                                                    <w:spacing w:after="0" w:line="240" w:lineRule="auto"/>
                                                                  </w:pPr>
                                                                  <w:r>
                                                                    <w:rPr>
                                                                      <w:rFonts w:ascii="Arial" w:eastAsia="Arial" w:hAnsi="Arial"/>
                                                                      <w:b/>
                                                                      <w:color w:val="000000"/>
                                                                      <w:sz w:val="16"/>
                                                                    </w:rPr>
                                                                    <w:t>TIs:</w:t>
                                                                  </w:r>
                                                                </w:p>
                                                              </w:tc>
                                                            </w:tr>
                                                          </w:tbl>
                                                          <w:p w14:paraId="43D46EC6" w14:textId="77777777" w:rsidR="00CB290A" w:rsidRDefault="00CB290A">
                                                            <w:pPr>
                                                              <w:spacing w:after="0" w:line="240" w:lineRule="auto"/>
                                                            </w:pPr>
                                                          </w:p>
                                                        </w:tc>
                                                        <w:tc>
                                                          <w:tcPr>
                                                            <w:tcW w:w="40" w:type="dxa"/>
                                                          </w:tcPr>
                                                          <w:p w14:paraId="47AA7AE8" w14:textId="77777777" w:rsidR="00CB290A" w:rsidRDefault="00CB290A">
                                                            <w:pPr>
                                                              <w:pStyle w:val="EmptyCellLayoutStyle"/>
                                                              <w:spacing w:after="0" w:line="240" w:lineRule="auto"/>
                                                            </w:pPr>
                                                          </w:p>
                                                        </w:tc>
                                                        <w:tc>
                                                          <w:tcPr>
                                                            <w:tcW w:w="2608" w:type="dxa"/>
                                                          </w:tcPr>
                                                          <w:tbl>
                                                            <w:tblPr>
                                                              <w:tblW w:w="0" w:type="auto"/>
                                                              <w:tblCellMar>
                                                                <w:left w:w="0" w:type="dxa"/>
                                                                <w:right w:w="0" w:type="dxa"/>
                                                              </w:tblCellMar>
                                                              <w:tblLook w:val="0000" w:firstRow="0" w:lastRow="0" w:firstColumn="0" w:lastColumn="0" w:noHBand="0" w:noVBand="0"/>
                                                            </w:tblPr>
                                                            <w:tblGrid>
                                                              <w:gridCol w:w="2608"/>
                                                            </w:tblGrid>
                                                            <w:tr w:rsidR="00CB290A" w14:paraId="34DFF9DF" w14:textId="77777777">
                                                              <w:trPr>
                                                                <w:trHeight w:val="216"/>
                                                              </w:trPr>
                                                              <w:tc>
                                                                <w:tcPr>
                                                                  <w:tcW w:w="2608" w:type="dxa"/>
                                                                  <w:tcBorders>
                                                                    <w:top w:val="nil"/>
                                                                    <w:left w:val="nil"/>
                                                                    <w:bottom w:val="nil"/>
                                                                    <w:right w:val="nil"/>
                                                                  </w:tcBorders>
                                                                  <w:tcMar>
                                                                    <w:top w:w="0" w:type="dxa"/>
                                                                    <w:left w:w="0" w:type="dxa"/>
                                                                    <w:bottom w:w="0" w:type="dxa"/>
                                                                    <w:right w:w="19" w:type="dxa"/>
                                                                  </w:tcMar>
                                                                </w:tcPr>
                                                                <w:p w14:paraId="7239F7AF" w14:textId="77777777" w:rsidR="00CB290A" w:rsidRDefault="00CB290A">
                                                                  <w:pPr>
                                                                    <w:spacing w:after="0" w:line="240" w:lineRule="auto"/>
                                                                  </w:pPr>
                                                                </w:p>
                                                              </w:tc>
                                                            </w:tr>
                                                          </w:tbl>
                                                          <w:p w14:paraId="0F81BF40" w14:textId="77777777" w:rsidR="00CB290A" w:rsidRDefault="00CB290A">
                                                            <w:pPr>
                                                              <w:spacing w:after="0" w:line="240" w:lineRule="auto"/>
                                                            </w:pPr>
                                                          </w:p>
                                                        </w:tc>
                                                        <w:tc>
                                                          <w:tcPr>
                                                            <w:tcW w:w="109" w:type="dxa"/>
                                                          </w:tcPr>
                                                          <w:p w14:paraId="7F92A88D" w14:textId="77777777" w:rsidR="00CB290A" w:rsidRDefault="00CB290A">
                                                            <w:pPr>
                                                              <w:pStyle w:val="EmptyCellLayoutStyle"/>
                                                              <w:spacing w:after="0" w:line="240" w:lineRule="auto"/>
                                                            </w:pPr>
                                                          </w:p>
                                                        </w:tc>
                                                      </w:tr>
                                                    </w:tbl>
                                                    <w:p w14:paraId="510CBB88"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903"/>
                                                        <w:gridCol w:w="80"/>
                                                        <w:gridCol w:w="1649"/>
                                                        <w:gridCol w:w="64"/>
                                                      </w:tblGrid>
                                                      <w:tr w:rsidR="00CB290A" w14:paraId="49E5EB57" w14:textId="77777777">
                                                        <w:trPr>
                                                          <w:trHeight w:val="216"/>
                                                        </w:trPr>
                                                        <w:tc>
                                                          <w:tcPr>
                                                            <w:tcW w:w="12" w:type="dxa"/>
                                                          </w:tcPr>
                                                          <w:p w14:paraId="7083321C" w14:textId="77777777" w:rsidR="00CB290A" w:rsidRDefault="00CB290A">
                                                            <w:pPr>
                                                              <w:pStyle w:val="EmptyCellLayoutStyle"/>
                                                              <w:spacing w:after="0" w:line="240" w:lineRule="auto"/>
                                                            </w:pPr>
                                                          </w:p>
                                                        </w:tc>
                                                        <w:tc>
                                                          <w:tcPr>
                                                            <w:tcW w:w="903" w:type="dxa"/>
                                                          </w:tcPr>
                                                          <w:tbl>
                                                            <w:tblPr>
                                                              <w:tblW w:w="0" w:type="auto"/>
                                                              <w:tblCellMar>
                                                                <w:left w:w="0" w:type="dxa"/>
                                                                <w:right w:w="0" w:type="dxa"/>
                                                              </w:tblCellMar>
                                                              <w:tblLook w:val="0000" w:firstRow="0" w:lastRow="0" w:firstColumn="0" w:lastColumn="0" w:noHBand="0" w:noVBand="0"/>
                                                            </w:tblPr>
                                                            <w:tblGrid>
                                                              <w:gridCol w:w="903"/>
                                                            </w:tblGrid>
                                                            <w:tr w:rsidR="00CB290A" w14:paraId="7DE3A9EE" w14:textId="77777777">
                                                              <w:trPr>
                                                                <w:trHeight w:val="216"/>
                                                              </w:trPr>
                                                              <w:tc>
                                                                <w:tcPr>
                                                                  <w:tcW w:w="903" w:type="dxa"/>
                                                                  <w:tcBorders>
                                                                    <w:top w:val="nil"/>
                                                                    <w:left w:val="nil"/>
                                                                    <w:bottom w:val="nil"/>
                                                                    <w:right w:val="nil"/>
                                                                  </w:tcBorders>
                                                                  <w:tcMar>
                                                                    <w:top w:w="0" w:type="dxa"/>
                                                                    <w:left w:w="49" w:type="dxa"/>
                                                                    <w:bottom w:w="0" w:type="dxa"/>
                                                                    <w:right w:w="39" w:type="dxa"/>
                                                                  </w:tcMar>
                                                                </w:tcPr>
                                                                <w:p w14:paraId="742656FA" w14:textId="77777777" w:rsidR="00CB290A" w:rsidRDefault="00826B19">
                                                                  <w:pPr>
                                                                    <w:spacing w:after="0" w:line="240" w:lineRule="auto"/>
                                                                  </w:pPr>
                                                                  <w:r>
                                                                    <w:rPr>
                                                                      <w:rFonts w:ascii="Arial" w:eastAsia="Arial" w:hAnsi="Arial"/>
                                                                      <w:b/>
                                                                      <w:color w:val="000000"/>
                                                                      <w:sz w:val="16"/>
                                                                    </w:rPr>
                                                                    <w:t>Office SF:</w:t>
                                                                  </w:r>
                                                                </w:p>
                                                              </w:tc>
                                                            </w:tr>
                                                          </w:tbl>
                                                          <w:p w14:paraId="21FB0C12" w14:textId="77777777" w:rsidR="00CB290A" w:rsidRDefault="00CB290A">
                                                            <w:pPr>
                                                              <w:spacing w:after="0" w:line="240" w:lineRule="auto"/>
                                                            </w:pPr>
                                                          </w:p>
                                                        </w:tc>
                                                        <w:tc>
                                                          <w:tcPr>
                                                            <w:tcW w:w="80" w:type="dxa"/>
                                                          </w:tcPr>
                                                          <w:p w14:paraId="370AC4B7" w14:textId="77777777" w:rsidR="00CB290A" w:rsidRDefault="00CB290A">
                                                            <w:pPr>
                                                              <w:pStyle w:val="EmptyCellLayoutStyle"/>
                                                              <w:spacing w:after="0" w:line="240" w:lineRule="auto"/>
                                                            </w:pPr>
                                                          </w:p>
                                                        </w:tc>
                                                        <w:tc>
                                                          <w:tcPr>
                                                            <w:tcW w:w="1649" w:type="dxa"/>
                                                          </w:tcPr>
                                                          <w:tbl>
                                                            <w:tblPr>
                                                              <w:tblW w:w="0" w:type="auto"/>
                                                              <w:tblCellMar>
                                                                <w:left w:w="0" w:type="dxa"/>
                                                                <w:right w:w="0" w:type="dxa"/>
                                                              </w:tblCellMar>
                                                              <w:tblLook w:val="0000" w:firstRow="0" w:lastRow="0" w:firstColumn="0" w:lastColumn="0" w:noHBand="0" w:noVBand="0"/>
                                                            </w:tblPr>
                                                            <w:tblGrid>
                                                              <w:gridCol w:w="1649"/>
                                                            </w:tblGrid>
                                                            <w:tr w:rsidR="00CB290A" w14:paraId="5566BA14" w14:textId="77777777">
                                                              <w:trPr>
                                                                <w:trHeight w:val="216"/>
                                                              </w:trPr>
                                                              <w:tc>
                                                                <w:tcPr>
                                                                  <w:tcW w:w="1649" w:type="dxa"/>
                                                                  <w:tcBorders>
                                                                    <w:top w:val="nil"/>
                                                                    <w:left w:val="nil"/>
                                                                    <w:bottom w:val="nil"/>
                                                                    <w:right w:val="nil"/>
                                                                  </w:tcBorders>
                                                                  <w:tcMar>
                                                                    <w:top w:w="0" w:type="dxa"/>
                                                                    <w:left w:w="0" w:type="dxa"/>
                                                                    <w:bottom w:w="0" w:type="dxa"/>
                                                                    <w:right w:w="39" w:type="dxa"/>
                                                                  </w:tcMar>
                                                                </w:tcPr>
                                                                <w:p w14:paraId="33296078" w14:textId="77777777" w:rsidR="00CB290A" w:rsidRDefault="00CB290A">
                                                                  <w:pPr>
                                                                    <w:spacing w:after="0" w:line="240" w:lineRule="auto"/>
                                                                  </w:pPr>
                                                                </w:p>
                                                              </w:tc>
                                                            </w:tr>
                                                          </w:tbl>
                                                          <w:p w14:paraId="60FD6CFA" w14:textId="77777777" w:rsidR="00CB290A" w:rsidRDefault="00CB290A">
                                                            <w:pPr>
                                                              <w:spacing w:after="0" w:line="240" w:lineRule="auto"/>
                                                            </w:pPr>
                                                          </w:p>
                                                        </w:tc>
                                                        <w:tc>
                                                          <w:tcPr>
                                                            <w:tcW w:w="64" w:type="dxa"/>
                                                          </w:tcPr>
                                                          <w:p w14:paraId="754A993F" w14:textId="77777777" w:rsidR="00CB290A" w:rsidRDefault="00CB290A">
                                                            <w:pPr>
                                                              <w:pStyle w:val="EmptyCellLayoutStyle"/>
                                                              <w:spacing w:after="0" w:line="240" w:lineRule="auto"/>
                                                            </w:pPr>
                                                          </w:p>
                                                        </w:tc>
                                                      </w:tr>
                                                    </w:tbl>
                                                    <w:p w14:paraId="14824059" w14:textId="77777777" w:rsidR="00CB290A" w:rsidRDefault="00CB290A">
                                                      <w:pPr>
                                                        <w:spacing w:after="0" w:line="240" w:lineRule="auto"/>
                                                      </w:pPr>
                                                    </w:p>
                                                  </w:tc>
                                                </w:tr>
                                                <w:tr w:rsidR="00CB290A" w14:paraId="4C1D746F" w14:textId="77777777">
                                                  <w:trPr>
                                                    <w:trHeight w:val="138"/>
                                                  </w:trPr>
                                                  <w:tc>
                                                    <w:tcPr>
                                                      <w:tcW w:w="3065" w:type="dxa"/>
                                                      <w:tcBorders>
                                                        <w:top w:val="nil"/>
                                                        <w:left w:val="nil"/>
                                                        <w:bottom w:val="nil"/>
                                                        <w:right w:val="nil"/>
                                                      </w:tcBorders>
                                                      <w:tcMar>
                                                        <w:top w:w="39" w:type="dxa"/>
                                                        <w:left w:w="39" w:type="dxa"/>
                                                        <w:bottom w:w="39" w:type="dxa"/>
                                                        <w:right w:w="39" w:type="dxa"/>
                                                      </w:tcMar>
                                                    </w:tcPr>
                                                    <w:p w14:paraId="58834D71"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996"/>
                                                        <w:gridCol w:w="60"/>
                                                        <w:gridCol w:w="2028"/>
                                                        <w:gridCol w:w="109"/>
                                                      </w:tblGrid>
                                                      <w:tr w:rsidR="00CB290A" w14:paraId="6DCE1F2C" w14:textId="77777777">
                                                        <w:trPr>
                                                          <w:trHeight w:val="216"/>
                                                        </w:trPr>
                                                        <w:tc>
                                                          <w:tcPr>
                                                            <w:tcW w:w="58" w:type="dxa"/>
                                                          </w:tcPr>
                                                          <w:p w14:paraId="403ED226" w14:textId="77777777" w:rsidR="00CB290A" w:rsidRDefault="00CB290A">
                                                            <w:pPr>
                                                              <w:pStyle w:val="EmptyCellLayoutStyle"/>
                                                              <w:spacing w:after="0" w:line="240" w:lineRule="auto"/>
                                                            </w:pPr>
                                                          </w:p>
                                                        </w:tc>
                                                        <w:tc>
                                                          <w:tcPr>
                                                            <w:tcW w:w="996" w:type="dxa"/>
                                                          </w:tcPr>
                                                          <w:tbl>
                                                            <w:tblPr>
                                                              <w:tblW w:w="0" w:type="auto"/>
                                                              <w:tblCellMar>
                                                                <w:left w:w="0" w:type="dxa"/>
                                                                <w:right w:w="0" w:type="dxa"/>
                                                              </w:tblCellMar>
                                                              <w:tblLook w:val="0000" w:firstRow="0" w:lastRow="0" w:firstColumn="0" w:lastColumn="0" w:noHBand="0" w:noVBand="0"/>
                                                            </w:tblPr>
                                                            <w:tblGrid>
                                                              <w:gridCol w:w="996"/>
                                                            </w:tblGrid>
                                                            <w:tr w:rsidR="00CB290A" w14:paraId="330BDF2A" w14:textId="77777777">
                                                              <w:trPr>
                                                                <w:trHeight w:val="216"/>
                                                              </w:trPr>
                                                              <w:tc>
                                                                <w:tcPr>
                                                                  <w:tcW w:w="996" w:type="dxa"/>
                                                                  <w:tcBorders>
                                                                    <w:top w:val="nil"/>
                                                                    <w:left w:val="nil"/>
                                                                    <w:bottom w:val="nil"/>
                                                                    <w:right w:val="nil"/>
                                                                  </w:tcBorders>
                                                                  <w:tcMar>
                                                                    <w:top w:w="0" w:type="dxa"/>
                                                                    <w:left w:w="29" w:type="dxa"/>
                                                                    <w:bottom w:w="0" w:type="dxa"/>
                                                                    <w:right w:w="39" w:type="dxa"/>
                                                                  </w:tcMar>
                                                                </w:tcPr>
                                                                <w:p w14:paraId="4510DD70" w14:textId="77777777" w:rsidR="00CB290A" w:rsidRDefault="00826B19">
                                                                  <w:pPr>
                                                                    <w:spacing w:after="0" w:line="240" w:lineRule="auto"/>
                                                                  </w:pPr>
                                                                  <w:r>
                                                                    <w:rPr>
                                                                      <w:rFonts w:ascii="Arial" w:eastAsia="Arial" w:hAnsi="Arial"/>
                                                                      <w:b/>
                                                                      <w:color w:val="000000"/>
                                                                      <w:sz w:val="16"/>
                                                                    </w:rPr>
                                                                    <w:t>Free Rent:</w:t>
                                                                  </w:r>
                                                                </w:p>
                                                              </w:tc>
                                                            </w:tr>
                                                          </w:tbl>
                                                          <w:p w14:paraId="697D210D" w14:textId="77777777" w:rsidR="00CB290A" w:rsidRDefault="00CB290A">
                                                            <w:pPr>
                                                              <w:spacing w:after="0" w:line="240" w:lineRule="auto"/>
                                                            </w:pPr>
                                                          </w:p>
                                                        </w:tc>
                                                        <w:tc>
                                                          <w:tcPr>
                                                            <w:tcW w:w="60" w:type="dxa"/>
                                                          </w:tcPr>
                                                          <w:p w14:paraId="0069E4EA" w14:textId="77777777" w:rsidR="00CB290A" w:rsidRDefault="00CB290A">
                                                            <w:pPr>
                                                              <w:pStyle w:val="EmptyCellLayoutStyle"/>
                                                              <w:spacing w:after="0" w:line="240" w:lineRule="auto"/>
                                                            </w:pPr>
                                                          </w:p>
                                                        </w:tc>
                                                        <w:tc>
                                                          <w:tcPr>
                                                            <w:tcW w:w="2028" w:type="dxa"/>
                                                          </w:tcPr>
                                                          <w:tbl>
                                                            <w:tblPr>
                                                              <w:tblW w:w="0" w:type="auto"/>
                                                              <w:tblCellMar>
                                                                <w:left w:w="0" w:type="dxa"/>
                                                                <w:right w:w="0" w:type="dxa"/>
                                                              </w:tblCellMar>
                                                              <w:tblLook w:val="0000" w:firstRow="0" w:lastRow="0" w:firstColumn="0" w:lastColumn="0" w:noHBand="0" w:noVBand="0"/>
                                                            </w:tblPr>
                                                            <w:tblGrid>
                                                              <w:gridCol w:w="2028"/>
                                                            </w:tblGrid>
                                                            <w:tr w:rsidR="00CB290A" w14:paraId="2F881908" w14:textId="77777777">
                                                              <w:trPr>
                                                                <w:trHeight w:val="216"/>
                                                              </w:trPr>
                                                              <w:tc>
                                                                <w:tcPr>
                                                                  <w:tcW w:w="2028" w:type="dxa"/>
                                                                  <w:tcBorders>
                                                                    <w:top w:val="nil"/>
                                                                    <w:left w:val="nil"/>
                                                                    <w:bottom w:val="nil"/>
                                                                    <w:right w:val="nil"/>
                                                                  </w:tcBorders>
                                                                  <w:tcMar>
                                                                    <w:top w:w="0" w:type="dxa"/>
                                                                    <w:left w:w="0" w:type="dxa"/>
                                                                    <w:bottom w:w="0" w:type="dxa"/>
                                                                    <w:right w:w="19" w:type="dxa"/>
                                                                  </w:tcMar>
                                                                </w:tcPr>
                                                                <w:p w14:paraId="797F9BC7" w14:textId="77777777" w:rsidR="00CB290A" w:rsidRDefault="00CB290A">
                                                                  <w:pPr>
                                                                    <w:spacing w:after="0" w:line="240" w:lineRule="auto"/>
                                                                  </w:pPr>
                                                                </w:p>
                                                              </w:tc>
                                                            </w:tr>
                                                          </w:tbl>
                                                          <w:p w14:paraId="133513D0" w14:textId="77777777" w:rsidR="00CB290A" w:rsidRDefault="00CB290A">
                                                            <w:pPr>
                                                              <w:spacing w:after="0" w:line="240" w:lineRule="auto"/>
                                                            </w:pPr>
                                                          </w:p>
                                                        </w:tc>
                                                        <w:tc>
                                                          <w:tcPr>
                                                            <w:tcW w:w="109" w:type="dxa"/>
                                                          </w:tcPr>
                                                          <w:p w14:paraId="7645C61C" w14:textId="77777777" w:rsidR="00CB290A" w:rsidRDefault="00CB290A">
                                                            <w:pPr>
                                                              <w:pStyle w:val="EmptyCellLayoutStyle"/>
                                                              <w:spacing w:after="0" w:line="240" w:lineRule="auto"/>
                                                            </w:pPr>
                                                          </w:p>
                                                        </w:tc>
                                                      </w:tr>
                                                    </w:tbl>
                                                    <w:p w14:paraId="178ED6B2"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643"/>
                                                        <w:gridCol w:w="1001"/>
                                                        <w:gridCol w:w="64"/>
                                                      </w:tblGrid>
                                                      <w:tr w:rsidR="00CB290A" w14:paraId="6ABA163C" w14:textId="77777777">
                                                        <w:trPr>
                                                          <w:trHeight w:val="216"/>
                                                        </w:trPr>
                                                        <w:tc>
                                                          <w:tcPr>
                                                            <w:tcW w:w="1643" w:type="dxa"/>
                                                          </w:tcPr>
                                                          <w:tbl>
                                                            <w:tblPr>
                                                              <w:tblW w:w="0" w:type="auto"/>
                                                              <w:tblCellMar>
                                                                <w:left w:w="0" w:type="dxa"/>
                                                                <w:right w:w="0" w:type="dxa"/>
                                                              </w:tblCellMar>
                                                              <w:tblLook w:val="0000" w:firstRow="0" w:lastRow="0" w:firstColumn="0" w:lastColumn="0" w:noHBand="0" w:noVBand="0"/>
                                                            </w:tblPr>
                                                            <w:tblGrid>
                                                              <w:gridCol w:w="1643"/>
                                                            </w:tblGrid>
                                                            <w:tr w:rsidR="00CB290A" w14:paraId="6D2323FD" w14:textId="77777777">
                                                              <w:trPr>
                                                                <w:trHeight w:val="216"/>
                                                              </w:trPr>
                                                              <w:tc>
                                                                <w:tcPr>
                                                                  <w:tcW w:w="1643" w:type="dxa"/>
                                                                  <w:tcBorders>
                                                                    <w:top w:val="nil"/>
                                                                    <w:left w:val="nil"/>
                                                                    <w:bottom w:val="nil"/>
                                                                    <w:right w:val="nil"/>
                                                                  </w:tcBorders>
                                                                  <w:tcMar>
                                                                    <w:top w:w="0" w:type="dxa"/>
                                                                    <w:left w:w="59" w:type="dxa"/>
                                                                    <w:bottom w:w="0" w:type="dxa"/>
                                                                    <w:right w:w="39" w:type="dxa"/>
                                                                  </w:tcMar>
                                                                </w:tcPr>
                                                                <w:p w14:paraId="5DCF19F1" w14:textId="77777777" w:rsidR="00CB290A" w:rsidRDefault="00826B19">
                                                                  <w:pPr>
                                                                    <w:spacing w:after="0" w:line="240" w:lineRule="auto"/>
                                                                  </w:pPr>
                                                                  <w:r>
                                                                    <w:rPr>
                                                                      <w:rFonts w:ascii="Arial" w:eastAsia="Arial" w:hAnsi="Arial"/>
                                                                      <w:b/>
                                                                      <w:color w:val="000000"/>
                                                                      <w:sz w:val="16"/>
                                                                    </w:rPr>
                                                                    <w:t>Dock/Grade Doors:</w:t>
                                                                  </w:r>
                                                                </w:p>
                                                              </w:tc>
                                                            </w:tr>
                                                          </w:tbl>
                                                          <w:p w14:paraId="7828A142" w14:textId="77777777" w:rsidR="00CB290A" w:rsidRDefault="00CB290A">
                                                            <w:pPr>
                                                              <w:spacing w:after="0" w:line="240" w:lineRule="auto"/>
                                                            </w:pPr>
                                                          </w:p>
                                                        </w:tc>
                                                        <w:tc>
                                                          <w:tcPr>
                                                            <w:tcW w:w="1001" w:type="dxa"/>
                                                          </w:tcPr>
                                                          <w:tbl>
                                                            <w:tblPr>
                                                              <w:tblW w:w="0" w:type="auto"/>
                                                              <w:tblCellMar>
                                                                <w:left w:w="0" w:type="dxa"/>
                                                                <w:right w:w="0" w:type="dxa"/>
                                                              </w:tblCellMar>
                                                              <w:tblLook w:val="0000" w:firstRow="0" w:lastRow="0" w:firstColumn="0" w:lastColumn="0" w:noHBand="0" w:noVBand="0"/>
                                                            </w:tblPr>
                                                            <w:tblGrid>
                                                              <w:gridCol w:w="1001"/>
                                                            </w:tblGrid>
                                                            <w:tr w:rsidR="00CB290A" w14:paraId="4EE0295F" w14:textId="77777777">
                                                              <w:trPr>
                                                                <w:trHeight w:val="216"/>
                                                              </w:trPr>
                                                              <w:tc>
                                                                <w:tcPr>
                                                                  <w:tcW w:w="1001" w:type="dxa"/>
                                                                  <w:tcBorders>
                                                                    <w:top w:val="nil"/>
                                                                    <w:left w:val="nil"/>
                                                                    <w:bottom w:val="nil"/>
                                                                    <w:right w:val="nil"/>
                                                                  </w:tcBorders>
                                                                  <w:tcMar>
                                                                    <w:top w:w="0" w:type="dxa"/>
                                                                    <w:left w:w="0" w:type="dxa"/>
                                                                    <w:bottom w:w="0" w:type="dxa"/>
                                                                    <w:right w:w="29" w:type="dxa"/>
                                                                  </w:tcMar>
                                                                </w:tcPr>
                                                                <w:p w14:paraId="49BF6706" w14:textId="77777777" w:rsidR="00CB290A" w:rsidRDefault="00826B19">
                                                                  <w:pPr>
                                                                    <w:spacing w:after="0" w:line="240" w:lineRule="auto"/>
                                                                    <w:jc w:val="right"/>
                                                                  </w:pPr>
                                                                  <w:r>
                                                                    <w:rPr>
                                                                      <w:rFonts w:ascii="Arial" w:eastAsia="Arial" w:hAnsi="Arial"/>
                                                                      <w:color w:val="000000"/>
                                                                      <w:sz w:val="16"/>
                                                                    </w:rPr>
                                                                    <w:t xml:space="preserve">13 | </w:t>
                                                                  </w:r>
                                                                </w:p>
                                                              </w:tc>
                                                            </w:tr>
                                                          </w:tbl>
                                                          <w:p w14:paraId="089FF356" w14:textId="77777777" w:rsidR="00CB290A" w:rsidRDefault="00CB290A">
                                                            <w:pPr>
                                                              <w:spacing w:after="0" w:line="240" w:lineRule="auto"/>
                                                            </w:pPr>
                                                          </w:p>
                                                        </w:tc>
                                                        <w:tc>
                                                          <w:tcPr>
                                                            <w:tcW w:w="64" w:type="dxa"/>
                                                          </w:tcPr>
                                                          <w:p w14:paraId="7B46EB34" w14:textId="77777777" w:rsidR="00CB290A" w:rsidRDefault="00CB290A">
                                                            <w:pPr>
                                                              <w:pStyle w:val="EmptyCellLayoutStyle"/>
                                                              <w:spacing w:after="0" w:line="240" w:lineRule="auto"/>
                                                            </w:pPr>
                                                          </w:p>
                                                        </w:tc>
                                                      </w:tr>
                                                    </w:tbl>
                                                    <w:p w14:paraId="7FF3EECF" w14:textId="77777777" w:rsidR="00CB290A" w:rsidRDefault="00CB290A">
                                                      <w:pPr>
                                                        <w:spacing w:after="0" w:line="240" w:lineRule="auto"/>
                                                      </w:pPr>
                                                    </w:p>
                                                  </w:tc>
                                                </w:tr>
                                                <w:tr w:rsidR="00CB290A" w14:paraId="732CFBB7" w14:textId="77777777">
                                                  <w:trPr>
                                                    <w:trHeight w:val="693"/>
                                                  </w:trPr>
                                                  <w:tc>
                                                    <w:tcPr>
                                                      <w:tcW w:w="3065" w:type="dxa"/>
                                                      <w:tcBorders>
                                                        <w:top w:val="nil"/>
                                                        <w:left w:val="nil"/>
                                                        <w:bottom w:val="nil"/>
                                                        <w:right w:val="nil"/>
                                                      </w:tcBorders>
                                                      <w:tcMar>
                                                        <w:top w:w="39" w:type="dxa"/>
                                                        <w:left w:w="39" w:type="dxa"/>
                                                        <w:bottom w:w="39" w:type="dxa"/>
                                                        <w:right w:w="39" w:type="dxa"/>
                                                      </w:tcMar>
                                                    </w:tcPr>
                                                    <w:p w14:paraId="21089C45" w14:textId="77777777" w:rsidR="00CB290A" w:rsidRDefault="00CB290A">
                                                      <w:pPr>
                                                        <w:spacing w:after="0" w:line="240" w:lineRule="auto"/>
                                                      </w:pPr>
                                                    </w:p>
                                                  </w:tc>
                                                  <w:tc>
                                                    <w:tcPr>
                                                      <w:tcW w:w="3253" w:type="dxa"/>
                                                      <w:tcBorders>
                                                        <w:top w:val="nil"/>
                                                        <w:left w:val="nil"/>
                                                        <w:bottom w:val="nil"/>
                                                        <w:right w:val="nil"/>
                                                      </w:tcBorders>
                                                      <w:tcMar>
                                                        <w:top w:w="0" w:type="dxa"/>
                                                        <w:left w:w="99" w:type="dxa"/>
                                                        <w:bottom w:w="39" w:type="dxa"/>
                                                        <w:right w:w="39" w:type="dxa"/>
                                                      </w:tcMar>
                                                    </w:tcPr>
                                                    <w:p w14:paraId="625FC3A7" w14:textId="02535816" w:rsidR="00CB290A" w:rsidRDefault="00826B19">
                                                      <w:pPr>
                                                        <w:spacing w:after="0" w:line="240" w:lineRule="auto"/>
                                                      </w:pPr>
                                                      <w:r>
                                                        <w:rPr>
                                                          <w:rFonts w:ascii="Arial" w:eastAsia="Arial" w:hAnsi="Arial"/>
                                                          <w:b/>
                                                          <w:color w:val="000000"/>
                                                          <w:sz w:val="16"/>
                                                        </w:rPr>
                                                        <w:t xml:space="preserve">Escalations: </w:t>
                                                      </w:r>
                                                      <w:r w:rsidR="002570BD">
                                                        <w:rPr>
                                                          <w:rFonts w:ascii="Arial" w:eastAsia="Arial" w:hAnsi="Arial"/>
                                                          <w:color w:val="000000"/>
                                                          <w:sz w:val="16"/>
                                                        </w:rPr>
                                                        <w:t>3%</w:t>
                                                      </w: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
                                                        <w:gridCol w:w="668"/>
                                                        <w:gridCol w:w="10"/>
                                                        <w:gridCol w:w="60"/>
                                                        <w:gridCol w:w="176"/>
                                                        <w:gridCol w:w="1723"/>
                                                        <w:gridCol w:w="48"/>
                                                        <w:gridCol w:w="16"/>
                                                      </w:tblGrid>
                                                      <w:tr w:rsidR="002570BD" w14:paraId="2090386E" w14:textId="77777777" w:rsidTr="002570BD">
                                                        <w:trPr>
                                                          <w:trHeight w:val="15"/>
                                                        </w:trPr>
                                                        <w:tc>
                                                          <w:tcPr>
                                                            <w:tcW w:w="6" w:type="dxa"/>
                                                          </w:tcPr>
                                                          <w:p w14:paraId="0EE1CD8A" w14:textId="77777777" w:rsidR="00CB290A" w:rsidRDefault="00CB290A">
                                                            <w:pPr>
                                                              <w:pStyle w:val="EmptyCellLayoutStyle"/>
                                                              <w:spacing w:after="0" w:line="240" w:lineRule="auto"/>
                                                            </w:pPr>
                                                          </w:p>
                                                        </w:tc>
                                                        <w:tc>
                                                          <w:tcPr>
                                                            <w:tcW w:w="668" w:type="dxa"/>
                                                          </w:tcPr>
                                                          <w:p w14:paraId="0796E1E1" w14:textId="77777777" w:rsidR="00CB290A" w:rsidRDefault="00CB290A">
                                                            <w:pPr>
                                                              <w:pStyle w:val="EmptyCellLayoutStyle"/>
                                                              <w:spacing w:after="0" w:line="240" w:lineRule="auto"/>
                                                            </w:pPr>
                                                          </w:p>
                                                        </w:tc>
                                                        <w:tc>
                                                          <w:tcPr>
                                                            <w:tcW w:w="10" w:type="dxa"/>
                                                          </w:tcPr>
                                                          <w:p w14:paraId="426437CD" w14:textId="77777777" w:rsidR="00CB290A" w:rsidRDefault="00CB290A">
                                                            <w:pPr>
                                                              <w:pStyle w:val="EmptyCellLayoutStyle"/>
                                                              <w:spacing w:after="0" w:line="240" w:lineRule="auto"/>
                                                            </w:pPr>
                                                          </w:p>
                                                        </w:tc>
                                                        <w:tc>
                                                          <w:tcPr>
                                                            <w:tcW w:w="60" w:type="dxa"/>
                                                          </w:tcPr>
                                                          <w:p w14:paraId="19BD7CC1" w14:textId="77777777" w:rsidR="00CB290A" w:rsidRDefault="00CB290A">
                                                            <w:pPr>
                                                              <w:pStyle w:val="EmptyCellLayoutStyle"/>
                                                              <w:spacing w:after="0" w:line="240" w:lineRule="auto"/>
                                                            </w:pPr>
                                                          </w:p>
                                                        </w:tc>
                                                        <w:tc>
                                                          <w:tcPr>
                                                            <w:tcW w:w="176" w:type="dxa"/>
                                                            <w:gridSpan w:val="2"/>
                                                            <w:vMerge w:val="restart"/>
                                                          </w:tcPr>
                                                          <w:tbl>
                                                            <w:tblPr>
                                                              <w:tblW w:w="0" w:type="auto"/>
                                                              <w:tblCellMar>
                                                                <w:left w:w="0" w:type="dxa"/>
                                                                <w:right w:w="0" w:type="dxa"/>
                                                              </w:tblCellMar>
                                                              <w:tblLook w:val="0000" w:firstRow="0" w:lastRow="0" w:firstColumn="0" w:lastColumn="0" w:noHBand="0" w:noVBand="0"/>
                                                            </w:tblPr>
                                                            <w:tblGrid>
                                                              <w:gridCol w:w="1899"/>
                                                            </w:tblGrid>
                                                            <w:tr w:rsidR="00CB290A" w14:paraId="48E326D9" w14:textId="77777777">
                                                              <w:tc>
                                                                <w:tcPr>
                                                                  <w:tcW w:w="1899" w:type="dxa"/>
                                                                  <w:tcBorders>
                                                                    <w:top w:val="nil"/>
                                                                    <w:left w:val="nil"/>
                                                                    <w:bottom w:val="nil"/>
                                                                    <w:right w:val="nil"/>
                                                                  </w:tcBorders>
                                                                  <w:tcMar>
                                                                    <w:top w:w="0" w:type="dxa"/>
                                                                    <w:left w:w="0" w:type="dxa"/>
                                                                    <w:bottom w:w="0" w:type="dxa"/>
                                                                    <w:right w:w="39" w:type="dxa"/>
                                                                  </w:tcMar>
                                                                </w:tcPr>
                                                                <w:p w14:paraId="1567C451" w14:textId="77777777" w:rsidR="00CB290A" w:rsidRDefault="00CB290A">
                                                                  <w:pPr>
                                                                    <w:spacing w:after="0" w:line="240" w:lineRule="auto"/>
                                                                  </w:pPr>
                                                                </w:p>
                                                              </w:tc>
                                                            </w:tr>
                                                          </w:tbl>
                                                          <w:p w14:paraId="4D56415A" w14:textId="77777777" w:rsidR="00CB290A" w:rsidRDefault="00CB290A">
                                                            <w:pPr>
                                                              <w:spacing w:after="0" w:line="240" w:lineRule="auto"/>
                                                            </w:pPr>
                                                          </w:p>
                                                        </w:tc>
                                                        <w:tc>
                                                          <w:tcPr>
                                                            <w:tcW w:w="48" w:type="dxa"/>
                                                          </w:tcPr>
                                                          <w:p w14:paraId="41B6C5BE" w14:textId="77777777" w:rsidR="00CB290A" w:rsidRDefault="00CB290A">
                                                            <w:pPr>
                                                              <w:pStyle w:val="EmptyCellLayoutStyle"/>
                                                              <w:spacing w:after="0" w:line="240" w:lineRule="auto"/>
                                                            </w:pPr>
                                                          </w:p>
                                                        </w:tc>
                                                        <w:tc>
                                                          <w:tcPr>
                                                            <w:tcW w:w="16" w:type="dxa"/>
                                                          </w:tcPr>
                                                          <w:p w14:paraId="1BCCF2ED" w14:textId="77777777" w:rsidR="00CB290A" w:rsidRDefault="00CB290A">
                                                            <w:pPr>
                                                              <w:pStyle w:val="EmptyCellLayoutStyle"/>
                                                              <w:spacing w:after="0" w:line="240" w:lineRule="auto"/>
                                                            </w:pPr>
                                                          </w:p>
                                                        </w:tc>
                                                      </w:tr>
                                                      <w:tr w:rsidR="002570BD" w14:paraId="72E4885C" w14:textId="77777777" w:rsidTr="002570BD">
                                                        <w:trPr>
                                                          <w:trHeight w:val="200"/>
                                                        </w:trPr>
                                                        <w:tc>
                                                          <w:tcPr>
                                                            <w:tcW w:w="6" w:type="dxa"/>
                                                            <w:gridSpan w:val="3"/>
                                                            <w:vMerge w:val="restart"/>
                                                          </w:tcPr>
                                                          <w:tbl>
                                                            <w:tblPr>
                                                              <w:tblW w:w="0" w:type="auto"/>
                                                              <w:tblCellMar>
                                                                <w:left w:w="0" w:type="dxa"/>
                                                                <w:right w:w="0" w:type="dxa"/>
                                                              </w:tblCellMar>
                                                              <w:tblLook w:val="0000" w:firstRow="0" w:lastRow="0" w:firstColumn="0" w:lastColumn="0" w:noHBand="0" w:noVBand="0"/>
                                                            </w:tblPr>
                                                            <w:tblGrid>
                                                              <w:gridCol w:w="684"/>
                                                            </w:tblGrid>
                                                            <w:tr w:rsidR="00CB290A" w14:paraId="1D5998F2" w14:textId="77777777">
                                                              <w:trPr>
                                                                <w:trHeight w:val="216"/>
                                                              </w:trPr>
                                                              <w:tc>
                                                                <w:tcPr>
                                                                  <w:tcW w:w="685" w:type="dxa"/>
                                                                  <w:tcBorders>
                                                                    <w:top w:val="nil"/>
                                                                    <w:left w:val="nil"/>
                                                                    <w:bottom w:val="nil"/>
                                                                    <w:right w:val="nil"/>
                                                                  </w:tcBorders>
                                                                  <w:tcMar>
                                                                    <w:top w:w="0" w:type="dxa"/>
                                                                    <w:left w:w="64" w:type="dxa"/>
                                                                    <w:bottom w:w="0" w:type="dxa"/>
                                                                    <w:right w:w="0" w:type="dxa"/>
                                                                  </w:tcMar>
                                                                </w:tcPr>
                                                                <w:p w14:paraId="57D18EA1" w14:textId="77777777" w:rsidR="00CB290A" w:rsidRDefault="00826B19">
                                                                  <w:pPr>
                                                                    <w:spacing w:after="0" w:line="240" w:lineRule="auto"/>
                                                                  </w:pPr>
                                                                  <w:r>
                                                                    <w:rPr>
                                                                      <w:rFonts w:ascii="Arial" w:eastAsia="Arial" w:hAnsi="Arial"/>
                                                                      <w:b/>
                                                                      <w:color w:val="000000"/>
                                                                      <w:sz w:val="16"/>
                                                                    </w:rPr>
                                                                    <w:t>Power:</w:t>
                                                                  </w:r>
                                                                </w:p>
                                                              </w:tc>
                                                            </w:tr>
                                                          </w:tbl>
                                                          <w:p w14:paraId="114D4951" w14:textId="77777777" w:rsidR="00CB290A" w:rsidRDefault="00CB290A">
                                                            <w:pPr>
                                                              <w:spacing w:after="0" w:line="240" w:lineRule="auto"/>
                                                            </w:pPr>
                                                          </w:p>
                                                        </w:tc>
                                                        <w:tc>
                                                          <w:tcPr>
                                                            <w:tcW w:w="60" w:type="dxa"/>
                                                          </w:tcPr>
                                                          <w:p w14:paraId="2E45AEB6" w14:textId="77777777" w:rsidR="00CB290A" w:rsidRDefault="00CB290A">
                                                            <w:pPr>
                                                              <w:pStyle w:val="EmptyCellLayoutStyle"/>
                                                              <w:spacing w:after="0" w:line="240" w:lineRule="auto"/>
                                                            </w:pPr>
                                                          </w:p>
                                                        </w:tc>
                                                        <w:tc>
                                                          <w:tcPr>
                                                            <w:tcW w:w="176" w:type="dxa"/>
                                                            <w:gridSpan w:val="2"/>
                                                            <w:vMerge/>
                                                          </w:tcPr>
                                                          <w:p w14:paraId="424C5103" w14:textId="77777777" w:rsidR="00CB290A" w:rsidRDefault="00CB290A">
                                                            <w:pPr>
                                                              <w:pStyle w:val="EmptyCellLayoutStyle"/>
                                                              <w:spacing w:after="0" w:line="240" w:lineRule="auto"/>
                                                            </w:pPr>
                                                          </w:p>
                                                        </w:tc>
                                                        <w:tc>
                                                          <w:tcPr>
                                                            <w:tcW w:w="48" w:type="dxa"/>
                                                          </w:tcPr>
                                                          <w:p w14:paraId="3BDD9E74" w14:textId="77777777" w:rsidR="00CB290A" w:rsidRDefault="00CB290A">
                                                            <w:pPr>
                                                              <w:pStyle w:val="EmptyCellLayoutStyle"/>
                                                              <w:spacing w:after="0" w:line="240" w:lineRule="auto"/>
                                                            </w:pPr>
                                                          </w:p>
                                                        </w:tc>
                                                        <w:tc>
                                                          <w:tcPr>
                                                            <w:tcW w:w="16" w:type="dxa"/>
                                                          </w:tcPr>
                                                          <w:p w14:paraId="4014A401" w14:textId="77777777" w:rsidR="00CB290A" w:rsidRDefault="00CB290A">
                                                            <w:pPr>
                                                              <w:pStyle w:val="EmptyCellLayoutStyle"/>
                                                              <w:spacing w:after="0" w:line="240" w:lineRule="auto"/>
                                                            </w:pPr>
                                                          </w:p>
                                                        </w:tc>
                                                      </w:tr>
                                                      <w:tr w:rsidR="002570BD" w14:paraId="774D5EF3" w14:textId="77777777" w:rsidTr="002570BD">
                                                        <w:trPr>
                                                          <w:trHeight w:val="15"/>
                                                        </w:trPr>
                                                        <w:tc>
                                                          <w:tcPr>
                                                            <w:tcW w:w="6" w:type="dxa"/>
                                                            <w:gridSpan w:val="3"/>
                                                            <w:vMerge/>
                                                          </w:tcPr>
                                                          <w:p w14:paraId="445034FF" w14:textId="77777777" w:rsidR="00CB290A" w:rsidRDefault="00CB290A">
                                                            <w:pPr>
                                                              <w:pStyle w:val="EmptyCellLayoutStyle"/>
                                                              <w:spacing w:after="0" w:line="240" w:lineRule="auto"/>
                                                            </w:pPr>
                                                          </w:p>
                                                        </w:tc>
                                                        <w:tc>
                                                          <w:tcPr>
                                                            <w:tcW w:w="60" w:type="dxa"/>
                                                          </w:tcPr>
                                                          <w:p w14:paraId="4DCD4CD9" w14:textId="77777777" w:rsidR="00CB290A" w:rsidRDefault="00CB290A">
                                                            <w:pPr>
                                                              <w:pStyle w:val="EmptyCellLayoutStyle"/>
                                                              <w:spacing w:after="0" w:line="240" w:lineRule="auto"/>
                                                            </w:pPr>
                                                          </w:p>
                                                        </w:tc>
                                                        <w:tc>
                                                          <w:tcPr>
                                                            <w:tcW w:w="176" w:type="dxa"/>
                                                          </w:tcPr>
                                                          <w:p w14:paraId="580A0DED" w14:textId="77777777" w:rsidR="00CB290A" w:rsidRDefault="00CB290A">
                                                            <w:pPr>
                                                              <w:pStyle w:val="EmptyCellLayoutStyle"/>
                                                              <w:spacing w:after="0" w:line="240" w:lineRule="auto"/>
                                                            </w:pPr>
                                                          </w:p>
                                                        </w:tc>
                                                        <w:tc>
                                                          <w:tcPr>
                                                            <w:tcW w:w="1723" w:type="dxa"/>
                                                          </w:tcPr>
                                                          <w:p w14:paraId="14C528EC" w14:textId="77777777" w:rsidR="00CB290A" w:rsidRDefault="00CB290A">
                                                            <w:pPr>
                                                              <w:pStyle w:val="EmptyCellLayoutStyle"/>
                                                              <w:spacing w:after="0" w:line="240" w:lineRule="auto"/>
                                                            </w:pPr>
                                                          </w:p>
                                                        </w:tc>
                                                        <w:tc>
                                                          <w:tcPr>
                                                            <w:tcW w:w="48" w:type="dxa"/>
                                                          </w:tcPr>
                                                          <w:p w14:paraId="6ABFA7D2" w14:textId="77777777" w:rsidR="00CB290A" w:rsidRDefault="00CB290A">
                                                            <w:pPr>
                                                              <w:pStyle w:val="EmptyCellLayoutStyle"/>
                                                              <w:spacing w:after="0" w:line="240" w:lineRule="auto"/>
                                                            </w:pPr>
                                                          </w:p>
                                                        </w:tc>
                                                        <w:tc>
                                                          <w:tcPr>
                                                            <w:tcW w:w="16" w:type="dxa"/>
                                                          </w:tcPr>
                                                          <w:p w14:paraId="55960512" w14:textId="77777777" w:rsidR="00CB290A" w:rsidRDefault="00CB290A">
                                                            <w:pPr>
                                                              <w:pStyle w:val="EmptyCellLayoutStyle"/>
                                                              <w:spacing w:after="0" w:line="240" w:lineRule="auto"/>
                                                            </w:pPr>
                                                          </w:p>
                                                        </w:tc>
                                                      </w:tr>
                                                      <w:tr w:rsidR="00CB290A" w14:paraId="3A6DB81A" w14:textId="77777777">
                                                        <w:trPr>
                                                          <w:trHeight w:val="48"/>
                                                        </w:trPr>
                                                        <w:tc>
                                                          <w:tcPr>
                                                            <w:tcW w:w="6" w:type="dxa"/>
                                                          </w:tcPr>
                                                          <w:p w14:paraId="6E408131" w14:textId="77777777" w:rsidR="00CB290A" w:rsidRDefault="00CB290A">
                                                            <w:pPr>
                                                              <w:pStyle w:val="EmptyCellLayoutStyle"/>
                                                              <w:spacing w:after="0" w:line="240" w:lineRule="auto"/>
                                                            </w:pPr>
                                                          </w:p>
                                                        </w:tc>
                                                        <w:tc>
                                                          <w:tcPr>
                                                            <w:tcW w:w="668" w:type="dxa"/>
                                                          </w:tcPr>
                                                          <w:p w14:paraId="3BA92AD0" w14:textId="77777777" w:rsidR="00CB290A" w:rsidRDefault="00CB290A">
                                                            <w:pPr>
                                                              <w:pStyle w:val="EmptyCellLayoutStyle"/>
                                                              <w:spacing w:after="0" w:line="240" w:lineRule="auto"/>
                                                            </w:pPr>
                                                          </w:p>
                                                        </w:tc>
                                                        <w:tc>
                                                          <w:tcPr>
                                                            <w:tcW w:w="10" w:type="dxa"/>
                                                          </w:tcPr>
                                                          <w:p w14:paraId="63DC4AB2" w14:textId="77777777" w:rsidR="00CB290A" w:rsidRDefault="00CB290A">
                                                            <w:pPr>
                                                              <w:pStyle w:val="EmptyCellLayoutStyle"/>
                                                              <w:spacing w:after="0" w:line="240" w:lineRule="auto"/>
                                                            </w:pPr>
                                                          </w:p>
                                                        </w:tc>
                                                        <w:tc>
                                                          <w:tcPr>
                                                            <w:tcW w:w="60" w:type="dxa"/>
                                                          </w:tcPr>
                                                          <w:p w14:paraId="152A8667" w14:textId="77777777" w:rsidR="00CB290A" w:rsidRDefault="00CB290A">
                                                            <w:pPr>
                                                              <w:pStyle w:val="EmptyCellLayoutStyle"/>
                                                              <w:spacing w:after="0" w:line="240" w:lineRule="auto"/>
                                                            </w:pPr>
                                                          </w:p>
                                                        </w:tc>
                                                        <w:tc>
                                                          <w:tcPr>
                                                            <w:tcW w:w="176" w:type="dxa"/>
                                                          </w:tcPr>
                                                          <w:p w14:paraId="1B72DAF0" w14:textId="77777777" w:rsidR="00CB290A" w:rsidRDefault="00CB290A">
                                                            <w:pPr>
                                                              <w:pStyle w:val="EmptyCellLayoutStyle"/>
                                                              <w:spacing w:after="0" w:line="240" w:lineRule="auto"/>
                                                            </w:pPr>
                                                          </w:p>
                                                        </w:tc>
                                                        <w:tc>
                                                          <w:tcPr>
                                                            <w:tcW w:w="1723" w:type="dxa"/>
                                                          </w:tcPr>
                                                          <w:p w14:paraId="2045E189" w14:textId="77777777" w:rsidR="00CB290A" w:rsidRDefault="00CB290A">
                                                            <w:pPr>
                                                              <w:pStyle w:val="EmptyCellLayoutStyle"/>
                                                              <w:spacing w:after="0" w:line="240" w:lineRule="auto"/>
                                                            </w:pPr>
                                                          </w:p>
                                                        </w:tc>
                                                        <w:tc>
                                                          <w:tcPr>
                                                            <w:tcW w:w="48" w:type="dxa"/>
                                                          </w:tcPr>
                                                          <w:p w14:paraId="33EA0F06" w14:textId="77777777" w:rsidR="00CB290A" w:rsidRDefault="00CB290A">
                                                            <w:pPr>
                                                              <w:pStyle w:val="EmptyCellLayoutStyle"/>
                                                              <w:spacing w:after="0" w:line="240" w:lineRule="auto"/>
                                                            </w:pPr>
                                                          </w:p>
                                                        </w:tc>
                                                        <w:tc>
                                                          <w:tcPr>
                                                            <w:tcW w:w="16" w:type="dxa"/>
                                                          </w:tcPr>
                                                          <w:p w14:paraId="354F333F" w14:textId="77777777" w:rsidR="00CB290A" w:rsidRDefault="00CB290A">
                                                            <w:pPr>
                                                              <w:pStyle w:val="EmptyCellLayoutStyle"/>
                                                              <w:spacing w:after="0" w:line="240" w:lineRule="auto"/>
                                                            </w:pPr>
                                                          </w:p>
                                                        </w:tc>
                                                      </w:tr>
                                                      <w:tr w:rsidR="002570BD" w14:paraId="6F01D315" w14:textId="77777777" w:rsidTr="002570BD">
                                                        <w:trPr>
                                                          <w:trHeight w:val="216"/>
                                                        </w:trPr>
                                                        <w:tc>
                                                          <w:tcPr>
                                                            <w:tcW w:w="6" w:type="dxa"/>
                                                          </w:tcPr>
                                                          <w:p w14:paraId="1E3C8A79" w14:textId="77777777" w:rsidR="00CB290A" w:rsidRDefault="00CB290A">
                                                            <w:pPr>
                                                              <w:pStyle w:val="EmptyCellLayoutStyle"/>
                                                              <w:spacing w:after="0" w:line="240" w:lineRule="auto"/>
                                                            </w:pPr>
                                                          </w:p>
                                                        </w:tc>
                                                        <w:tc>
                                                          <w:tcPr>
                                                            <w:tcW w:w="668" w:type="dxa"/>
                                                            <w:gridSpan w:val="4"/>
                                                          </w:tcPr>
                                                          <w:tbl>
                                                            <w:tblPr>
                                                              <w:tblW w:w="0" w:type="auto"/>
                                                              <w:tblCellMar>
                                                                <w:left w:w="0" w:type="dxa"/>
                                                                <w:right w:w="0" w:type="dxa"/>
                                                              </w:tblCellMar>
                                                              <w:tblLook w:val="0000" w:firstRow="0" w:lastRow="0" w:firstColumn="0" w:lastColumn="0" w:noHBand="0" w:noVBand="0"/>
                                                            </w:tblPr>
                                                            <w:tblGrid>
                                                              <w:gridCol w:w="914"/>
                                                            </w:tblGrid>
                                                            <w:tr w:rsidR="00CB290A" w14:paraId="72867EE2" w14:textId="77777777">
                                                              <w:trPr>
                                                                <w:trHeight w:val="216"/>
                                                              </w:trPr>
                                                              <w:tc>
                                                                <w:tcPr>
                                                                  <w:tcW w:w="915" w:type="dxa"/>
                                                                  <w:tcBorders>
                                                                    <w:top w:val="nil"/>
                                                                    <w:left w:val="nil"/>
                                                                    <w:bottom w:val="nil"/>
                                                                    <w:right w:val="nil"/>
                                                                  </w:tcBorders>
                                                                  <w:tcMar>
                                                                    <w:top w:w="0" w:type="dxa"/>
                                                                    <w:left w:w="54" w:type="dxa"/>
                                                                    <w:bottom w:w="0" w:type="dxa"/>
                                                                    <w:right w:w="39" w:type="dxa"/>
                                                                  </w:tcMar>
                                                                </w:tcPr>
                                                                <w:p w14:paraId="1399134F" w14:textId="77777777" w:rsidR="00CB290A" w:rsidRDefault="00826B19">
                                                                  <w:pPr>
                                                                    <w:spacing w:after="0" w:line="240" w:lineRule="auto"/>
                                                                  </w:pPr>
                                                                  <w:r>
                                                                    <w:rPr>
                                                                      <w:rFonts w:ascii="Arial" w:eastAsia="Arial" w:hAnsi="Arial"/>
                                                                      <w:b/>
                                                                      <w:color w:val="000000"/>
                                                                      <w:sz w:val="16"/>
                                                                    </w:rPr>
                                                                    <w:t>Sprinkler:</w:t>
                                                                  </w:r>
                                                                </w:p>
                                                              </w:tc>
                                                            </w:tr>
                                                          </w:tbl>
                                                          <w:p w14:paraId="2CBEA55B"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41BFD946" w14:textId="77777777">
                                                              <w:trPr>
                                                                <w:trHeight w:val="216"/>
                                                              </w:trPr>
                                                              <w:tc>
                                                                <w:tcPr>
                                                                  <w:tcW w:w="1723" w:type="dxa"/>
                                                                  <w:tcBorders>
                                                                    <w:top w:val="nil"/>
                                                                    <w:left w:val="nil"/>
                                                                    <w:bottom w:val="nil"/>
                                                                    <w:right w:val="nil"/>
                                                                  </w:tcBorders>
                                                                  <w:tcMar>
                                                                    <w:top w:w="0" w:type="dxa"/>
                                                                    <w:left w:w="0" w:type="dxa"/>
                                                                    <w:bottom w:w="0" w:type="dxa"/>
                                                                    <w:right w:w="39" w:type="dxa"/>
                                                                  </w:tcMar>
                                                                </w:tcPr>
                                                                <w:p w14:paraId="3CEBEBBF" w14:textId="77777777" w:rsidR="00CB290A" w:rsidRDefault="00826B19">
                                                                  <w:pPr>
                                                                    <w:spacing w:after="0" w:line="240" w:lineRule="auto"/>
                                                                    <w:jc w:val="right"/>
                                                                  </w:pPr>
                                                                  <w:r>
                                                                    <w:rPr>
                                                                      <w:rFonts w:ascii="Arial" w:eastAsia="Arial" w:hAnsi="Arial"/>
                                                                      <w:color w:val="000000"/>
                                                                      <w:sz w:val="16"/>
                                                                    </w:rPr>
                                                                    <w:t>No</w:t>
                                                                  </w:r>
                                                                </w:p>
                                                              </w:tc>
                                                            </w:tr>
                                                          </w:tbl>
                                                          <w:p w14:paraId="77FF38EE" w14:textId="77777777" w:rsidR="00CB290A" w:rsidRDefault="00CB290A">
                                                            <w:pPr>
                                                              <w:spacing w:after="0" w:line="240" w:lineRule="auto"/>
                                                            </w:pPr>
                                                          </w:p>
                                                        </w:tc>
                                                        <w:tc>
                                                          <w:tcPr>
                                                            <w:tcW w:w="48" w:type="dxa"/>
                                                          </w:tcPr>
                                                          <w:p w14:paraId="1537EEE3" w14:textId="77777777" w:rsidR="00CB290A" w:rsidRDefault="00CB290A">
                                                            <w:pPr>
                                                              <w:pStyle w:val="EmptyCellLayoutStyle"/>
                                                              <w:spacing w:after="0" w:line="240" w:lineRule="auto"/>
                                                            </w:pPr>
                                                          </w:p>
                                                        </w:tc>
                                                        <w:tc>
                                                          <w:tcPr>
                                                            <w:tcW w:w="16" w:type="dxa"/>
                                                          </w:tcPr>
                                                          <w:p w14:paraId="1DD427A6" w14:textId="77777777" w:rsidR="00CB290A" w:rsidRDefault="00CB290A">
                                                            <w:pPr>
                                                              <w:pStyle w:val="EmptyCellLayoutStyle"/>
                                                              <w:spacing w:after="0" w:line="240" w:lineRule="auto"/>
                                                            </w:pPr>
                                                          </w:p>
                                                        </w:tc>
                                                      </w:tr>
                                                      <w:tr w:rsidR="00CB290A" w14:paraId="03353577" w14:textId="77777777">
                                                        <w:trPr>
                                                          <w:trHeight w:val="60"/>
                                                        </w:trPr>
                                                        <w:tc>
                                                          <w:tcPr>
                                                            <w:tcW w:w="6" w:type="dxa"/>
                                                          </w:tcPr>
                                                          <w:p w14:paraId="340BCD48" w14:textId="77777777" w:rsidR="00CB290A" w:rsidRDefault="00CB290A">
                                                            <w:pPr>
                                                              <w:pStyle w:val="EmptyCellLayoutStyle"/>
                                                              <w:spacing w:after="0" w:line="240" w:lineRule="auto"/>
                                                            </w:pPr>
                                                          </w:p>
                                                        </w:tc>
                                                        <w:tc>
                                                          <w:tcPr>
                                                            <w:tcW w:w="668" w:type="dxa"/>
                                                          </w:tcPr>
                                                          <w:p w14:paraId="43CF185A" w14:textId="77777777" w:rsidR="00CB290A" w:rsidRDefault="00CB290A">
                                                            <w:pPr>
                                                              <w:pStyle w:val="EmptyCellLayoutStyle"/>
                                                              <w:spacing w:after="0" w:line="240" w:lineRule="auto"/>
                                                            </w:pPr>
                                                          </w:p>
                                                        </w:tc>
                                                        <w:tc>
                                                          <w:tcPr>
                                                            <w:tcW w:w="10" w:type="dxa"/>
                                                          </w:tcPr>
                                                          <w:p w14:paraId="7AE5FC53" w14:textId="77777777" w:rsidR="00CB290A" w:rsidRDefault="00CB290A">
                                                            <w:pPr>
                                                              <w:pStyle w:val="EmptyCellLayoutStyle"/>
                                                              <w:spacing w:after="0" w:line="240" w:lineRule="auto"/>
                                                            </w:pPr>
                                                          </w:p>
                                                        </w:tc>
                                                        <w:tc>
                                                          <w:tcPr>
                                                            <w:tcW w:w="60" w:type="dxa"/>
                                                          </w:tcPr>
                                                          <w:p w14:paraId="640DEEDE" w14:textId="77777777" w:rsidR="00CB290A" w:rsidRDefault="00CB290A">
                                                            <w:pPr>
                                                              <w:pStyle w:val="EmptyCellLayoutStyle"/>
                                                              <w:spacing w:after="0" w:line="240" w:lineRule="auto"/>
                                                            </w:pPr>
                                                          </w:p>
                                                        </w:tc>
                                                        <w:tc>
                                                          <w:tcPr>
                                                            <w:tcW w:w="176" w:type="dxa"/>
                                                          </w:tcPr>
                                                          <w:p w14:paraId="05919817" w14:textId="77777777" w:rsidR="00CB290A" w:rsidRDefault="00CB290A">
                                                            <w:pPr>
                                                              <w:pStyle w:val="EmptyCellLayoutStyle"/>
                                                              <w:spacing w:after="0" w:line="240" w:lineRule="auto"/>
                                                            </w:pPr>
                                                          </w:p>
                                                        </w:tc>
                                                        <w:tc>
                                                          <w:tcPr>
                                                            <w:tcW w:w="1723" w:type="dxa"/>
                                                          </w:tcPr>
                                                          <w:p w14:paraId="3D844AE0" w14:textId="77777777" w:rsidR="00CB290A" w:rsidRDefault="00CB290A">
                                                            <w:pPr>
                                                              <w:pStyle w:val="EmptyCellLayoutStyle"/>
                                                              <w:spacing w:after="0" w:line="240" w:lineRule="auto"/>
                                                            </w:pPr>
                                                          </w:p>
                                                        </w:tc>
                                                        <w:tc>
                                                          <w:tcPr>
                                                            <w:tcW w:w="48" w:type="dxa"/>
                                                          </w:tcPr>
                                                          <w:p w14:paraId="173946C6" w14:textId="77777777" w:rsidR="00CB290A" w:rsidRDefault="00CB290A">
                                                            <w:pPr>
                                                              <w:pStyle w:val="EmptyCellLayoutStyle"/>
                                                              <w:spacing w:after="0" w:line="240" w:lineRule="auto"/>
                                                            </w:pPr>
                                                          </w:p>
                                                        </w:tc>
                                                        <w:tc>
                                                          <w:tcPr>
                                                            <w:tcW w:w="16" w:type="dxa"/>
                                                          </w:tcPr>
                                                          <w:p w14:paraId="0B5CD3C7" w14:textId="77777777" w:rsidR="00CB290A" w:rsidRDefault="00CB290A">
                                                            <w:pPr>
                                                              <w:pStyle w:val="EmptyCellLayoutStyle"/>
                                                              <w:spacing w:after="0" w:line="240" w:lineRule="auto"/>
                                                            </w:pPr>
                                                          </w:p>
                                                        </w:tc>
                                                      </w:tr>
                                                      <w:tr w:rsidR="002570BD" w14:paraId="50B31A32" w14:textId="77777777" w:rsidTr="002570BD">
                                                        <w:trPr>
                                                          <w:trHeight w:val="216"/>
                                                        </w:trPr>
                                                        <w:tc>
                                                          <w:tcPr>
                                                            <w:tcW w:w="6" w:type="dxa"/>
                                                          </w:tcPr>
                                                          <w:p w14:paraId="2B50C43D" w14:textId="77777777" w:rsidR="00CB290A" w:rsidRDefault="00CB290A">
                                                            <w:pPr>
                                                              <w:pStyle w:val="EmptyCellLayoutStyle"/>
                                                              <w:spacing w:after="0" w:line="240" w:lineRule="auto"/>
                                                            </w:pPr>
                                                          </w:p>
                                                        </w:tc>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122471FA" w14:textId="77777777">
                                                              <w:trPr>
                                                                <w:trHeight w:val="216"/>
                                                              </w:trPr>
                                                              <w:tc>
                                                                <w:tcPr>
                                                                  <w:tcW w:w="668" w:type="dxa"/>
                                                                  <w:tcBorders>
                                                                    <w:top w:val="nil"/>
                                                                    <w:left w:val="nil"/>
                                                                    <w:bottom w:val="nil"/>
                                                                    <w:right w:val="nil"/>
                                                                  </w:tcBorders>
                                                                  <w:tcMar>
                                                                    <w:top w:w="0" w:type="dxa"/>
                                                                    <w:left w:w="59" w:type="dxa"/>
                                                                    <w:bottom w:w="0" w:type="dxa"/>
                                                                    <w:right w:w="39" w:type="dxa"/>
                                                                  </w:tcMar>
                                                                </w:tcPr>
                                                                <w:p w14:paraId="54851FDE" w14:textId="77777777" w:rsidR="00CB290A" w:rsidRDefault="00826B19">
                                                                  <w:pPr>
                                                                    <w:spacing w:after="0" w:line="240" w:lineRule="auto"/>
                                                                  </w:pPr>
                                                                  <w:r>
                                                                    <w:rPr>
                                                                      <w:rFonts w:ascii="Arial" w:eastAsia="Arial" w:hAnsi="Arial"/>
                                                                      <w:b/>
                                                                      <w:color w:val="000000"/>
                                                                      <w:sz w:val="16"/>
                                                                    </w:rPr>
                                                                    <w:t>Rail:</w:t>
                                                                  </w:r>
                                                                </w:p>
                                                              </w:tc>
                                                            </w:tr>
                                                          </w:tbl>
                                                          <w:p w14:paraId="1B352DA2" w14:textId="77777777" w:rsidR="00CB290A" w:rsidRDefault="00CB290A">
                                                            <w:pPr>
                                                              <w:spacing w:after="0" w:line="240" w:lineRule="auto"/>
                                                            </w:pPr>
                                                          </w:p>
                                                        </w:tc>
                                                        <w:tc>
                                                          <w:tcPr>
                                                            <w:tcW w:w="10" w:type="dxa"/>
                                                            <w:gridSpan w:val="5"/>
                                                          </w:tcPr>
                                                          <w:tbl>
                                                            <w:tblPr>
                                                              <w:tblW w:w="0" w:type="auto"/>
                                                              <w:tblCellMar>
                                                                <w:left w:w="0" w:type="dxa"/>
                                                                <w:right w:w="0" w:type="dxa"/>
                                                              </w:tblCellMar>
                                                              <w:tblLook w:val="0000" w:firstRow="0" w:lastRow="0" w:firstColumn="0" w:lastColumn="0" w:noHBand="0" w:noVBand="0"/>
                                                            </w:tblPr>
                                                            <w:tblGrid>
                                                              <w:gridCol w:w="2017"/>
                                                            </w:tblGrid>
                                                            <w:tr w:rsidR="00CB290A" w14:paraId="28A8B7A7" w14:textId="77777777">
                                                              <w:trPr>
                                                                <w:trHeight w:val="216"/>
                                                              </w:trPr>
                                                              <w:tc>
                                                                <w:tcPr>
                                                                  <w:tcW w:w="2017" w:type="dxa"/>
                                                                  <w:tcBorders>
                                                                    <w:top w:val="nil"/>
                                                                    <w:left w:val="nil"/>
                                                                    <w:bottom w:val="nil"/>
                                                                    <w:right w:val="nil"/>
                                                                  </w:tcBorders>
                                                                  <w:tcMar>
                                                                    <w:top w:w="0" w:type="dxa"/>
                                                                    <w:left w:w="0" w:type="dxa"/>
                                                                    <w:bottom w:w="0" w:type="dxa"/>
                                                                    <w:right w:w="39" w:type="dxa"/>
                                                                  </w:tcMar>
                                                                </w:tcPr>
                                                                <w:p w14:paraId="622460F6" w14:textId="77777777" w:rsidR="00CB290A" w:rsidRDefault="00CB290A">
                                                                  <w:pPr>
                                                                    <w:spacing w:after="0" w:line="240" w:lineRule="auto"/>
                                                                  </w:pPr>
                                                                </w:p>
                                                              </w:tc>
                                                            </w:tr>
                                                          </w:tbl>
                                                          <w:p w14:paraId="6B9A45ED" w14:textId="77777777" w:rsidR="00CB290A" w:rsidRDefault="00CB290A">
                                                            <w:pPr>
                                                              <w:spacing w:after="0" w:line="240" w:lineRule="auto"/>
                                                            </w:pPr>
                                                          </w:p>
                                                        </w:tc>
                                                        <w:tc>
                                                          <w:tcPr>
                                                            <w:tcW w:w="16" w:type="dxa"/>
                                                          </w:tcPr>
                                                          <w:p w14:paraId="1E5F7FB6" w14:textId="77777777" w:rsidR="00CB290A" w:rsidRDefault="00CB290A">
                                                            <w:pPr>
                                                              <w:pStyle w:val="EmptyCellLayoutStyle"/>
                                                              <w:spacing w:after="0" w:line="240" w:lineRule="auto"/>
                                                            </w:pPr>
                                                          </w:p>
                                                        </w:tc>
                                                      </w:tr>
                                                    </w:tbl>
                                                    <w:p w14:paraId="0200C908" w14:textId="77777777" w:rsidR="00CB290A" w:rsidRDefault="00CB290A">
                                                      <w:pPr>
                                                        <w:spacing w:after="0" w:line="240" w:lineRule="auto"/>
                                                      </w:pPr>
                                                    </w:p>
                                                  </w:tc>
                                                </w:tr>
                                                <w:tr w:rsidR="002570BD" w14:paraId="59A3B478" w14:textId="77777777" w:rsidTr="002570BD">
                                                  <w:trPr>
                                                    <w:trHeight w:val="216"/>
                                                  </w:trPr>
                                                  <w:tc>
                                                    <w:tcPr>
                                                      <w:tcW w:w="3065" w:type="dxa"/>
                                                      <w:gridSpan w:val="3"/>
                                                      <w:tcBorders>
                                                        <w:top w:val="nil"/>
                                                        <w:left w:val="nil"/>
                                                        <w:bottom w:val="nil"/>
                                                        <w:right w:val="nil"/>
                                                      </w:tcBorders>
                                                      <w:tcMar>
                                                        <w:top w:w="0" w:type="dxa"/>
                                                        <w:left w:w="0" w:type="dxa"/>
                                                        <w:bottom w:w="0" w:type="dxa"/>
                                                        <w:right w:w="0" w:type="dxa"/>
                                                      </w:tcMar>
                                                    </w:tcPr>
                                                    <w:p w14:paraId="1FC18416" w14:textId="77777777" w:rsidR="00CB290A" w:rsidRDefault="00CB290A">
                                                      <w:pPr>
                                                        <w:spacing w:after="0" w:line="240" w:lineRule="auto"/>
                                                      </w:pPr>
                                                    </w:p>
                                                  </w:tc>
                                                </w:tr>
                                              </w:tbl>
                                              <w:p w14:paraId="784F4EC9" w14:textId="77777777" w:rsidR="00CB290A" w:rsidRDefault="00CB290A">
                                                <w:pPr>
                                                  <w:spacing w:after="0" w:line="240" w:lineRule="auto"/>
                                                </w:pPr>
                                              </w:p>
                                            </w:tc>
                                            <w:tc>
                                              <w:tcPr>
                                                <w:tcW w:w="3396" w:type="dxa"/>
                                                <w:tcBorders>
                                                  <w:top w:val="nil"/>
                                                  <w:left w:val="nil"/>
                                                  <w:bottom w:val="nil"/>
                                                  <w:right w:val="nil"/>
                                                </w:tcBorders>
                                                <w:tcMar>
                                                  <w:top w:w="0" w:type="dxa"/>
                                                  <w:left w:w="39" w:type="dxa"/>
                                                  <w:bottom w:w="0" w:type="dxa"/>
                                                  <w:right w:w="39" w:type="dxa"/>
                                                </w:tcMar>
                                              </w:tcPr>
                                              <w:p w14:paraId="158E6424" w14:textId="77777777" w:rsidR="00CB290A" w:rsidRDefault="00CB290A">
                                                <w:pPr>
                                                  <w:spacing w:after="0" w:line="240" w:lineRule="auto"/>
                                                </w:pPr>
                                              </w:p>
                                            </w:tc>
                                          </w:tr>
                                        </w:tbl>
                                        <w:p w14:paraId="4B0D3C6D" w14:textId="77777777" w:rsidR="00CB290A" w:rsidRDefault="00CB290A">
                                          <w:pPr>
                                            <w:spacing w:after="0" w:line="240" w:lineRule="auto"/>
                                          </w:pPr>
                                        </w:p>
                                      </w:tc>
                                    </w:tr>
                                    <w:tr w:rsidR="00CB290A" w14:paraId="093A73AD" w14:textId="77777777">
                                      <w:trPr>
                                        <w:trHeight w:val="216"/>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8904"/>
                                            <w:gridCol w:w="3363"/>
                                          </w:tblGrid>
                                          <w:tr w:rsidR="00CB290A" w14:paraId="0B7AD9CD" w14:textId="77777777">
                                            <w:trPr>
                                              <w:trHeight w:val="216"/>
                                            </w:trPr>
                                            <w:tc>
                                              <w:tcPr>
                                                <w:tcW w:w="8904" w:type="dxa"/>
                                                <w:tcBorders>
                                                  <w:top w:val="nil"/>
                                                  <w:left w:val="nil"/>
                                                  <w:bottom w:val="nil"/>
                                                  <w:right w:val="nil"/>
                                                </w:tcBorders>
                                                <w:tcMar>
                                                  <w:top w:w="0" w:type="dxa"/>
                                                  <w:left w:w="0" w:type="dxa"/>
                                                  <w:bottom w:w="0" w:type="dxa"/>
                                                  <w:right w:w="0" w:type="dxa"/>
                                                </w:tcMar>
                                              </w:tcPr>
                                              <w:p w14:paraId="4278714E" w14:textId="77777777" w:rsidR="00CB290A" w:rsidRDefault="00CB290A">
                                                <w:pPr>
                                                  <w:spacing w:after="0" w:line="240" w:lineRule="auto"/>
                                                </w:pPr>
                                              </w:p>
                                            </w:tc>
                                            <w:tc>
                                              <w:tcPr>
                                                <w:tcW w:w="336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150"/>
                                                  <w:gridCol w:w="80"/>
                                                  <w:gridCol w:w="1098"/>
                                                  <w:gridCol w:w="34"/>
                                                </w:tblGrid>
                                                <w:tr w:rsidR="00CB290A" w14:paraId="1ADED4C6" w14:textId="77777777">
                                                  <w:trPr>
                                                    <w:trHeight w:val="216"/>
                                                  </w:trPr>
                                                  <w:tc>
                                                    <w:tcPr>
                                                      <w:tcW w:w="2150" w:type="dxa"/>
                                                    </w:tcPr>
                                                    <w:tbl>
                                                      <w:tblPr>
                                                        <w:tblW w:w="0" w:type="auto"/>
                                                        <w:tblCellMar>
                                                          <w:left w:w="0" w:type="dxa"/>
                                                          <w:right w:w="0" w:type="dxa"/>
                                                        </w:tblCellMar>
                                                        <w:tblLook w:val="0000" w:firstRow="0" w:lastRow="0" w:firstColumn="0" w:lastColumn="0" w:noHBand="0" w:noVBand="0"/>
                                                      </w:tblPr>
                                                      <w:tblGrid>
                                                        <w:gridCol w:w="2150"/>
                                                      </w:tblGrid>
                                                      <w:tr w:rsidR="00CB290A" w14:paraId="0282EA82" w14:textId="77777777">
                                                        <w:trPr>
                                                          <w:trHeight w:hRule="exact" w:val="138"/>
                                                        </w:trPr>
                                                        <w:tc>
                                                          <w:tcPr>
                                                            <w:tcW w:w="2150" w:type="dxa"/>
                                                            <w:tcBorders>
                                                              <w:top w:val="nil"/>
                                                              <w:left w:val="nil"/>
                                                              <w:bottom w:val="nil"/>
                                                              <w:right w:val="nil"/>
                                                            </w:tcBorders>
                                                            <w:tcMar>
                                                              <w:top w:w="39" w:type="dxa"/>
                                                              <w:left w:w="0" w:type="dxa"/>
                                                              <w:bottom w:w="39" w:type="dxa"/>
                                                              <w:right w:w="39" w:type="dxa"/>
                                                            </w:tcMar>
                                                            <w:vAlign w:val="bottom"/>
                                                          </w:tcPr>
                                                          <w:p w14:paraId="219F977A" w14:textId="77777777" w:rsidR="00CB290A" w:rsidRDefault="00826B19">
                                                            <w:pPr>
                                                              <w:spacing w:after="0" w:line="240" w:lineRule="auto"/>
                                                            </w:pPr>
                                                            <w:r>
                                                              <w:rPr>
                                                                <w:rFonts w:ascii="Arial" w:eastAsia="Arial" w:hAnsi="Arial"/>
                                                                <w:color w:val="000000"/>
                                                                <w:sz w:val="12"/>
                                                              </w:rPr>
                                                              <w:t>Source: Costar</w:t>
                                                            </w:r>
                                                          </w:p>
                                                        </w:tc>
                                                      </w:tr>
                                                    </w:tbl>
                                                    <w:p w14:paraId="736B1FC4" w14:textId="77777777" w:rsidR="00CB290A" w:rsidRDefault="00CB290A">
                                                      <w:pPr>
                                                        <w:spacing w:after="0" w:line="240" w:lineRule="auto"/>
                                                      </w:pPr>
                                                    </w:p>
                                                  </w:tc>
                                                  <w:tc>
                                                    <w:tcPr>
                                                      <w:tcW w:w="80" w:type="dxa"/>
                                                    </w:tcPr>
                                                    <w:p w14:paraId="6FAE984A" w14:textId="77777777" w:rsidR="00CB290A" w:rsidRDefault="00CB290A">
                                                      <w:pPr>
                                                        <w:pStyle w:val="EmptyCellLayoutStyle"/>
                                                        <w:spacing w:after="0" w:line="240" w:lineRule="auto"/>
                                                      </w:pPr>
                                                    </w:p>
                                                  </w:tc>
                                                  <w:tc>
                                                    <w:tcPr>
                                                      <w:tcW w:w="1098" w:type="dxa"/>
                                                    </w:tcPr>
                                                    <w:tbl>
                                                      <w:tblPr>
                                                        <w:tblW w:w="0" w:type="auto"/>
                                                        <w:tblCellMar>
                                                          <w:left w:w="0" w:type="dxa"/>
                                                          <w:right w:w="0" w:type="dxa"/>
                                                        </w:tblCellMar>
                                                        <w:tblLook w:val="0000" w:firstRow="0" w:lastRow="0" w:firstColumn="0" w:lastColumn="0" w:noHBand="0" w:noVBand="0"/>
                                                      </w:tblPr>
                                                      <w:tblGrid>
                                                        <w:gridCol w:w="1098"/>
                                                      </w:tblGrid>
                                                      <w:tr w:rsidR="00CB290A" w14:paraId="03C4598A" w14:textId="77777777">
                                                        <w:trPr>
                                                          <w:trHeight w:hRule="exact" w:val="138"/>
                                                        </w:trPr>
                                                        <w:tc>
                                                          <w:tcPr>
                                                            <w:tcW w:w="1098" w:type="dxa"/>
                                                            <w:tcBorders>
                                                              <w:top w:val="nil"/>
                                                              <w:left w:val="nil"/>
                                                              <w:bottom w:val="nil"/>
                                                              <w:right w:val="nil"/>
                                                            </w:tcBorders>
                                                            <w:tcMar>
                                                              <w:top w:w="39" w:type="dxa"/>
                                                              <w:left w:w="39" w:type="dxa"/>
                                                              <w:bottom w:w="39" w:type="dxa"/>
                                                              <w:right w:w="19" w:type="dxa"/>
                                                            </w:tcMar>
                                                            <w:vAlign w:val="bottom"/>
                                                          </w:tcPr>
                                                          <w:p w14:paraId="181549FE" w14:textId="77777777" w:rsidR="00CB290A" w:rsidRDefault="00826B19">
                                                            <w:pPr>
                                                              <w:spacing w:after="0" w:line="240" w:lineRule="auto"/>
                                                              <w:jc w:val="right"/>
                                                            </w:pPr>
                                                            <w:r>
                                                              <w:rPr>
                                                                <w:rFonts w:ascii="Arial" w:eastAsia="Arial" w:hAnsi="Arial"/>
                                                                <w:color w:val="000000"/>
                                                                <w:sz w:val="12"/>
                                                              </w:rPr>
                                                              <w:t>122089743</w:t>
                                                            </w:r>
                                                          </w:p>
                                                        </w:tc>
                                                      </w:tr>
                                                    </w:tbl>
                                                    <w:p w14:paraId="1EABA275" w14:textId="77777777" w:rsidR="00CB290A" w:rsidRDefault="00CB290A">
                                                      <w:pPr>
                                                        <w:spacing w:after="0" w:line="240" w:lineRule="auto"/>
                                                      </w:pPr>
                                                    </w:p>
                                                  </w:tc>
                                                  <w:tc>
                                                    <w:tcPr>
                                                      <w:tcW w:w="34" w:type="dxa"/>
                                                    </w:tcPr>
                                                    <w:p w14:paraId="39841322" w14:textId="77777777" w:rsidR="00CB290A" w:rsidRDefault="00CB290A">
                                                      <w:pPr>
                                                        <w:pStyle w:val="EmptyCellLayoutStyle"/>
                                                        <w:spacing w:after="0" w:line="240" w:lineRule="auto"/>
                                                      </w:pPr>
                                                    </w:p>
                                                  </w:tc>
                                                </w:tr>
                                              </w:tbl>
                                              <w:p w14:paraId="7195661A" w14:textId="77777777" w:rsidR="00CB290A" w:rsidRDefault="00CB290A">
                                                <w:pPr>
                                                  <w:spacing w:after="0" w:line="240" w:lineRule="auto"/>
                                                </w:pPr>
                                              </w:p>
                                            </w:tc>
                                          </w:tr>
                                        </w:tbl>
                                        <w:p w14:paraId="030245BF" w14:textId="77777777" w:rsidR="00CB290A" w:rsidRDefault="00CB290A">
                                          <w:pPr>
                                            <w:spacing w:after="0" w:line="240" w:lineRule="auto"/>
                                          </w:pPr>
                                        </w:p>
                                      </w:tc>
                                    </w:tr>
                                  </w:tbl>
                                  <w:p w14:paraId="22746BAC" w14:textId="77777777" w:rsidR="00CB290A" w:rsidRDefault="00CB290A">
                                    <w:pPr>
                                      <w:spacing w:after="0" w:line="240" w:lineRule="auto"/>
                                    </w:pPr>
                                  </w:p>
                                </w:tc>
                              </w:tr>
                            </w:tbl>
                            <w:p w14:paraId="0D30A3D4" w14:textId="77777777" w:rsidR="00CB290A" w:rsidRDefault="00CB290A">
                              <w:pPr>
                                <w:spacing w:after="0" w:line="240" w:lineRule="auto"/>
                              </w:pPr>
                            </w:p>
                          </w:tc>
                        </w:tr>
                        <w:tr w:rsidR="00CB290A" w14:paraId="4FA14B59" w14:textId="77777777">
                          <w:trPr>
                            <w:trHeight w:val="82"/>
                          </w:trPr>
                          <w:tc>
                            <w:tcPr>
                              <w:tcW w:w="15667" w:type="dxa"/>
                              <w:tcBorders>
                                <w:bottom w:val="single" w:sz="11" w:space="0" w:color="000000"/>
                              </w:tcBorders>
                            </w:tcPr>
                            <w:p w14:paraId="748FE717" w14:textId="77777777" w:rsidR="00CB290A" w:rsidRDefault="00CB290A">
                              <w:pPr>
                                <w:pStyle w:val="EmptyCellLayoutStyle"/>
                                <w:spacing w:after="0" w:line="240" w:lineRule="auto"/>
                              </w:pPr>
                            </w:p>
                          </w:tc>
                        </w:tr>
                      </w:tbl>
                      <w:p w14:paraId="79D4880B" w14:textId="77777777" w:rsidR="00CB290A" w:rsidRDefault="00CB290A">
                        <w:pPr>
                          <w:spacing w:after="0" w:line="240" w:lineRule="auto"/>
                        </w:pPr>
                      </w:p>
                    </w:tc>
                  </w:tr>
                  <w:tr w:rsidR="00CB290A" w14:paraId="266F8A85" w14:textId="77777777">
                    <w:trPr>
                      <w:trHeight w:val="133"/>
                    </w:trPr>
                    <w:tc>
                      <w:tcPr>
                        <w:tcW w:w="15667" w:type="dxa"/>
                      </w:tcPr>
                      <w:p w14:paraId="24D8A646" w14:textId="77777777" w:rsidR="00CB290A" w:rsidRDefault="00CB290A">
                        <w:pPr>
                          <w:pStyle w:val="EmptyCellLayoutStyle"/>
                          <w:spacing w:after="0" w:line="240" w:lineRule="auto"/>
                        </w:pPr>
                      </w:p>
                    </w:tc>
                  </w:tr>
                </w:tbl>
                <w:p w14:paraId="2021E7E9" w14:textId="77777777" w:rsidR="00CB290A" w:rsidRDefault="00CB290A">
                  <w:pPr>
                    <w:spacing w:after="0" w:line="240" w:lineRule="auto"/>
                  </w:pPr>
                </w:p>
              </w:tc>
            </w:tr>
          </w:tbl>
          <w:p w14:paraId="29EC8590" w14:textId="77777777" w:rsidR="00CB290A" w:rsidRDefault="00CB290A">
            <w:pPr>
              <w:spacing w:after="0" w:line="240" w:lineRule="auto"/>
            </w:pPr>
          </w:p>
        </w:tc>
      </w:tr>
    </w:tbl>
    <w:p w14:paraId="53615449" w14:textId="77777777" w:rsidR="00CB290A" w:rsidRDefault="00826B19">
      <w:pPr>
        <w:spacing w:after="0" w:line="240" w:lineRule="auto"/>
        <w:rPr>
          <w:sz w:val="0"/>
        </w:rPr>
      </w:pPr>
      <w:r>
        <w:br w:type="page"/>
      </w:r>
    </w:p>
    <w:tbl>
      <w:tblPr>
        <w:tblW w:w="0" w:type="auto"/>
        <w:tblCellMar>
          <w:left w:w="0" w:type="dxa"/>
          <w:right w:w="0" w:type="dxa"/>
        </w:tblCellMar>
        <w:tblLook w:val="0000" w:firstRow="0" w:lastRow="0" w:firstColumn="0" w:lastColumn="0" w:noHBand="0" w:noVBand="0"/>
      </w:tblPr>
      <w:tblGrid>
        <w:gridCol w:w="34"/>
        <w:gridCol w:w="15667"/>
      </w:tblGrid>
      <w:tr w:rsidR="00CB290A" w14:paraId="6F688DCB" w14:textId="77777777">
        <w:tc>
          <w:tcPr>
            <w:tcW w:w="34" w:type="dxa"/>
          </w:tcPr>
          <w:p w14:paraId="57EB44EB" w14:textId="77777777" w:rsidR="00CB290A" w:rsidRDefault="00CB290A">
            <w:pPr>
              <w:pStyle w:val="EmptyCellLayoutStyle"/>
              <w:spacing w:after="0" w:line="240" w:lineRule="auto"/>
            </w:pPr>
          </w:p>
        </w:tc>
        <w:tc>
          <w:tcPr>
            <w:tcW w:w="15667"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67"/>
            </w:tblGrid>
            <w:tr w:rsidR="00CB290A" w14:paraId="4D107261" w14:textId="77777777">
              <w:trPr>
                <w:trHeight w:val="3080"/>
              </w:trPr>
              <w:tc>
                <w:tcPr>
                  <w:tcW w:w="15667"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5516"/>
                    <w:gridCol w:w="150"/>
                  </w:tblGrid>
                  <w:tr w:rsidR="00CB290A" w14:paraId="294229ED" w14:textId="77777777">
                    <w:trPr>
                      <w:trHeight w:val="114"/>
                    </w:trPr>
                    <w:tc>
                      <w:tcPr>
                        <w:tcW w:w="15516" w:type="dxa"/>
                      </w:tcPr>
                      <w:p w14:paraId="77BFC163" w14:textId="77777777" w:rsidR="00CB290A" w:rsidRDefault="00CB290A">
                        <w:pPr>
                          <w:pStyle w:val="EmptyCellLayoutStyle"/>
                          <w:spacing w:after="0" w:line="240" w:lineRule="auto"/>
                        </w:pPr>
                      </w:p>
                    </w:tc>
                    <w:tc>
                      <w:tcPr>
                        <w:tcW w:w="150" w:type="dxa"/>
                      </w:tcPr>
                      <w:p w14:paraId="126AE0E3" w14:textId="77777777" w:rsidR="00CB290A" w:rsidRDefault="00CB290A">
                        <w:pPr>
                          <w:pStyle w:val="EmptyCellLayoutStyle"/>
                          <w:spacing w:after="0" w:line="240" w:lineRule="auto"/>
                        </w:pPr>
                      </w:p>
                    </w:tc>
                  </w:tr>
                  <w:tr w:rsidR="00CB290A" w14:paraId="3D0AAE4C" w14:textId="77777777">
                    <w:tc>
                      <w:tcPr>
                        <w:tcW w:w="15516" w:type="dxa"/>
                      </w:tcPr>
                      <w:tbl>
                        <w:tblPr>
                          <w:tblW w:w="0" w:type="auto"/>
                          <w:tblBorders>
                            <w:top w:val="nil"/>
                            <w:left w:val="nil"/>
                            <w:bottom w:val="single" w:sz="11" w:space="0" w:color="000000"/>
                            <w:right w:val="nil"/>
                          </w:tblBorders>
                          <w:tblCellMar>
                            <w:left w:w="0" w:type="dxa"/>
                            <w:right w:w="0" w:type="dxa"/>
                          </w:tblCellMar>
                          <w:tblLook w:val="0000" w:firstRow="0" w:lastRow="0" w:firstColumn="0" w:lastColumn="0" w:noHBand="0" w:noVBand="0"/>
                        </w:tblPr>
                        <w:tblGrid>
                          <w:gridCol w:w="15516"/>
                        </w:tblGrid>
                        <w:tr w:rsidR="00CB290A" w14:paraId="488E419F" w14:textId="77777777">
                          <w:tc>
                            <w:tcPr>
                              <w:tcW w:w="15516"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89"/>
                                <w:gridCol w:w="2801"/>
                                <w:gridCol w:w="3053"/>
                                <w:gridCol w:w="3194"/>
                                <w:gridCol w:w="2692"/>
                                <w:gridCol w:w="3484"/>
                              </w:tblGrid>
                              <w:tr w:rsidR="00CB290A" w14:paraId="6F407730" w14:textId="77777777">
                                <w:trPr>
                                  <w:trHeight w:val="211"/>
                                </w:trPr>
                                <w:tc>
                                  <w:tcPr>
                                    <w:tcW w:w="289" w:type="dxa"/>
                                    <w:tcBorders>
                                      <w:top w:val="nil"/>
                                      <w:left w:val="nil"/>
                                      <w:bottom w:val="nil"/>
                                      <w:right w:val="nil"/>
                                    </w:tcBorders>
                                    <w:tcMar>
                                      <w:top w:w="5" w:type="dxa"/>
                                      <w:left w:w="0" w:type="dxa"/>
                                      <w:bottom w:w="0" w:type="dxa"/>
                                      <w:right w:w="0" w:type="dxa"/>
                                    </w:tcMar>
                                  </w:tcPr>
                                  <w:p w14:paraId="6A4F2B2F" w14:textId="77777777" w:rsidR="00CB290A" w:rsidRDefault="00826B19">
                                    <w:pPr>
                                      <w:spacing w:after="0" w:line="240" w:lineRule="auto"/>
                                      <w:jc w:val="center"/>
                                    </w:pPr>
                                    <w:r>
                                      <w:rPr>
                                        <w:rFonts w:ascii="Arial" w:eastAsia="Arial" w:hAnsi="Arial"/>
                                        <w:b/>
                                        <w:color w:val="000000"/>
                                        <w:sz w:val="16"/>
                                      </w:rPr>
                                      <w:t>4</w:t>
                                    </w:r>
                                  </w:p>
                                </w:tc>
                                <w:tc>
                                  <w:tcPr>
                                    <w:tcW w:w="2801" w:type="dxa"/>
                                    <w:tcBorders>
                                      <w:top w:val="nil"/>
                                      <w:left w:val="nil"/>
                                      <w:bottom w:val="nil"/>
                                      <w:right w:val="nil"/>
                                    </w:tcBorders>
                                    <w:tcMar>
                                      <w:top w:w="0" w:type="dxa"/>
                                      <w:left w:w="39" w:type="dxa"/>
                                      <w:bottom w:w="0" w:type="dxa"/>
                                      <w:right w:w="39" w:type="dxa"/>
                                    </w:tcMar>
                                  </w:tcPr>
                                  <w:p w14:paraId="7A388BDA" w14:textId="77777777" w:rsidR="00CB290A" w:rsidRDefault="00826B19">
                                    <w:pPr>
                                      <w:spacing w:after="0" w:line="240" w:lineRule="auto"/>
                                    </w:pPr>
                                    <w:r>
                                      <w:rPr>
                                        <w:rFonts w:ascii="Arial" w:eastAsia="Arial" w:hAnsi="Arial"/>
                                        <w:b/>
                                        <w:color w:val="000000"/>
                                        <w:sz w:val="16"/>
                                      </w:rPr>
                                      <w:t>Hanley Service</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44"/>
                                      <w:gridCol w:w="20"/>
                                      <w:gridCol w:w="1967"/>
                                      <w:gridCol w:w="22"/>
                                    </w:tblGrid>
                                    <w:tr w:rsidR="00CB290A" w14:paraId="7E3E0F90" w14:textId="77777777">
                                      <w:trPr>
                                        <w:trHeight w:val="216"/>
                                      </w:trPr>
                                      <w:tc>
                                        <w:tcPr>
                                          <w:tcW w:w="1044" w:type="dxa"/>
                                        </w:tcPr>
                                        <w:tbl>
                                          <w:tblPr>
                                            <w:tblW w:w="0" w:type="auto"/>
                                            <w:tblCellMar>
                                              <w:left w:w="0" w:type="dxa"/>
                                              <w:right w:w="0" w:type="dxa"/>
                                            </w:tblCellMar>
                                            <w:tblLook w:val="0000" w:firstRow="0" w:lastRow="0" w:firstColumn="0" w:lastColumn="0" w:noHBand="0" w:noVBand="0"/>
                                          </w:tblPr>
                                          <w:tblGrid>
                                            <w:gridCol w:w="1044"/>
                                          </w:tblGrid>
                                          <w:tr w:rsidR="00CB290A" w14:paraId="2C55BA03" w14:textId="77777777">
                                            <w:trPr>
                                              <w:trHeight w:val="216"/>
                                            </w:trPr>
                                            <w:tc>
                                              <w:tcPr>
                                                <w:tcW w:w="1044" w:type="dxa"/>
                                                <w:tcBorders>
                                                  <w:top w:val="nil"/>
                                                  <w:left w:val="nil"/>
                                                  <w:bottom w:val="nil"/>
                                                  <w:right w:val="nil"/>
                                                </w:tcBorders>
                                                <w:tcMar>
                                                  <w:top w:w="0" w:type="dxa"/>
                                                  <w:left w:w="39" w:type="dxa"/>
                                                  <w:bottom w:w="0" w:type="dxa"/>
                                                  <w:right w:w="39" w:type="dxa"/>
                                                </w:tcMar>
                                              </w:tcPr>
                                              <w:p w14:paraId="665A2BF8" w14:textId="77777777" w:rsidR="00CB290A" w:rsidRDefault="00826B19">
                                                <w:pPr>
                                                  <w:spacing w:after="0" w:line="240" w:lineRule="auto"/>
                                                </w:pPr>
                                                <w:r>
                                                  <w:rPr>
                                                    <w:rFonts w:ascii="Arial" w:eastAsia="Arial" w:hAnsi="Arial"/>
                                                    <w:b/>
                                                    <w:color w:val="000000"/>
                                                    <w:sz w:val="16"/>
                                                  </w:rPr>
                                                  <w:t>Submarket:</w:t>
                                                </w:r>
                                              </w:p>
                                            </w:tc>
                                          </w:tr>
                                        </w:tbl>
                                        <w:p w14:paraId="6FCDD4A9" w14:textId="77777777" w:rsidR="00CB290A" w:rsidRDefault="00CB290A">
                                          <w:pPr>
                                            <w:spacing w:after="0" w:line="240" w:lineRule="auto"/>
                                          </w:pPr>
                                        </w:p>
                                      </w:tc>
                                      <w:tc>
                                        <w:tcPr>
                                          <w:tcW w:w="20" w:type="dxa"/>
                                        </w:tcPr>
                                        <w:p w14:paraId="466453DA" w14:textId="77777777" w:rsidR="00CB290A" w:rsidRDefault="00CB290A">
                                          <w:pPr>
                                            <w:pStyle w:val="EmptyCellLayoutStyle"/>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7DB27A56" w14:textId="77777777">
                                            <w:trPr>
                                              <w:trHeight w:val="216"/>
                                            </w:trPr>
                                            <w:tc>
                                              <w:tcPr>
                                                <w:tcW w:w="1967" w:type="dxa"/>
                                                <w:tcBorders>
                                                  <w:top w:val="nil"/>
                                                  <w:left w:val="nil"/>
                                                  <w:bottom w:val="nil"/>
                                                  <w:right w:val="nil"/>
                                                </w:tcBorders>
                                                <w:tcMar>
                                                  <w:top w:w="0" w:type="dxa"/>
                                                  <w:left w:w="0" w:type="dxa"/>
                                                  <w:bottom w:w="0" w:type="dxa"/>
                                                  <w:right w:w="39" w:type="dxa"/>
                                                </w:tcMar>
                                              </w:tcPr>
                                              <w:p w14:paraId="11F1A0CC" w14:textId="77777777" w:rsidR="00CB290A" w:rsidRDefault="00826B19">
                                                <w:pPr>
                                                  <w:spacing w:after="0" w:line="240" w:lineRule="auto"/>
                                                  <w:jc w:val="right"/>
                                                </w:pPr>
                                                <w:r>
                                                  <w:rPr>
                                                    <w:rFonts w:ascii="Arial" w:eastAsia="Arial" w:hAnsi="Arial"/>
                                                    <w:color w:val="000000"/>
                                                    <w:sz w:val="16"/>
                                                  </w:rPr>
                                                  <w:t>Hanley Industrial</w:t>
                                                </w:r>
                                              </w:p>
                                            </w:tc>
                                          </w:tr>
                                        </w:tbl>
                                        <w:p w14:paraId="430C3957" w14:textId="77777777" w:rsidR="00CB290A" w:rsidRDefault="00CB290A">
                                          <w:pPr>
                                            <w:spacing w:after="0" w:line="240" w:lineRule="auto"/>
                                          </w:pPr>
                                        </w:p>
                                      </w:tc>
                                      <w:tc>
                                        <w:tcPr>
                                          <w:tcW w:w="22" w:type="dxa"/>
                                        </w:tcPr>
                                        <w:p w14:paraId="4700A170" w14:textId="77777777" w:rsidR="00CB290A" w:rsidRDefault="00CB290A">
                                          <w:pPr>
                                            <w:pStyle w:val="EmptyCellLayoutStyle"/>
                                            <w:spacing w:after="0" w:line="240" w:lineRule="auto"/>
                                          </w:pPr>
                                        </w:p>
                                      </w:tc>
                                    </w:tr>
                                  </w:tbl>
                                  <w:p w14:paraId="2DE80B43"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178"/>
                                      <w:gridCol w:w="40"/>
                                      <w:gridCol w:w="1900"/>
                                    </w:tblGrid>
                                    <w:tr w:rsidR="00CB290A" w14:paraId="5D18E46F" w14:textId="77777777">
                                      <w:trPr>
                                        <w:trHeight w:val="216"/>
                                      </w:trPr>
                                      <w:tc>
                                        <w:tcPr>
                                          <w:tcW w:w="75" w:type="dxa"/>
                                        </w:tcPr>
                                        <w:p w14:paraId="3A04DE3C" w14:textId="77777777" w:rsidR="00CB290A" w:rsidRDefault="00CB290A">
                                          <w:pPr>
                                            <w:pStyle w:val="EmptyCellLayoutStyle"/>
                                            <w:spacing w:after="0" w:line="240" w:lineRule="auto"/>
                                          </w:pPr>
                                        </w:p>
                                      </w:tc>
                                      <w:tc>
                                        <w:tcPr>
                                          <w:tcW w:w="1178" w:type="dxa"/>
                                        </w:tcPr>
                                        <w:tbl>
                                          <w:tblPr>
                                            <w:tblW w:w="0" w:type="auto"/>
                                            <w:tblCellMar>
                                              <w:left w:w="0" w:type="dxa"/>
                                              <w:right w:w="0" w:type="dxa"/>
                                            </w:tblCellMar>
                                            <w:tblLook w:val="0000" w:firstRow="0" w:lastRow="0" w:firstColumn="0" w:lastColumn="0" w:noHBand="0" w:noVBand="0"/>
                                          </w:tblPr>
                                          <w:tblGrid>
                                            <w:gridCol w:w="1178"/>
                                          </w:tblGrid>
                                          <w:tr w:rsidR="00CB290A" w14:paraId="768E9534" w14:textId="77777777">
                                            <w:trPr>
                                              <w:trHeight w:val="216"/>
                                            </w:trPr>
                                            <w:tc>
                                              <w:tcPr>
                                                <w:tcW w:w="1178" w:type="dxa"/>
                                                <w:tcBorders>
                                                  <w:top w:val="nil"/>
                                                  <w:left w:val="nil"/>
                                                  <w:bottom w:val="nil"/>
                                                  <w:right w:val="nil"/>
                                                </w:tcBorders>
                                                <w:tcMar>
                                                  <w:top w:w="0" w:type="dxa"/>
                                                  <w:left w:w="39" w:type="dxa"/>
                                                  <w:bottom w:w="0" w:type="dxa"/>
                                                  <w:right w:w="39" w:type="dxa"/>
                                                </w:tcMar>
                                              </w:tcPr>
                                              <w:p w14:paraId="67CE75EB" w14:textId="77777777" w:rsidR="00CB290A" w:rsidRDefault="00826B19">
                                                <w:pPr>
                                                  <w:spacing w:after="0" w:line="240" w:lineRule="auto"/>
                                                </w:pPr>
                                                <w:r>
                                                  <w:rPr>
                                                    <w:rFonts w:ascii="Arial" w:eastAsia="Arial" w:hAnsi="Arial"/>
                                                    <w:b/>
                                                    <w:color w:val="000000"/>
                                                    <w:sz w:val="16"/>
                                                  </w:rPr>
                                                  <w:t>Comp Type:</w:t>
                                                </w:r>
                                              </w:p>
                                            </w:tc>
                                          </w:tr>
                                        </w:tbl>
                                        <w:p w14:paraId="56FEEE1D" w14:textId="77777777" w:rsidR="00CB290A" w:rsidRDefault="00CB290A">
                                          <w:pPr>
                                            <w:spacing w:after="0" w:line="240" w:lineRule="auto"/>
                                          </w:pPr>
                                        </w:p>
                                      </w:tc>
                                      <w:tc>
                                        <w:tcPr>
                                          <w:tcW w:w="40" w:type="dxa"/>
                                        </w:tcPr>
                                        <w:p w14:paraId="0D01C30D" w14:textId="77777777" w:rsidR="00CB290A" w:rsidRDefault="00CB290A">
                                          <w:pPr>
                                            <w:pStyle w:val="EmptyCellLayoutStyle"/>
                                            <w:spacing w:after="0" w:line="240" w:lineRule="auto"/>
                                          </w:pPr>
                                        </w:p>
                                      </w:tc>
                                      <w:tc>
                                        <w:tcPr>
                                          <w:tcW w:w="1900" w:type="dxa"/>
                                        </w:tcPr>
                                        <w:tbl>
                                          <w:tblPr>
                                            <w:tblW w:w="0" w:type="auto"/>
                                            <w:tblCellMar>
                                              <w:left w:w="0" w:type="dxa"/>
                                              <w:right w:w="0" w:type="dxa"/>
                                            </w:tblCellMar>
                                            <w:tblLook w:val="0000" w:firstRow="0" w:lastRow="0" w:firstColumn="0" w:lastColumn="0" w:noHBand="0" w:noVBand="0"/>
                                          </w:tblPr>
                                          <w:tblGrid>
                                            <w:gridCol w:w="1900"/>
                                          </w:tblGrid>
                                          <w:tr w:rsidR="00CB290A" w14:paraId="1EFBE154" w14:textId="77777777">
                                            <w:trPr>
                                              <w:trHeight w:val="216"/>
                                            </w:trPr>
                                            <w:tc>
                                              <w:tcPr>
                                                <w:tcW w:w="1900" w:type="dxa"/>
                                                <w:tcBorders>
                                                  <w:top w:val="nil"/>
                                                  <w:left w:val="nil"/>
                                                  <w:bottom w:val="nil"/>
                                                  <w:right w:val="nil"/>
                                                </w:tcBorders>
                                                <w:tcMar>
                                                  <w:top w:w="0" w:type="dxa"/>
                                                  <w:left w:w="0" w:type="dxa"/>
                                                  <w:bottom w:w="0" w:type="dxa"/>
                                                  <w:right w:w="39" w:type="dxa"/>
                                                </w:tcMar>
                                              </w:tcPr>
                                              <w:p w14:paraId="17A48E82" w14:textId="77777777" w:rsidR="00CB290A" w:rsidRDefault="00826B19">
                                                <w:pPr>
                                                  <w:spacing w:after="0" w:line="240" w:lineRule="auto"/>
                                                  <w:jc w:val="right"/>
                                                </w:pPr>
                                                <w:r>
                                                  <w:rPr>
                                                    <w:rFonts w:ascii="Arial" w:eastAsia="Arial" w:hAnsi="Arial"/>
                                                    <w:color w:val="000000"/>
                                                    <w:sz w:val="16"/>
                                                  </w:rPr>
                                                  <w:t>Direct</w:t>
                                                </w:r>
                                              </w:p>
                                            </w:tc>
                                          </w:tr>
                                        </w:tbl>
                                        <w:p w14:paraId="40000DA9" w14:textId="77777777" w:rsidR="00CB290A" w:rsidRDefault="00CB290A">
                                          <w:pPr>
                                            <w:spacing w:after="0" w:line="240" w:lineRule="auto"/>
                                          </w:pPr>
                                        </w:p>
                                      </w:tc>
                                    </w:tr>
                                  </w:tbl>
                                  <w:p w14:paraId="1F006093"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6"/>
                                      <w:gridCol w:w="1180"/>
                                      <w:gridCol w:w="80"/>
                                      <w:gridCol w:w="1348"/>
                                      <w:gridCol w:w="48"/>
                                    </w:tblGrid>
                                    <w:tr w:rsidR="00CB290A" w14:paraId="07B9456A" w14:textId="77777777">
                                      <w:trPr>
                                        <w:trHeight w:val="216"/>
                                      </w:trPr>
                                      <w:tc>
                                        <w:tcPr>
                                          <w:tcW w:w="36" w:type="dxa"/>
                                        </w:tcPr>
                                        <w:p w14:paraId="6C85B09B" w14:textId="77777777" w:rsidR="00CB290A" w:rsidRDefault="00CB290A">
                                          <w:pPr>
                                            <w:pStyle w:val="EmptyCellLayoutStyle"/>
                                            <w:spacing w:after="0" w:line="240" w:lineRule="auto"/>
                                          </w:pPr>
                                        </w:p>
                                      </w:tc>
                                      <w:tc>
                                        <w:tcPr>
                                          <w:tcW w:w="1180" w:type="dxa"/>
                                        </w:tcPr>
                                        <w:tbl>
                                          <w:tblPr>
                                            <w:tblW w:w="0" w:type="auto"/>
                                            <w:tblCellMar>
                                              <w:left w:w="0" w:type="dxa"/>
                                              <w:right w:w="0" w:type="dxa"/>
                                            </w:tblCellMar>
                                            <w:tblLook w:val="0000" w:firstRow="0" w:lastRow="0" w:firstColumn="0" w:lastColumn="0" w:noHBand="0" w:noVBand="0"/>
                                          </w:tblPr>
                                          <w:tblGrid>
                                            <w:gridCol w:w="1180"/>
                                          </w:tblGrid>
                                          <w:tr w:rsidR="00CB290A" w14:paraId="0CB638D4" w14:textId="77777777">
                                            <w:trPr>
                                              <w:trHeight w:val="216"/>
                                            </w:trPr>
                                            <w:tc>
                                              <w:tcPr>
                                                <w:tcW w:w="1180" w:type="dxa"/>
                                                <w:tcBorders>
                                                  <w:top w:val="nil"/>
                                                  <w:left w:val="nil"/>
                                                  <w:bottom w:val="nil"/>
                                                  <w:right w:val="nil"/>
                                                </w:tcBorders>
                                                <w:tcMar>
                                                  <w:top w:w="0" w:type="dxa"/>
                                                  <w:left w:w="9" w:type="dxa"/>
                                                  <w:bottom w:w="0" w:type="dxa"/>
                                                  <w:right w:w="39" w:type="dxa"/>
                                                </w:tcMar>
                                              </w:tcPr>
                                              <w:p w14:paraId="5FD515E7" w14:textId="77777777" w:rsidR="00CB290A" w:rsidRDefault="00826B19">
                                                <w:pPr>
                                                  <w:spacing w:after="0" w:line="240" w:lineRule="auto"/>
                                                </w:pPr>
                                                <w:r>
                                                  <w:rPr>
                                                    <w:rFonts w:ascii="Arial" w:eastAsia="Arial" w:hAnsi="Arial"/>
                                                    <w:b/>
                                                    <w:color w:val="000000"/>
                                                    <w:sz w:val="16"/>
                                                  </w:rPr>
                                                  <w:t>Date Leased:</w:t>
                                                </w:r>
                                              </w:p>
                                            </w:tc>
                                          </w:tr>
                                        </w:tbl>
                                        <w:p w14:paraId="45AEE4CC" w14:textId="77777777" w:rsidR="00CB290A" w:rsidRDefault="00CB290A">
                                          <w:pPr>
                                            <w:spacing w:after="0" w:line="240" w:lineRule="auto"/>
                                          </w:pPr>
                                        </w:p>
                                      </w:tc>
                                      <w:tc>
                                        <w:tcPr>
                                          <w:tcW w:w="80" w:type="dxa"/>
                                        </w:tcPr>
                                        <w:p w14:paraId="618C4065" w14:textId="77777777" w:rsidR="00CB290A" w:rsidRDefault="00CB290A">
                                          <w:pPr>
                                            <w:pStyle w:val="EmptyCellLayoutStyle"/>
                                            <w:spacing w:after="0" w:line="240" w:lineRule="auto"/>
                                          </w:pPr>
                                        </w:p>
                                      </w:tc>
                                      <w:tc>
                                        <w:tcPr>
                                          <w:tcW w:w="1348" w:type="dxa"/>
                                        </w:tcPr>
                                        <w:tbl>
                                          <w:tblPr>
                                            <w:tblW w:w="0" w:type="auto"/>
                                            <w:tblCellMar>
                                              <w:left w:w="0" w:type="dxa"/>
                                              <w:right w:w="0" w:type="dxa"/>
                                            </w:tblCellMar>
                                            <w:tblLook w:val="0000" w:firstRow="0" w:lastRow="0" w:firstColumn="0" w:lastColumn="0" w:noHBand="0" w:noVBand="0"/>
                                          </w:tblPr>
                                          <w:tblGrid>
                                            <w:gridCol w:w="1348"/>
                                          </w:tblGrid>
                                          <w:tr w:rsidR="00CB290A" w14:paraId="031CA504" w14:textId="77777777">
                                            <w:trPr>
                                              <w:trHeight w:val="216"/>
                                            </w:trPr>
                                            <w:tc>
                                              <w:tcPr>
                                                <w:tcW w:w="1348" w:type="dxa"/>
                                                <w:tcBorders>
                                                  <w:top w:val="nil"/>
                                                  <w:left w:val="nil"/>
                                                  <w:bottom w:val="nil"/>
                                                  <w:right w:val="nil"/>
                                                </w:tcBorders>
                                                <w:tcMar>
                                                  <w:top w:w="0" w:type="dxa"/>
                                                  <w:left w:w="0" w:type="dxa"/>
                                                  <w:bottom w:w="0" w:type="dxa"/>
                                                  <w:right w:w="39" w:type="dxa"/>
                                                </w:tcMar>
                                              </w:tcPr>
                                              <w:p w14:paraId="5C8F5E2C" w14:textId="77777777" w:rsidR="00CB290A" w:rsidRDefault="00826B19">
                                                <w:pPr>
                                                  <w:spacing w:after="0" w:line="240" w:lineRule="auto"/>
                                                  <w:jc w:val="right"/>
                                                </w:pPr>
                                                <w:r>
                                                  <w:rPr>
                                                    <w:rFonts w:ascii="Arial" w:eastAsia="Arial" w:hAnsi="Arial"/>
                                                    <w:color w:val="000000"/>
                                                    <w:sz w:val="16"/>
                                                  </w:rPr>
                                                  <w:t>12/01/2025</w:t>
                                                </w:r>
                                              </w:p>
                                            </w:tc>
                                          </w:tr>
                                        </w:tbl>
                                        <w:p w14:paraId="7CF3348F" w14:textId="77777777" w:rsidR="00CB290A" w:rsidRDefault="00CB290A">
                                          <w:pPr>
                                            <w:spacing w:after="0" w:line="240" w:lineRule="auto"/>
                                          </w:pPr>
                                        </w:p>
                                      </w:tc>
                                      <w:tc>
                                        <w:tcPr>
                                          <w:tcW w:w="48" w:type="dxa"/>
                                        </w:tcPr>
                                        <w:p w14:paraId="1934554E" w14:textId="77777777" w:rsidR="00CB290A" w:rsidRDefault="00CB290A">
                                          <w:pPr>
                                            <w:pStyle w:val="EmptyCellLayoutStyle"/>
                                            <w:spacing w:after="0" w:line="240" w:lineRule="auto"/>
                                          </w:pPr>
                                        </w:p>
                                      </w:tc>
                                    </w:tr>
                                  </w:tbl>
                                  <w:p w14:paraId="69A8B033"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12"/>
                                      <w:gridCol w:w="2683"/>
                                      <w:gridCol w:w="87"/>
                                    </w:tblGrid>
                                    <w:tr w:rsidR="00CB290A" w14:paraId="62853BEE" w14:textId="77777777">
                                      <w:trPr>
                                        <w:trHeight w:val="216"/>
                                      </w:trPr>
                                      <w:tc>
                                        <w:tcPr>
                                          <w:tcW w:w="712" w:type="dxa"/>
                                        </w:tcPr>
                                        <w:tbl>
                                          <w:tblPr>
                                            <w:tblW w:w="0" w:type="auto"/>
                                            <w:tblCellMar>
                                              <w:left w:w="0" w:type="dxa"/>
                                              <w:right w:w="0" w:type="dxa"/>
                                            </w:tblCellMar>
                                            <w:tblLook w:val="0000" w:firstRow="0" w:lastRow="0" w:firstColumn="0" w:lastColumn="0" w:noHBand="0" w:noVBand="0"/>
                                          </w:tblPr>
                                          <w:tblGrid>
                                            <w:gridCol w:w="712"/>
                                          </w:tblGrid>
                                          <w:tr w:rsidR="00CB290A" w14:paraId="4C609549" w14:textId="77777777">
                                            <w:trPr>
                                              <w:trHeight w:val="216"/>
                                            </w:trPr>
                                            <w:tc>
                                              <w:tcPr>
                                                <w:tcW w:w="712" w:type="dxa"/>
                                                <w:tcBorders>
                                                  <w:top w:val="nil"/>
                                                  <w:left w:val="nil"/>
                                                  <w:bottom w:val="nil"/>
                                                  <w:right w:val="nil"/>
                                                </w:tcBorders>
                                                <w:tcMar>
                                                  <w:top w:w="0" w:type="dxa"/>
                                                  <w:left w:w="49" w:type="dxa"/>
                                                  <w:bottom w:w="0" w:type="dxa"/>
                                                  <w:right w:w="39" w:type="dxa"/>
                                                </w:tcMar>
                                              </w:tcPr>
                                              <w:p w14:paraId="077C7351" w14:textId="77777777" w:rsidR="00CB290A" w:rsidRDefault="00826B19">
                                                <w:pPr>
                                                  <w:spacing w:after="0" w:line="240" w:lineRule="auto"/>
                                                </w:pPr>
                                                <w:r>
                                                  <w:rPr>
                                                    <w:rFonts w:ascii="Arial" w:eastAsia="Arial" w:hAnsi="Arial"/>
                                                    <w:b/>
                                                    <w:color w:val="000000"/>
                                                    <w:sz w:val="16"/>
                                                  </w:rPr>
                                                  <w:t>Tenant:</w:t>
                                                </w:r>
                                              </w:p>
                                            </w:tc>
                                          </w:tr>
                                        </w:tbl>
                                        <w:p w14:paraId="304BE777" w14:textId="77777777" w:rsidR="00CB290A" w:rsidRDefault="00CB290A">
                                          <w:pPr>
                                            <w:spacing w:after="0" w:line="240" w:lineRule="auto"/>
                                          </w:pPr>
                                        </w:p>
                                      </w:tc>
                                      <w:tc>
                                        <w:tcPr>
                                          <w:tcW w:w="2683" w:type="dxa"/>
                                        </w:tcPr>
                                        <w:tbl>
                                          <w:tblPr>
                                            <w:tblW w:w="0" w:type="auto"/>
                                            <w:tblCellMar>
                                              <w:left w:w="0" w:type="dxa"/>
                                              <w:right w:w="0" w:type="dxa"/>
                                            </w:tblCellMar>
                                            <w:tblLook w:val="0000" w:firstRow="0" w:lastRow="0" w:firstColumn="0" w:lastColumn="0" w:noHBand="0" w:noVBand="0"/>
                                          </w:tblPr>
                                          <w:tblGrid>
                                            <w:gridCol w:w="2683"/>
                                          </w:tblGrid>
                                          <w:tr w:rsidR="00CB290A" w14:paraId="4D89C1CB" w14:textId="77777777">
                                            <w:trPr>
                                              <w:trHeight w:val="216"/>
                                            </w:trPr>
                                            <w:tc>
                                              <w:tcPr>
                                                <w:tcW w:w="2683" w:type="dxa"/>
                                                <w:tcBorders>
                                                  <w:top w:val="nil"/>
                                                  <w:left w:val="nil"/>
                                                  <w:bottom w:val="nil"/>
                                                  <w:right w:val="nil"/>
                                                </w:tcBorders>
                                                <w:tcMar>
                                                  <w:top w:w="0" w:type="dxa"/>
                                                  <w:left w:w="0" w:type="dxa"/>
                                                  <w:bottom w:w="0" w:type="dxa"/>
                                                  <w:right w:w="39" w:type="dxa"/>
                                                </w:tcMar>
                                              </w:tcPr>
                                              <w:p w14:paraId="6AFB80D1" w14:textId="77777777" w:rsidR="00CB290A" w:rsidRDefault="00826B19">
                                                <w:pPr>
                                                  <w:spacing w:after="0" w:line="240" w:lineRule="auto"/>
                                                  <w:jc w:val="right"/>
                                                </w:pPr>
                                                <w:r>
                                                  <w:rPr>
                                                    <w:rFonts w:ascii="Arial" w:eastAsia="Arial" w:hAnsi="Arial"/>
                                                    <w:color w:val="000000"/>
                                                    <w:sz w:val="16"/>
                                                  </w:rPr>
                                                  <w:t>US Med-Equip (USME)</w:t>
                                                </w:r>
                                              </w:p>
                                            </w:tc>
                                          </w:tr>
                                        </w:tbl>
                                        <w:p w14:paraId="38DC69EE" w14:textId="77777777" w:rsidR="00CB290A" w:rsidRDefault="00CB290A">
                                          <w:pPr>
                                            <w:spacing w:after="0" w:line="240" w:lineRule="auto"/>
                                          </w:pPr>
                                        </w:p>
                                      </w:tc>
                                      <w:tc>
                                        <w:tcPr>
                                          <w:tcW w:w="87" w:type="dxa"/>
                                        </w:tcPr>
                                        <w:p w14:paraId="7AD8997D" w14:textId="77777777" w:rsidR="00CB290A" w:rsidRDefault="00CB290A">
                                          <w:pPr>
                                            <w:pStyle w:val="EmptyCellLayoutStyle"/>
                                            <w:spacing w:after="0" w:line="240" w:lineRule="auto"/>
                                          </w:pPr>
                                        </w:p>
                                      </w:tc>
                                    </w:tr>
                                  </w:tbl>
                                  <w:p w14:paraId="2C590C7A" w14:textId="77777777" w:rsidR="00CB290A" w:rsidRDefault="00CB290A">
                                    <w:pPr>
                                      <w:spacing w:after="0" w:line="240" w:lineRule="auto"/>
                                    </w:pPr>
                                  </w:p>
                                </w:tc>
                              </w:tr>
                              <w:tr w:rsidR="00CB290A" w14:paraId="215FFD34" w14:textId="77777777">
                                <w:trPr>
                                  <w:trHeight w:val="223"/>
                                </w:trPr>
                                <w:tc>
                                  <w:tcPr>
                                    <w:tcW w:w="289" w:type="dxa"/>
                                    <w:tcBorders>
                                      <w:top w:val="nil"/>
                                      <w:left w:val="nil"/>
                                      <w:bottom w:val="nil"/>
                                      <w:right w:val="nil"/>
                                    </w:tcBorders>
                                    <w:tcMar>
                                      <w:top w:w="5" w:type="dxa"/>
                                      <w:left w:w="0" w:type="dxa"/>
                                      <w:bottom w:w="0" w:type="dxa"/>
                                      <w:right w:w="0" w:type="dxa"/>
                                    </w:tcMar>
                                  </w:tcPr>
                                  <w:p w14:paraId="17296899" w14:textId="77777777" w:rsidR="00CB290A" w:rsidRDefault="00CB290A">
                                    <w:pPr>
                                      <w:spacing w:after="0" w:line="240" w:lineRule="auto"/>
                                    </w:pPr>
                                  </w:p>
                                </w:tc>
                                <w:tc>
                                  <w:tcPr>
                                    <w:tcW w:w="2801" w:type="dxa"/>
                                    <w:tcBorders>
                                      <w:top w:val="nil"/>
                                      <w:left w:val="nil"/>
                                      <w:bottom w:val="nil"/>
                                      <w:right w:val="nil"/>
                                    </w:tcBorders>
                                    <w:tcMar>
                                      <w:top w:w="0" w:type="dxa"/>
                                      <w:left w:w="39" w:type="dxa"/>
                                      <w:bottom w:w="0" w:type="dxa"/>
                                      <w:right w:w="39" w:type="dxa"/>
                                    </w:tcMar>
                                  </w:tcPr>
                                  <w:p w14:paraId="2A9E684F" w14:textId="77777777" w:rsidR="00CB290A" w:rsidRDefault="00826B19">
                                    <w:pPr>
                                      <w:spacing w:after="0" w:line="240" w:lineRule="auto"/>
                                    </w:pPr>
                                    <w:r>
                                      <w:rPr>
                                        <w:rFonts w:ascii="Arial" w:eastAsia="Arial" w:hAnsi="Arial"/>
                                        <w:b/>
                                        <w:color w:val="000000"/>
                                        <w:sz w:val="16"/>
                                      </w:rPr>
                                      <w:t>1234-1256 Hanley Industrial Ct.</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307"/>
                                      <w:gridCol w:w="1723"/>
                                      <w:gridCol w:w="22"/>
                                    </w:tblGrid>
                                    <w:tr w:rsidR="00CB290A" w14:paraId="47E584E1" w14:textId="77777777">
                                      <w:trPr>
                                        <w:trHeight w:val="216"/>
                                      </w:trPr>
                                      <w:tc>
                                        <w:tcPr>
                                          <w:tcW w:w="1307" w:type="dxa"/>
                                        </w:tcPr>
                                        <w:tbl>
                                          <w:tblPr>
                                            <w:tblW w:w="0" w:type="auto"/>
                                            <w:tblCellMar>
                                              <w:left w:w="0" w:type="dxa"/>
                                              <w:right w:w="0" w:type="dxa"/>
                                            </w:tblCellMar>
                                            <w:tblLook w:val="0000" w:firstRow="0" w:lastRow="0" w:firstColumn="0" w:lastColumn="0" w:noHBand="0" w:noVBand="0"/>
                                          </w:tblPr>
                                          <w:tblGrid>
                                            <w:gridCol w:w="1307"/>
                                          </w:tblGrid>
                                          <w:tr w:rsidR="00CB290A" w14:paraId="1E35F9BF" w14:textId="77777777">
                                            <w:trPr>
                                              <w:trHeight w:val="216"/>
                                            </w:trPr>
                                            <w:tc>
                                              <w:tcPr>
                                                <w:tcW w:w="1307" w:type="dxa"/>
                                                <w:tcBorders>
                                                  <w:top w:val="nil"/>
                                                  <w:left w:val="nil"/>
                                                  <w:bottom w:val="nil"/>
                                                  <w:right w:val="nil"/>
                                                </w:tcBorders>
                                                <w:tcMar>
                                                  <w:top w:w="0" w:type="dxa"/>
                                                  <w:left w:w="39" w:type="dxa"/>
                                                  <w:bottom w:w="0" w:type="dxa"/>
                                                  <w:right w:w="39" w:type="dxa"/>
                                                </w:tcMar>
                                              </w:tcPr>
                                              <w:p w14:paraId="1A14776B" w14:textId="77777777" w:rsidR="00CB290A" w:rsidRDefault="00826B19">
                                                <w:pPr>
                                                  <w:spacing w:after="0" w:line="240" w:lineRule="auto"/>
                                                </w:pPr>
                                                <w:r>
                                                  <w:rPr>
                                                    <w:rFonts w:ascii="Arial" w:eastAsia="Arial" w:hAnsi="Arial"/>
                                                    <w:b/>
                                                    <w:color w:val="000000"/>
                                                    <w:sz w:val="16"/>
                                                  </w:rPr>
                                                  <w:t>Property Type:</w:t>
                                                </w:r>
                                              </w:p>
                                            </w:tc>
                                          </w:tr>
                                        </w:tbl>
                                        <w:p w14:paraId="17BADEDE"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0A5D9ED5" w14:textId="77777777">
                                            <w:trPr>
                                              <w:trHeight w:val="216"/>
                                            </w:trPr>
                                            <w:tc>
                                              <w:tcPr>
                                                <w:tcW w:w="1723" w:type="dxa"/>
                                                <w:tcBorders>
                                                  <w:top w:val="nil"/>
                                                  <w:left w:val="nil"/>
                                                  <w:bottom w:val="nil"/>
                                                  <w:right w:val="nil"/>
                                                </w:tcBorders>
                                                <w:tcMar>
                                                  <w:top w:w="0" w:type="dxa"/>
                                                  <w:left w:w="0" w:type="dxa"/>
                                                  <w:bottom w:w="0" w:type="dxa"/>
                                                  <w:right w:w="39" w:type="dxa"/>
                                                </w:tcMar>
                                              </w:tcPr>
                                              <w:p w14:paraId="7704B340" w14:textId="45E43AAA" w:rsidR="00CB290A" w:rsidRDefault="002570BD">
                                                <w:pPr>
                                                  <w:spacing w:after="0" w:line="240" w:lineRule="auto"/>
                                                  <w:jc w:val="right"/>
                                                </w:pPr>
                                                <w:r>
                                                  <w:rPr>
                                                    <w:rFonts w:ascii="Arial" w:eastAsia="Arial" w:hAnsi="Arial"/>
                                                    <w:color w:val="000000"/>
                                                    <w:sz w:val="16"/>
                                                  </w:rPr>
                                                  <w:t>Flex</w:t>
                                                </w:r>
                                              </w:p>
                                            </w:tc>
                                          </w:tr>
                                        </w:tbl>
                                        <w:p w14:paraId="44A2F92A" w14:textId="77777777" w:rsidR="00CB290A" w:rsidRDefault="00CB290A">
                                          <w:pPr>
                                            <w:spacing w:after="0" w:line="240" w:lineRule="auto"/>
                                          </w:pPr>
                                        </w:p>
                                      </w:tc>
                                      <w:tc>
                                        <w:tcPr>
                                          <w:tcW w:w="22" w:type="dxa"/>
                                        </w:tcPr>
                                        <w:p w14:paraId="3B3DAB68" w14:textId="77777777" w:rsidR="00CB290A" w:rsidRDefault="00CB290A">
                                          <w:pPr>
                                            <w:pStyle w:val="EmptyCellLayoutStyle"/>
                                            <w:spacing w:after="0" w:line="240" w:lineRule="auto"/>
                                          </w:pPr>
                                        </w:p>
                                      </w:tc>
                                    </w:tr>
                                    <w:tr w:rsidR="00CB290A" w14:paraId="5CD25989" w14:textId="77777777">
                                      <w:trPr>
                                        <w:trHeight w:val="12"/>
                                      </w:trPr>
                                      <w:tc>
                                        <w:tcPr>
                                          <w:tcW w:w="1307" w:type="dxa"/>
                                        </w:tcPr>
                                        <w:p w14:paraId="4B278C3F" w14:textId="77777777" w:rsidR="00CB290A" w:rsidRDefault="00CB290A">
                                          <w:pPr>
                                            <w:pStyle w:val="EmptyCellLayoutStyle"/>
                                            <w:spacing w:after="0" w:line="240" w:lineRule="auto"/>
                                          </w:pPr>
                                        </w:p>
                                      </w:tc>
                                      <w:tc>
                                        <w:tcPr>
                                          <w:tcW w:w="1723" w:type="dxa"/>
                                        </w:tcPr>
                                        <w:p w14:paraId="473C24ED" w14:textId="77777777" w:rsidR="00CB290A" w:rsidRDefault="00CB290A">
                                          <w:pPr>
                                            <w:pStyle w:val="EmptyCellLayoutStyle"/>
                                            <w:spacing w:after="0" w:line="240" w:lineRule="auto"/>
                                          </w:pPr>
                                        </w:p>
                                      </w:tc>
                                      <w:tc>
                                        <w:tcPr>
                                          <w:tcW w:w="22" w:type="dxa"/>
                                        </w:tcPr>
                                        <w:p w14:paraId="69618258" w14:textId="77777777" w:rsidR="00CB290A" w:rsidRDefault="00CB290A">
                                          <w:pPr>
                                            <w:pStyle w:val="EmptyCellLayoutStyle"/>
                                            <w:spacing w:after="0" w:line="240" w:lineRule="auto"/>
                                          </w:pPr>
                                        </w:p>
                                      </w:tc>
                                    </w:tr>
                                  </w:tbl>
                                  <w:p w14:paraId="0CC1C85F"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202"/>
                                      <w:gridCol w:w="1875"/>
                                      <w:gridCol w:w="40"/>
                                    </w:tblGrid>
                                    <w:tr w:rsidR="00CB290A" w14:paraId="6E6F6847" w14:textId="77777777">
                                      <w:trPr>
                                        <w:trHeight w:val="216"/>
                                      </w:trPr>
                                      <w:tc>
                                        <w:tcPr>
                                          <w:tcW w:w="75" w:type="dxa"/>
                                        </w:tcPr>
                                        <w:p w14:paraId="013091B3" w14:textId="77777777" w:rsidR="00CB290A" w:rsidRDefault="00CB290A">
                                          <w:pPr>
                                            <w:pStyle w:val="EmptyCellLayoutStyle"/>
                                            <w:spacing w:after="0" w:line="240" w:lineRule="auto"/>
                                          </w:pPr>
                                        </w:p>
                                      </w:tc>
                                      <w:tc>
                                        <w:tcPr>
                                          <w:tcW w:w="1202" w:type="dxa"/>
                                        </w:tcPr>
                                        <w:tbl>
                                          <w:tblPr>
                                            <w:tblW w:w="0" w:type="auto"/>
                                            <w:tblCellMar>
                                              <w:left w:w="0" w:type="dxa"/>
                                              <w:right w:w="0" w:type="dxa"/>
                                            </w:tblCellMar>
                                            <w:tblLook w:val="0000" w:firstRow="0" w:lastRow="0" w:firstColumn="0" w:lastColumn="0" w:noHBand="0" w:noVBand="0"/>
                                          </w:tblPr>
                                          <w:tblGrid>
                                            <w:gridCol w:w="1202"/>
                                          </w:tblGrid>
                                          <w:tr w:rsidR="00CB290A" w14:paraId="4CD9ECB4" w14:textId="77777777">
                                            <w:trPr>
                                              <w:trHeight w:val="216"/>
                                            </w:trPr>
                                            <w:tc>
                                              <w:tcPr>
                                                <w:tcW w:w="1202" w:type="dxa"/>
                                                <w:tcBorders>
                                                  <w:top w:val="nil"/>
                                                  <w:left w:val="nil"/>
                                                  <w:bottom w:val="nil"/>
                                                  <w:right w:val="nil"/>
                                                </w:tcBorders>
                                                <w:tcMar>
                                                  <w:top w:w="0" w:type="dxa"/>
                                                  <w:left w:w="39" w:type="dxa"/>
                                                  <w:bottom w:w="0" w:type="dxa"/>
                                                  <w:right w:w="39" w:type="dxa"/>
                                                </w:tcMar>
                                              </w:tcPr>
                                              <w:p w14:paraId="3F522172" w14:textId="77777777" w:rsidR="00CB290A" w:rsidRDefault="00826B19">
                                                <w:pPr>
                                                  <w:spacing w:after="0" w:line="240" w:lineRule="auto"/>
                                                </w:pPr>
                                                <w:r>
                                                  <w:rPr>
                                                    <w:rFonts w:ascii="Arial" w:eastAsia="Arial" w:hAnsi="Arial"/>
                                                    <w:b/>
                                                    <w:color w:val="000000"/>
                                                    <w:sz w:val="16"/>
                                                  </w:rPr>
                                                  <w:t>Leased SF:</w:t>
                                                </w:r>
                                              </w:p>
                                            </w:tc>
                                          </w:tr>
                                        </w:tbl>
                                        <w:p w14:paraId="5F5A95F9" w14:textId="77777777" w:rsidR="00CB290A" w:rsidRDefault="00CB290A">
                                          <w:pPr>
                                            <w:spacing w:after="0" w:line="240" w:lineRule="auto"/>
                                          </w:pPr>
                                        </w:p>
                                      </w:tc>
                                      <w:tc>
                                        <w:tcPr>
                                          <w:tcW w:w="1875" w:type="dxa"/>
                                        </w:tcPr>
                                        <w:tbl>
                                          <w:tblPr>
                                            <w:tblW w:w="0" w:type="auto"/>
                                            <w:tblCellMar>
                                              <w:left w:w="0" w:type="dxa"/>
                                              <w:right w:w="0" w:type="dxa"/>
                                            </w:tblCellMar>
                                            <w:tblLook w:val="0000" w:firstRow="0" w:lastRow="0" w:firstColumn="0" w:lastColumn="0" w:noHBand="0" w:noVBand="0"/>
                                          </w:tblPr>
                                          <w:tblGrid>
                                            <w:gridCol w:w="1875"/>
                                          </w:tblGrid>
                                          <w:tr w:rsidR="00CB290A" w14:paraId="5873CB5B" w14:textId="77777777">
                                            <w:trPr>
                                              <w:trHeight w:val="216"/>
                                            </w:trPr>
                                            <w:tc>
                                              <w:tcPr>
                                                <w:tcW w:w="1875" w:type="dxa"/>
                                                <w:tcBorders>
                                                  <w:top w:val="nil"/>
                                                  <w:left w:val="nil"/>
                                                  <w:bottom w:val="nil"/>
                                                  <w:right w:val="nil"/>
                                                </w:tcBorders>
                                                <w:tcMar>
                                                  <w:top w:w="0" w:type="dxa"/>
                                                  <w:left w:w="0" w:type="dxa"/>
                                                  <w:bottom w:w="0" w:type="dxa"/>
                                                  <w:right w:w="0" w:type="dxa"/>
                                                </w:tcMar>
                                              </w:tcPr>
                                              <w:p w14:paraId="31385078" w14:textId="77777777" w:rsidR="00CB290A" w:rsidRDefault="00826B19">
                                                <w:pPr>
                                                  <w:spacing w:after="0" w:line="240" w:lineRule="auto"/>
                                                  <w:jc w:val="right"/>
                                                </w:pPr>
                                                <w:r>
                                                  <w:rPr>
                                                    <w:rFonts w:ascii="Arial" w:eastAsia="Arial" w:hAnsi="Arial"/>
                                                    <w:color w:val="000000"/>
                                                    <w:sz w:val="16"/>
                                                  </w:rPr>
                                                  <w:t>6,289</w:t>
                                                </w:r>
                                              </w:p>
                                            </w:tc>
                                          </w:tr>
                                        </w:tbl>
                                        <w:p w14:paraId="6D4D5200" w14:textId="77777777" w:rsidR="00CB290A" w:rsidRDefault="00CB290A">
                                          <w:pPr>
                                            <w:spacing w:after="0" w:line="240" w:lineRule="auto"/>
                                          </w:pPr>
                                        </w:p>
                                      </w:tc>
                                      <w:tc>
                                        <w:tcPr>
                                          <w:tcW w:w="40" w:type="dxa"/>
                                        </w:tcPr>
                                        <w:p w14:paraId="4A4FB213" w14:textId="77777777" w:rsidR="00CB290A" w:rsidRDefault="00CB290A">
                                          <w:pPr>
                                            <w:pStyle w:val="EmptyCellLayoutStyle"/>
                                            <w:spacing w:after="0" w:line="240" w:lineRule="auto"/>
                                          </w:pPr>
                                        </w:p>
                                      </w:tc>
                                    </w:tr>
                                    <w:tr w:rsidR="00CB290A" w14:paraId="3738A3F6" w14:textId="77777777">
                                      <w:trPr>
                                        <w:trHeight w:val="12"/>
                                      </w:trPr>
                                      <w:tc>
                                        <w:tcPr>
                                          <w:tcW w:w="75" w:type="dxa"/>
                                        </w:tcPr>
                                        <w:p w14:paraId="430062C7" w14:textId="77777777" w:rsidR="00CB290A" w:rsidRDefault="00CB290A">
                                          <w:pPr>
                                            <w:pStyle w:val="EmptyCellLayoutStyle"/>
                                            <w:spacing w:after="0" w:line="240" w:lineRule="auto"/>
                                          </w:pPr>
                                        </w:p>
                                      </w:tc>
                                      <w:tc>
                                        <w:tcPr>
                                          <w:tcW w:w="1202" w:type="dxa"/>
                                        </w:tcPr>
                                        <w:p w14:paraId="00DA5738" w14:textId="77777777" w:rsidR="00CB290A" w:rsidRDefault="00CB290A">
                                          <w:pPr>
                                            <w:pStyle w:val="EmptyCellLayoutStyle"/>
                                            <w:spacing w:after="0" w:line="240" w:lineRule="auto"/>
                                          </w:pPr>
                                        </w:p>
                                      </w:tc>
                                      <w:tc>
                                        <w:tcPr>
                                          <w:tcW w:w="1875" w:type="dxa"/>
                                        </w:tcPr>
                                        <w:p w14:paraId="5350BA89" w14:textId="77777777" w:rsidR="00CB290A" w:rsidRDefault="00CB290A">
                                          <w:pPr>
                                            <w:pStyle w:val="EmptyCellLayoutStyle"/>
                                            <w:spacing w:after="0" w:line="240" w:lineRule="auto"/>
                                          </w:pPr>
                                        </w:p>
                                      </w:tc>
                                      <w:tc>
                                        <w:tcPr>
                                          <w:tcW w:w="40" w:type="dxa"/>
                                        </w:tcPr>
                                        <w:p w14:paraId="5B1106A4" w14:textId="77777777" w:rsidR="00CB290A" w:rsidRDefault="00CB290A">
                                          <w:pPr>
                                            <w:pStyle w:val="EmptyCellLayoutStyle"/>
                                            <w:spacing w:after="0" w:line="240" w:lineRule="auto"/>
                                          </w:pPr>
                                        </w:p>
                                      </w:tc>
                                    </w:tr>
                                  </w:tbl>
                                  <w:p w14:paraId="12F6DACE"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68"/>
                                      <w:gridCol w:w="2024"/>
                                    </w:tblGrid>
                                    <w:tr w:rsidR="00CB290A" w14:paraId="42581FAB" w14:textId="77777777">
                                      <w:trPr>
                                        <w:trHeight w:val="216"/>
                                      </w:trPr>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38E093CE" w14:textId="77777777">
                                            <w:trPr>
                                              <w:trHeight w:val="216"/>
                                            </w:trPr>
                                            <w:tc>
                                              <w:tcPr>
                                                <w:tcW w:w="668" w:type="dxa"/>
                                                <w:tcBorders>
                                                  <w:top w:val="nil"/>
                                                  <w:left w:val="nil"/>
                                                  <w:bottom w:val="nil"/>
                                                  <w:right w:val="nil"/>
                                                </w:tcBorders>
                                                <w:tcMar>
                                                  <w:top w:w="0" w:type="dxa"/>
                                                  <w:left w:w="59" w:type="dxa"/>
                                                  <w:bottom w:w="0" w:type="dxa"/>
                                                  <w:right w:w="39" w:type="dxa"/>
                                                </w:tcMar>
                                              </w:tcPr>
                                              <w:p w14:paraId="2334BA6C" w14:textId="77777777" w:rsidR="00CB290A" w:rsidRDefault="00826B19">
                                                <w:pPr>
                                                  <w:spacing w:after="0" w:line="240" w:lineRule="auto"/>
                                                </w:pPr>
                                                <w:r>
                                                  <w:rPr>
                                                    <w:rFonts w:ascii="Arial" w:eastAsia="Arial" w:hAnsi="Arial"/>
                                                    <w:b/>
                                                    <w:color w:val="000000"/>
                                                    <w:sz w:val="16"/>
                                                  </w:rPr>
                                                  <w:t>Term:</w:t>
                                                </w:r>
                                              </w:p>
                                            </w:tc>
                                          </w:tr>
                                        </w:tbl>
                                        <w:p w14:paraId="1A93261F" w14:textId="77777777" w:rsidR="00CB290A" w:rsidRDefault="00CB290A">
                                          <w:pPr>
                                            <w:spacing w:after="0" w:line="240" w:lineRule="auto"/>
                                          </w:pPr>
                                        </w:p>
                                      </w:tc>
                                      <w:tc>
                                        <w:tcPr>
                                          <w:tcW w:w="2024" w:type="dxa"/>
                                        </w:tcPr>
                                        <w:tbl>
                                          <w:tblPr>
                                            <w:tblW w:w="0" w:type="auto"/>
                                            <w:tblCellMar>
                                              <w:left w:w="0" w:type="dxa"/>
                                              <w:right w:w="0" w:type="dxa"/>
                                            </w:tblCellMar>
                                            <w:tblLook w:val="0000" w:firstRow="0" w:lastRow="0" w:firstColumn="0" w:lastColumn="0" w:noHBand="0" w:noVBand="0"/>
                                          </w:tblPr>
                                          <w:tblGrid>
                                            <w:gridCol w:w="2024"/>
                                          </w:tblGrid>
                                          <w:tr w:rsidR="00CB290A" w14:paraId="6075B74D" w14:textId="77777777">
                                            <w:trPr>
                                              <w:trHeight w:val="216"/>
                                            </w:trPr>
                                            <w:tc>
                                              <w:tcPr>
                                                <w:tcW w:w="2024" w:type="dxa"/>
                                                <w:tcBorders>
                                                  <w:top w:val="nil"/>
                                                  <w:left w:val="nil"/>
                                                  <w:bottom w:val="nil"/>
                                                  <w:right w:val="nil"/>
                                                </w:tcBorders>
                                                <w:tcMar>
                                                  <w:top w:w="0" w:type="dxa"/>
                                                  <w:left w:w="0" w:type="dxa"/>
                                                  <w:bottom w:w="0" w:type="dxa"/>
                                                  <w:right w:w="39" w:type="dxa"/>
                                                </w:tcMar>
                                              </w:tcPr>
                                              <w:p w14:paraId="1A2A3666" w14:textId="77777777" w:rsidR="00CB290A" w:rsidRDefault="00826B19">
                                                <w:pPr>
                                                  <w:spacing w:after="0" w:line="240" w:lineRule="auto"/>
                                                  <w:jc w:val="right"/>
                                                </w:pPr>
                                                <w:r>
                                                  <w:rPr>
                                                    <w:rFonts w:ascii="Arial" w:eastAsia="Arial" w:hAnsi="Arial"/>
                                                    <w:color w:val="000000"/>
                                                    <w:sz w:val="16"/>
                                                  </w:rPr>
                                                  <w:t>60 Mos.</w:t>
                                                </w:r>
                                              </w:p>
                                            </w:tc>
                                          </w:tr>
                                        </w:tbl>
                                        <w:p w14:paraId="1F05F36B" w14:textId="77777777" w:rsidR="00CB290A" w:rsidRDefault="00CB290A">
                                          <w:pPr>
                                            <w:spacing w:after="0" w:line="240" w:lineRule="auto"/>
                                          </w:pPr>
                                        </w:p>
                                      </w:tc>
                                    </w:tr>
                                    <w:tr w:rsidR="00CB290A" w14:paraId="318C40FC" w14:textId="77777777">
                                      <w:trPr>
                                        <w:trHeight w:val="12"/>
                                      </w:trPr>
                                      <w:tc>
                                        <w:tcPr>
                                          <w:tcW w:w="668" w:type="dxa"/>
                                        </w:tcPr>
                                        <w:p w14:paraId="49C3CE1E" w14:textId="77777777" w:rsidR="00CB290A" w:rsidRDefault="00CB290A">
                                          <w:pPr>
                                            <w:pStyle w:val="EmptyCellLayoutStyle"/>
                                            <w:spacing w:after="0" w:line="240" w:lineRule="auto"/>
                                          </w:pPr>
                                        </w:p>
                                      </w:tc>
                                      <w:tc>
                                        <w:tcPr>
                                          <w:tcW w:w="2024" w:type="dxa"/>
                                        </w:tcPr>
                                        <w:p w14:paraId="77C73D6C" w14:textId="77777777" w:rsidR="00CB290A" w:rsidRDefault="00CB290A">
                                          <w:pPr>
                                            <w:pStyle w:val="EmptyCellLayoutStyle"/>
                                            <w:spacing w:after="0" w:line="240" w:lineRule="auto"/>
                                          </w:pPr>
                                        </w:p>
                                      </w:tc>
                                    </w:tr>
                                  </w:tbl>
                                  <w:p w14:paraId="6CA5DAFC"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396"/>
                                      <w:gridCol w:w="87"/>
                                    </w:tblGrid>
                                    <w:tr w:rsidR="00CB290A" w14:paraId="3D749FC9" w14:textId="77777777">
                                      <w:trPr>
                                        <w:trHeight w:val="41"/>
                                      </w:trPr>
                                      <w:tc>
                                        <w:tcPr>
                                          <w:tcW w:w="3396" w:type="dxa"/>
                                        </w:tcPr>
                                        <w:p w14:paraId="31CEF4C7" w14:textId="77777777" w:rsidR="00CB290A" w:rsidRDefault="00CB290A">
                                          <w:pPr>
                                            <w:pStyle w:val="EmptyCellLayoutStyle"/>
                                            <w:spacing w:after="0" w:line="240" w:lineRule="auto"/>
                                          </w:pPr>
                                        </w:p>
                                      </w:tc>
                                      <w:tc>
                                        <w:tcPr>
                                          <w:tcW w:w="87" w:type="dxa"/>
                                        </w:tcPr>
                                        <w:p w14:paraId="6B913A40" w14:textId="77777777" w:rsidR="00CB290A" w:rsidRDefault="00CB290A">
                                          <w:pPr>
                                            <w:pStyle w:val="EmptyCellLayoutStyle"/>
                                            <w:spacing w:after="0" w:line="240" w:lineRule="auto"/>
                                          </w:pPr>
                                        </w:p>
                                      </w:tc>
                                    </w:tr>
                                    <w:tr w:rsidR="00CB290A" w14:paraId="7B8B947D" w14:textId="77777777">
                                      <w:trPr>
                                        <w:trHeight w:val="187"/>
                                      </w:trPr>
                                      <w:tc>
                                        <w:tcPr>
                                          <w:tcW w:w="3396" w:type="dxa"/>
                                          <w:tcBorders>
                                            <w:top w:val="single" w:sz="7" w:space="0" w:color="000000"/>
                                          </w:tcBorders>
                                        </w:tcPr>
                                        <w:p w14:paraId="3E22C9A5" w14:textId="77777777" w:rsidR="00CB290A" w:rsidRDefault="00CB290A">
                                          <w:pPr>
                                            <w:pStyle w:val="EmptyCellLayoutStyle"/>
                                            <w:spacing w:after="0" w:line="240" w:lineRule="auto"/>
                                          </w:pPr>
                                        </w:p>
                                      </w:tc>
                                      <w:tc>
                                        <w:tcPr>
                                          <w:tcW w:w="87" w:type="dxa"/>
                                        </w:tcPr>
                                        <w:p w14:paraId="579EA0CC" w14:textId="77777777" w:rsidR="00CB290A" w:rsidRDefault="00CB290A">
                                          <w:pPr>
                                            <w:pStyle w:val="EmptyCellLayoutStyle"/>
                                            <w:spacing w:after="0" w:line="240" w:lineRule="auto"/>
                                          </w:pPr>
                                        </w:p>
                                      </w:tc>
                                    </w:tr>
                                  </w:tbl>
                                  <w:p w14:paraId="34CC6C35" w14:textId="77777777" w:rsidR="00CB290A" w:rsidRDefault="00CB290A">
                                    <w:pPr>
                                      <w:spacing w:after="0" w:line="240" w:lineRule="auto"/>
                                    </w:pPr>
                                  </w:p>
                                </w:tc>
                              </w:tr>
                              <w:tr w:rsidR="00CB290A" w14:paraId="7189699A" w14:textId="77777777">
                                <w:trPr>
                                  <w:trHeight w:val="211"/>
                                </w:trPr>
                                <w:tc>
                                  <w:tcPr>
                                    <w:tcW w:w="289" w:type="dxa"/>
                                    <w:tcBorders>
                                      <w:top w:val="nil"/>
                                      <w:left w:val="nil"/>
                                      <w:bottom w:val="nil"/>
                                      <w:right w:val="nil"/>
                                    </w:tcBorders>
                                    <w:tcMar>
                                      <w:top w:w="5" w:type="dxa"/>
                                      <w:left w:w="0" w:type="dxa"/>
                                      <w:bottom w:w="0" w:type="dxa"/>
                                      <w:right w:w="0" w:type="dxa"/>
                                    </w:tcMar>
                                  </w:tcPr>
                                  <w:p w14:paraId="7A818675" w14:textId="77777777" w:rsidR="00CB290A" w:rsidRDefault="00CB290A">
                                    <w:pPr>
                                      <w:spacing w:after="0" w:line="240" w:lineRule="auto"/>
                                    </w:pPr>
                                  </w:p>
                                </w:tc>
                                <w:tc>
                                  <w:tcPr>
                                    <w:tcW w:w="2801" w:type="dxa"/>
                                    <w:tcBorders>
                                      <w:top w:val="nil"/>
                                      <w:left w:val="nil"/>
                                      <w:bottom w:val="nil"/>
                                      <w:right w:val="nil"/>
                                    </w:tcBorders>
                                    <w:tcMar>
                                      <w:top w:w="0" w:type="dxa"/>
                                      <w:left w:w="39" w:type="dxa"/>
                                      <w:bottom w:w="0" w:type="dxa"/>
                                      <w:right w:w="39" w:type="dxa"/>
                                    </w:tcMar>
                                  </w:tcPr>
                                  <w:p w14:paraId="56103D26" w14:textId="77777777" w:rsidR="00CB290A" w:rsidRDefault="00826B19">
                                    <w:pPr>
                                      <w:spacing w:after="0" w:line="240" w:lineRule="auto"/>
                                    </w:pPr>
                                    <w:r>
                                      <w:rPr>
                                        <w:rFonts w:ascii="Arial" w:eastAsia="Arial" w:hAnsi="Arial"/>
                                        <w:b/>
                                        <w:color w:val="000000"/>
                                        <w:sz w:val="16"/>
                                      </w:rPr>
                                      <w:t>Suite 1250</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86"/>
                                      <w:gridCol w:w="1967"/>
                                    </w:tblGrid>
                                    <w:tr w:rsidR="00CB290A" w14:paraId="73FF5CCB" w14:textId="77777777">
                                      <w:trPr>
                                        <w:trHeight w:val="216"/>
                                      </w:trPr>
                                      <w:tc>
                                        <w:tcPr>
                                          <w:tcW w:w="1086" w:type="dxa"/>
                                        </w:tcPr>
                                        <w:tbl>
                                          <w:tblPr>
                                            <w:tblW w:w="0" w:type="auto"/>
                                            <w:tblCellMar>
                                              <w:left w:w="0" w:type="dxa"/>
                                              <w:right w:w="0" w:type="dxa"/>
                                            </w:tblCellMar>
                                            <w:tblLook w:val="0000" w:firstRow="0" w:lastRow="0" w:firstColumn="0" w:lastColumn="0" w:noHBand="0" w:noVBand="0"/>
                                          </w:tblPr>
                                          <w:tblGrid>
                                            <w:gridCol w:w="1086"/>
                                          </w:tblGrid>
                                          <w:tr w:rsidR="00CB290A" w14:paraId="46A89474" w14:textId="77777777">
                                            <w:trPr>
                                              <w:trHeight w:val="216"/>
                                            </w:trPr>
                                            <w:tc>
                                              <w:tcPr>
                                                <w:tcW w:w="1086" w:type="dxa"/>
                                                <w:tcBorders>
                                                  <w:top w:val="nil"/>
                                                  <w:left w:val="nil"/>
                                                  <w:bottom w:val="nil"/>
                                                  <w:right w:val="nil"/>
                                                </w:tcBorders>
                                                <w:tcMar>
                                                  <w:top w:w="0" w:type="dxa"/>
                                                  <w:left w:w="39" w:type="dxa"/>
                                                  <w:bottom w:w="0" w:type="dxa"/>
                                                  <w:right w:w="39" w:type="dxa"/>
                                                </w:tcMar>
                                              </w:tcPr>
                                              <w:p w14:paraId="4806C461" w14:textId="77777777" w:rsidR="00CB290A" w:rsidRDefault="00826B19">
                                                <w:pPr>
                                                  <w:spacing w:after="0" w:line="240" w:lineRule="auto"/>
                                                </w:pPr>
                                                <w:r>
                                                  <w:rPr>
                                                    <w:rFonts w:ascii="Arial" w:eastAsia="Arial" w:hAnsi="Arial"/>
                                                    <w:b/>
                                                    <w:color w:val="000000"/>
                                                    <w:sz w:val="16"/>
                                                  </w:rPr>
                                                  <w:t>Building SF:</w:t>
                                                </w:r>
                                              </w:p>
                                            </w:tc>
                                          </w:tr>
                                        </w:tbl>
                                        <w:p w14:paraId="4C541077" w14:textId="77777777" w:rsidR="00CB290A" w:rsidRDefault="00CB290A">
                                          <w:pPr>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6F8CD7E4" w14:textId="77777777">
                                            <w:trPr>
                                              <w:trHeight w:val="216"/>
                                            </w:trPr>
                                            <w:tc>
                                              <w:tcPr>
                                                <w:tcW w:w="1967" w:type="dxa"/>
                                                <w:tcBorders>
                                                  <w:top w:val="nil"/>
                                                  <w:left w:val="nil"/>
                                                  <w:bottom w:val="nil"/>
                                                  <w:right w:val="nil"/>
                                                </w:tcBorders>
                                                <w:tcMar>
                                                  <w:top w:w="0" w:type="dxa"/>
                                                  <w:left w:w="0" w:type="dxa"/>
                                                  <w:bottom w:w="0" w:type="dxa"/>
                                                  <w:right w:w="39" w:type="dxa"/>
                                                </w:tcMar>
                                              </w:tcPr>
                                              <w:p w14:paraId="50087567" w14:textId="77777777" w:rsidR="00CB290A" w:rsidRDefault="00826B19">
                                                <w:pPr>
                                                  <w:spacing w:after="0" w:line="240" w:lineRule="auto"/>
                                                  <w:jc w:val="right"/>
                                                </w:pPr>
                                                <w:r>
                                                  <w:rPr>
                                                    <w:rFonts w:ascii="Arial" w:eastAsia="Arial" w:hAnsi="Arial"/>
                                                    <w:color w:val="000000"/>
                                                    <w:sz w:val="16"/>
                                                  </w:rPr>
                                                  <w:t>35,300</w:t>
                                                </w:r>
                                              </w:p>
                                            </w:tc>
                                          </w:tr>
                                        </w:tbl>
                                        <w:p w14:paraId="0943401D" w14:textId="77777777" w:rsidR="00CB290A" w:rsidRDefault="00CB290A">
                                          <w:pPr>
                                            <w:spacing w:after="0" w:line="240" w:lineRule="auto"/>
                                          </w:pPr>
                                        </w:p>
                                      </w:tc>
                                    </w:tr>
                                  </w:tbl>
                                  <w:p w14:paraId="2697C3CB"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020"/>
                                      <w:gridCol w:w="20"/>
                                      <w:gridCol w:w="2079"/>
                                    </w:tblGrid>
                                    <w:tr w:rsidR="00CB290A" w14:paraId="09EFFE0B" w14:textId="77777777">
                                      <w:trPr>
                                        <w:trHeight w:val="216"/>
                                      </w:trPr>
                                      <w:tc>
                                        <w:tcPr>
                                          <w:tcW w:w="75" w:type="dxa"/>
                                        </w:tcPr>
                                        <w:p w14:paraId="273F19E4" w14:textId="77777777" w:rsidR="00CB290A" w:rsidRDefault="00CB290A">
                                          <w:pPr>
                                            <w:pStyle w:val="EmptyCellLayoutStyle"/>
                                            <w:spacing w:after="0" w:line="240" w:lineRule="auto"/>
                                          </w:pPr>
                                        </w:p>
                                      </w:tc>
                                      <w:tc>
                                        <w:tcPr>
                                          <w:tcW w:w="1020" w:type="dxa"/>
                                        </w:tcPr>
                                        <w:tbl>
                                          <w:tblPr>
                                            <w:tblW w:w="0" w:type="auto"/>
                                            <w:tblCellMar>
                                              <w:left w:w="0" w:type="dxa"/>
                                              <w:right w:w="0" w:type="dxa"/>
                                            </w:tblCellMar>
                                            <w:tblLook w:val="0000" w:firstRow="0" w:lastRow="0" w:firstColumn="0" w:lastColumn="0" w:noHBand="0" w:noVBand="0"/>
                                          </w:tblPr>
                                          <w:tblGrid>
                                            <w:gridCol w:w="1020"/>
                                          </w:tblGrid>
                                          <w:tr w:rsidR="00CB290A" w14:paraId="7E7FD894" w14:textId="77777777">
                                            <w:trPr>
                                              <w:trHeight w:val="216"/>
                                            </w:trPr>
                                            <w:tc>
                                              <w:tcPr>
                                                <w:tcW w:w="1020" w:type="dxa"/>
                                                <w:tcBorders>
                                                  <w:top w:val="nil"/>
                                                  <w:left w:val="nil"/>
                                                  <w:bottom w:val="nil"/>
                                                  <w:right w:val="nil"/>
                                                </w:tcBorders>
                                                <w:tcMar>
                                                  <w:top w:w="0" w:type="dxa"/>
                                                  <w:left w:w="39" w:type="dxa"/>
                                                  <w:bottom w:w="0" w:type="dxa"/>
                                                  <w:right w:w="39" w:type="dxa"/>
                                                </w:tcMar>
                                              </w:tcPr>
                                              <w:p w14:paraId="3AD0FCD2" w14:textId="77777777" w:rsidR="00CB290A" w:rsidRDefault="00826B19">
                                                <w:pPr>
                                                  <w:spacing w:after="0" w:line="240" w:lineRule="auto"/>
                                                </w:pPr>
                                                <w:r>
                                                  <w:rPr>
                                                    <w:rFonts w:ascii="Arial" w:eastAsia="Arial" w:hAnsi="Arial"/>
                                                    <w:b/>
                                                    <w:color w:val="000000"/>
                                                    <w:sz w:val="16"/>
                                                  </w:rPr>
                                                  <w:t>Base Rent:</w:t>
                                                </w:r>
                                              </w:p>
                                            </w:tc>
                                          </w:tr>
                                        </w:tbl>
                                        <w:p w14:paraId="09A4B33C" w14:textId="77777777" w:rsidR="00CB290A" w:rsidRDefault="00CB290A">
                                          <w:pPr>
                                            <w:spacing w:after="0" w:line="240" w:lineRule="auto"/>
                                          </w:pPr>
                                        </w:p>
                                      </w:tc>
                                      <w:tc>
                                        <w:tcPr>
                                          <w:tcW w:w="20" w:type="dxa"/>
                                        </w:tcPr>
                                        <w:p w14:paraId="0E7CB5E1" w14:textId="77777777" w:rsidR="00CB290A" w:rsidRDefault="00CB290A">
                                          <w:pPr>
                                            <w:pStyle w:val="EmptyCellLayoutStyle"/>
                                            <w:spacing w:after="0" w:line="240" w:lineRule="auto"/>
                                          </w:pPr>
                                        </w:p>
                                      </w:tc>
                                      <w:tc>
                                        <w:tcPr>
                                          <w:tcW w:w="2079" w:type="dxa"/>
                                        </w:tcPr>
                                        <w:tbl>
                                          <w:tblPr>
                                            <w:tblW w:w="0" w:type="auto"/>
                                            <w:tblCellMar>
                                              <w:left w:w="0" w:type="dxa"/>
                                              <w:right w:w="0" w:type="dxa"/>
                                            </w:tblCellMar>
                                            <w:tblLook w:val="0000" w:firstRow="0" w:lastRow="0" w:firstColumn="0" w:lastColumn="0" w:noHBand="0" w:noVBand="0"/>
                                          </w:tblPr>
                                          <w:tblGrid>
                                            <w:gridCol w:w="2079"/>
                                          </w:tblGrid>
                                          <w:tr w:rsidR="00CB290A" w14:paraId="5B39AD55" w14:textId="77777777">
                                            <w:trPr>
                                              <w:trHeight w:val="216"/>
                                            </w:trPr>
                                            <w:tc>
                                              <w:tcPr>
                                                <w:tcW w:w="2079" w:type="dxa"/>
                                                <w:tcBorders>
                                                  <w:top w:val="nil"/>
                                                  <w:left w:val="nil"/>
                                                  <w:bottom w:val="nil"/>
                                                  <w:right w:val="nil"/>
                                                </w:tcBorders>
                                                <w:tcMar>
                                                  <w:top w:w="0" w:type="dxa"/>
                                                  <w:left w:w="0" w:type="dxa"/>
                                                  <w:bottom w:w="0" w:type="dxa"/>
                                                  <w:right w:w="39" w:type="dxa"/>
                                                </w:tcMar>
                                              </w:tcPr>
                                              <w:p w14:paraId="615A2B3D" w14:textId="77777777" w:rsidR="00CB290A" w:rsidRDefault="00826B19">
                                                <w:pPr>
                                                  <w:spacing w:after="0" w:line="240" w:lineRule="auto"/>
                                                  <w:jc w:val="right"/>
                                                </w:pPr>
                                                <w:r>
                                                  <w:rPr>
                                                    <w:rFonts w:ascii="Arial" w:eastAsia="Arial" w:hAnsi="Arial"/>
                                                    <w:color w:val="000000"/>
                                                    <w:sz w:val="16"/>
                                                  </w:rPr>
                                                  <w:t>$12.00 NNN</w:t>
                                                </w:r>
                                              </w:p>
                                            </w:tc>
                                          </w:tr>
                                        </w:tbl>
                                        <w:p w14:paraId="4EBB7E7A" w14:textId="77777777" w:rsidR="00CB290A" w:rsidRDefault="00CB290A">
                                          <w:pPr>
                                            <w:spacing w:after="0" w:line="240" w:lineRule="auto"/>
                                          </w:pPr>
                                        </w:p>
                                      </w:tc>
                                    </w:tr>
                                  </w:tbl>
                                  <w:p w14:paraId="56F198CD"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08"/>
                                      <w:gridCol w:w="40"/>
                                      <w:gridCol w:w="1596"/>
                                      <w:gridCol w:w="48"/>
                                    </w:tblGrid>
                                    <w:tr w:rsidR="00CB290A" w14:paraId="4FB8375A" w14:textId="77777777">
                                      <w:trPr>
                                        <w:trHeight w:val="216"/>
                                      </w:trPr>
                                      <w:tc>
                                        <w:tcPr>
                                          <w:tcW w:w="1008" w:type="dxa"/>
                                        </w:tcPr>
                                        <w:tbl>
                                          <w:tblPr>
                                            <w:tblW w:w="0" w:type="auto"/>
                                            <w:tblCellMar>
                                              <w:left w:w="0" w:type="dxa"/>
                                              <w:right w:w="0" w:type="dxa"/>
                                            </w:tblCellMar>
                                            <w:tblLook w:val="0000" w:firstRow="0" w:lastRow="0" w:firstColumn="0" w:lastColumn="0" w:noHBand="0" w:noVBand="0"/>
                                          </w:tblPr>
                                          <w:tblGrid>
                                            <w:gridCol w:w="1008"/>
                                          </w:tblGrid>
                                          <w:tr w:rsidR="00CB290A" w14:paraId="7E13479B" w14:textId="77777777">
                                            <w:trPr>
                                              <w:trHeight w:val="216"/>
                                            </w:trPr>
                                            <w:tc>
                                              <w:tcPr>
                                                <w:tcW w:w="1008" w:type="dxa"/>
                                                <w:tcBorders>
                                                  <w:top w:val="nil"/>
                                                  <w:left w:val="nil"/>
                                                  <w:bottom w:val="nil"/>
                                                  <w:right w:val="nil"/>
                                                </w:tcBorders>
                                                <w:tcMar>
                                                  <w:top w:w="0" w:type="dxa"/>
                                                  <w:left w:w="49" w:type="dxa"/>
                                                  <w:bottom w:w="0" w:type="dxa"/>
                                                  <w:right w:w="39" w:type="dxa"/>
                                                </w:tcMar>
                                              </w:tcPr>
                                              <w:p w14:paraId="0D7FE224" w14:textId="77777777" w:rsidR="00CB290A" w:rsidRDefault="00826B19">
                                                <w:pPr>
                                                  <w:spacing w:after="0" w:line="240" w:lineRule="auto"/>
                                                </w:pPr>
                                                <w:r>
                                                  <w:rPr>
                                                    <w:rFonts w:ascii="Arial" w:eastAsia="Arial" w:hAnsi="Arial"/>
                                                    <w:b/>
                                                    <w:color w:val="000000"/>
                                                    <w:sz w:val="16"/>
                                                  </w:rPr>
                                                  <w:t>Start Date:</w:t>
                                                </w:r>
                                              </w:p>
                                            </w:tc>
                                          </w:tr>
                                        </w:tbl>
                                        <w:p w14:paraId="44AEFEEB" w14:textId="77777777" w:rsidR="00CB290A" w:rsidRDefault="00CB290A">
                                          <w:pPr>
                                            <w:spacing w:after="0" w:line="240" w:lineRule="auto"/>
                                          </w:pPr>
                                        </w:p>
                                      </w:tc>
                                      <w:tc>
                                        <w:tcPr>
                                          <w:tcW w:w="40" w:type="dxa"/>
                                        </w:tcPr>
                                        <w:p w14:paraId="08764FB9"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64EA8734" w14:textId="77777777">
                                            <w:trPr>
                                              <w:trHeight w:val="216"/>
                                            </w:trPr>
                                            <w:tc>
                                              <w:tcPr>
                                                <w:tcW w:w="1596" w:type="dxa"/>
                                                <w:tcBorders>
                                                  <w:top w:val="nil"/>
                                                  <w:left w:val="nil"/>
                                                  <w:bottom w:val="nil"/>
                                                  <w:right w:val="nil"/>
                                                </w:tcBorders>
                                                <w:tcMar>
                                                  <w:top w:w="0" w:type="dxa"/>
                                                  <w:left w:w="0" w:type="dxa"/>
                                                  <w:bottom w:w="0" w:type="dxa"/>
                                                  <w:right w:w="39" w:type="dxa"/>
                                                </w:tcMar>
                                              </w:tcPr>
                                              <w:p w14:paraId="3DDD1139" w14:textId="77777777" w:rsidR="00CB290A" w:rsidRDefault="00826B19">
                                                <w:pPr>
                                                  <w:spacing w:after="0" w:line="240" w:lineRule="auto"/>
                                                  <w:jc w:val="right"/>
                                                </w:pPr>
                                                <w:r>
                                                  <w:rPr>
                                                    <w:rFonts w:ascii="Arial" w:eastAsia="Arial" w:hAnsi="Arial"/>
                                                    <w:color w:val="000000"/>
                                                    <w:sz w:val="16"/>
                                                  </w:rPr>
                                                  <w:t>01/01/2026</w:t>
                                                </w:r>
                                              </w:p>
                                            </w:tc>
                                          </w:tr>
                                        </w:tbl>
                                        <w:p w14:paraId="1451CB62" w14:textId="77777777" w:rsidR="00CB290A" w:rsidRDefault="00CB290A">
                                          <w:pPr>
                                            <w:spacing w:after="0" w:line="240" w:lineRule="auto"/>
                                          </w:pPr>
                                        </w:p>
                                      </w:tc>
                                      <w:tc>
                                        <w:tcPr>
                                          <w:tcW w:w="48" w:type="dxa"/>
                                        </w:tcPr>
                                        <w:p w14:paraId="20F41AE3" w14:textId="77777777" w:rsidR="00CB290A" w:rsidRDefault="00CB290A">
                                          <w:pPr>
                                            <w:pStyle w:val="EmptyCellLayoutStyle"/>
                                            <w:spacing w:after="0" w:line="240" w:lineRule="auto"/>
                                          </w:pPr>
                                        </w:p>
                                      </w:tc>
                                    </w:tr>
                                  </w:tbl>
                                  <w:p w14:paraId="69305D12" w14:textId="77777777" w:rsidR="00CB290A" w:rsidRDefault="00CB290A">
                                    <w:pPr>
                                      <w:spacing w:after="0" w:line="240" w:lineRule="auto"/>
                                    </w:pPr>
                                  </w:p>
                                </w:tc>
                                <w:tc>
                                  <w:tcPr>
                                    <w:tcW w:w="3484" w:type="dxa"/>
                                    <w:tcBorders>
                                      <w:top w:val="nil"/>
                                      <w:left w:val="nil"/>
                                      <w:bottom w:val="nil"/>
                                      <w:right w:val="nil"/>
                                    </w:tcBorders>
                                    <w:tcMar>
                                      <w:top w:w="0" w:type="dxa"/>
                                      <w:left w:w="29" w:type="dxa"/>
                                      <w:bottom w:w="0" w:type="dxa"/>
                                      <w:right w:w="39" w:type="dxa"/>
                                    </w:tcMar>
                                  </w:tcPr>
                                  <w:p w14:paraId="7F6F7286" w14:textId="77777777" w:rsidR="00CB290A" w:rsidRDefault="00826B19">
                                    <w:pPr>
                                      <w:spacing w:after="0" w:line="240" w:lineRule="auto"/>
                                    </w:pPr>
                                    <w:r>
                                      <w:rPr>
                                        <w:rFonts w:ascii="Arial" w:eastAsia="Arial" w:hAnsi="Arial"/>
                                        <w:b/>
                                        <w:color w:val="000000"/>
                                        <w:sz w:val="16"/>
                                      </w:rPr>
                                      <w:t>Comments:</w:t>
                                    </w:r>
                                  </w:p>
                                </w:tc>
                              </w:tr>
                              <w:tr w:rsidR="002570BD" w14:paraId="79F78FFE" w14:textId="77777777" w:rsidTr="002570BD">
                                <w:trPr>
                                  <w:trHeight w:val="2010"/>
                                </w:trPr>
                                <w:tc>
                                  <w:tcPr>
                                    <w:tcW w:w="289" w:type="dxa"/>
                                    <w:tcBorders>
                                      <w:top w:val="nil"/>
                                      <w:left w:val="nil"/>
                                      <w:bottom w:val="nil"/>
                                      <w:right w:val="nil"/>
                                    </w:tcBorders>
                                    <w:tcMar>
                                      <w:top w:w="39" w:type="dxa"/>
                                      <w:left w:w="39" w:type="dxa"/>
                                      <w:bottom w:w="39" w:type="dxa"/>
                                      <w:right w:w="39" w:type="dxa"/>
                                    </w:tcMar>
                                  </w:tcPr>
                                  <w:p w14:paraId="3FA51A94" w14:textId="77777777" w:rsidR="00CB290A" w:rsidRDefault="00CB290A">
                                    <w:pPr>
                                      <w:spacing w:after="0" w:line="240" w:lineRule="auto"/>
                                    </w:pPr>
                                  </w:p>
                                </w:tc>
                                <w:tc>
                                  <w:tcPr>
                                    <w:tcW w:w="2801"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801"/>
                                    </w:tblGrid>
                                    <w:tr w:rsidR="00CB290A" w14:paraId="6AE39630" w14:textId="77777777">
                                      <w:trPr>
                                        <w:trHeight w:val="45"/>
                                      </w:trPr>
                                      <w:tc>
                                        <w:tcPr>
                                          <w:tcW w:w="2801" w:type="dxa"/>
                                          <w:tcBorders>
                                            <w:top w:val="nil"/>
                                            <w:left w:val="nil"/>
                                            <w:bottom w:val="nil"/>
                                            <w:right w:val="nil"/>
                                          </w:tcBorders>
                                          <w:tcMar>
                                            <w:top w:w="0" w:type="dxa"/>
                                            <w:left w:w="39" w:type="dxa"/>
                                            <w:bottom w:w="0" w:type="dxa"/>
                                            <w:right w:w="39" w:type="dxa"/>
                                          </w:tcMar>
                                        </w:tcPr>
                                        <w:p w14:paraId="3BF96D51" w14:textId="77777777" w:rsidR="00CB290A" w:rsidRDefault="00826B19">
                                          <w:pPr>
                                            <w:spacing w:after="0" w:line="240" w:lineRule="auto"/>
                                          </w:pPr>
                                          <w:r>
                                            <w:rPr>
                                              <w:rFonts w:ascii="Arial" w:eastAsia="Arial" w:hAnsi="Arial"/>
                                              <w:b/>
                                              <w:color w:val="000000"/>
                                              <w:sz w:val="16"/>
                                            </w:rPr>
                                            <w:t>Brentwood</w:t>
                                          </w:r>
                                        </w:p>
                                      </w:tc>
                                    </w:tr>
                                    <w:tr w:rsidR="00CB290A" w14:paraId="4AEB5273" w14:textId="77777777">
                                      <w:trPr>
                                        <w:trHeight w:val="71"/>
                                      </w:trPr>
                                      <w:tc>
                                        <w:tcPr>
                                          <w:tcW w:w="2801" w:type="dxa"/>
                                          <w:tcBorders>
                                            <w:top w:val="nil"/>
                                            <w:left w:val="nil"/>
                                            <w:bottom w:val="nil"/>
                                            <w:right w:val="nil"/>
                                          </w:tcBorders>
                                          <w:tcMar>
                                            <w:top w:w="0" w:type="dxa"/>
                                            <w:left w:w="0" w:type="dxa"/>
                                            <w:bottom w:w="0" w:type="dxa"/>
                                            <w:right w:w="0" w:type="dxa"/>
                                          </w:tcMar>
                                        </w:tcPr>
                                        <w:p w14:paraId="3805A081" w14:textId="77777777" w:rsidR="00CB290A" w:rsidRDefault="00CB290A">
                                          <w:pPr>
                                            <w:spacing w:after="0" w:line="240" w:lineRule="auto"/>
                                          </w:pPr>
                                        </w:p>
                                      </w:tc>
                                    </w:tr>
                                  </w:tbl>
                                  <w:p w14:paraId="40C6DA99" w14:textId="77777777" w:rsidR="00CB290A" w:rsidRDefault="00CB290A">
                                    <w:pPr>
                                      <w:spacing w:after="0" w:line="240" w:lineRule="auto"/>
                                    </w:pPr>
                                  </w:p>
                                </w:tc>
                                <w:tc>
                                  <w:tcPr>
                                    <w:tcW w:w="3053" w:type="dxa"/>
                                    <w:gridSpan w:val="4"/>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423"/>
                                    </w:tblGrid>
                                    <w:tr w:rsidR="00CB290A" w14:paraId="183DC564" w14:textId="77777777">
                                      <w:trPr>
                                        <w:trHeight w:val="1872"/>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027"/>
                                            <w:gridCol w:w="3396"/>
                                          </w:tblGrid>
                                          <w:tr w:rsidR="00CB290A" w14:paraId="183D8F74" w14:textId="77777777">
                                            <w:trPr>
                                              <w:trHeight w:val="1872"/>
                                            </w:trPr>
                                            <w:tc>
                                              <w:tcPr>
                                                <w:tcW w:w="9028"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065"/>
                                                  <w:gridCol w:w="3253"/>
                                                  <w:gridCol w:w="2709"/>
                                                </w:tblGrid>
                                                <w:tr w:rsidR="00CB290A" w14:paraId="779142CC"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08"/>
                                                        <w:gridCol w:w="19"/>
                                                        <w:gridCol w:w="2302"/>
                                                        <w:gridCol w:w="33"/>
                                                      </w:tblGrid>
                                                      <w:tr w:rsidR="00CB290A" w14:paraId="01C5B0D9" w14:textId="77777777">
                                                        <w:trPr>
                                                          <w:trHeight w:val="216"/>
                                                        </w:trPr>
                                                        <w:tc>
                                                          <w:tcPr>
                                                            <w:tcW w:w="708" w:type="dxa"/>
                                                          </w:tcPr>
                                                          <w:tbl>
                                                            <w:tblPr>
                                                              <w:tblW w:w="0" w:type="auto"/>
                                                              <w:tblCellMar>
                                                                <w:left w:w="0" w:type="dxa"/>
                                                                <w:right w:w="0" w:type="dxa"/>
                                                              </w:tblCellMar>
                                                              <w:tblLook w:val="0000" w:firstRow="0" w:lastRow="0" w:firstColumn="0" w:lastColumn="0" w:noHBand="0" w:noVBand="0"/>
                                                            </w:tblPr>
                                                            <w:tblGrid>
                                                              <w:gridCol w:w="708"/>
                                                            </w:tblGrid>
                                                            <w:tr w:rsidR="00CB290A" w14:paraId="15860F42" w14:textId="77777777">
                                                              <w:trPr>
                                                                <w:trHeight w:val="216"/>
                                                              </w:trPr>
                                                              <w:tc>
                                                                <w:tcPr>
                                                                  <w:tcW w:w="708" w:type="dxa"/>
                                                                  <w:tcBorders>
                                                                    <w:top w:val="nil"/>
                                                                    <w:left w:val="nil"/>
                                                                    <w:bottom w:val="nil"/>
                                                                    <w:right w:val="nil"/>
                                                                  </w:tcBorders>
                                                                  <w:tcMar>
                                                                    <w:top w:w="0" w:type="dxa"/>
                                                                    <w:left w:w="39" w:type="dxa"/>
                                                                    <w:bottom w:w="0" w:type="dxa"/>
                                                                    <w:right w:w="39" w:type="dxa"/>
                                                                  </w:tcMar>
                                                                </w:tcPr>
                                                                <w:p w14:paraId="27BCEABD" w14:textId="77777777" w:rsidR="00CB290A" w:rsidRDefault="00826B19">
                                                                  <w:pPr>
                                                                    <w:spacing w:after="0" w:line="240" w:lineRule="auto"/>
                                                                  </w:pPr>
                                                                  <w:r>
                                                                    <w:rPr>
                                                                      <w:rFonts w:ascii="Arial" w:eastAsia="Arial" w:hAnsi="Arial"/>
                                                                      <w:b/>
                                                                      <w:color w:val="000000"/>
                                                                      <w:sz w:val="16"/>
                                                                    </w:rPr>
                                                                    <w:t>Status:</w:t>
                                                                  </w:r>
                                                                </w:p>
                                                              </w:tc>
                                                            </w:tr>
                                                          </w:tbl>
                                                          <w:p w14:paraId="53040C1A" w14:textId="77777777" w:rsidR="00CB290A" w:rsidRDefault="00CB290A">
                                                            <w:pPr>
                                                              <w:spacing w:after="0" w:line="240" w:lineRule="auto"/>
                                                            </w:pPr>
                                                          </w:p>
                                                        </w:tc>
                                                        <w:tc>
                                                          <w:tcPr>
                                                            <w:tcW w:w="19" w:type="dxa"/>
                                                          </w:tcPr>
                                                          <w:p w14:paraId="5D5112F7" w14:textId="77777777" w:rsidR="00CB290A" w:rsidRDefault="00CB290A">
                                                            <w:pPr>
                                                              <w:pStyle w:val="EmptyCellLayoutStyle"/>
                                                              <w:spacing w:after="0" w:line="240" w:lineRule="auto"/>
                                                            </w:pPr>
                                                          </w:p>
                                                        </w:tc>
                                                        <w:tc>
                                                          <w:tcPr>
                                                            <w:tcW w:w="2302" w:type="dxa"/>
                                                          </w:tcPr>
                                                          <w:tbl>
                                                            <w:tblPr>
                                                              <w:tblW w:w="0" w:type="auto"/>
                                                              <w:tblCellMar>
                                                                <w:left w:w="0" w:type="dxa"/>
                                                                <w:right w:w="0" w:type="dxa"/>
                                                              </w:tblCellMar>
                                                              <w:tblLook w:val="0000" w:firstRow="0" w:lastRow="0" w:firstColumn="0" w:lastColumn="0" w:noHBand="0" w:noVBand="0"/>
                                                            </w:tblPr>
                                                            <w:tblGrid>
                                                              <w:gridCol w:w="2302"/>
                                                            </w:tblGrid>
                                                            <w:tr w:rsidR="00CB290A" w14:paraId="7396F453" w14:textId="77777777">
                                                              <w:trPr>
                                                                <w:trHeight w:val="216"/>
                                                              </w:trPr>
                                                              <w:tc>
                                                                <w:tcPr>
                                                                  <w:tcW w:w="2302" w:type="dxa"/>
                                                                  <w:tcBorders>
                                                                    <w:top w:val="nil"/>
                                                                    <w:left w:val="nil"/>
                                                                    <w:bottom w:val="nil"/>
                                                                    <w:right w:val="nil"/>
                                                                  </w:tcBorders>
                                                                  <w:tcMar>
                                                                    <w:top w:w="0" w:type="dxa"/>
                                                                    <w:left w:w="0" w:type="dxa"/>
                                                                    <w:bottom w:w="0" w:type="dxa"/>
                                                                    <w:right w:w="39" w:type="dxa"/>
                                                                  </w:tcMar>
                                                                </w:tcPr>
                                                                <w:p w14:paraId="0A517F8D" w14:textId="77777777" w:rsidR="00CB290A" w:rsidRDefault="00826B19">
                                                                  <w:pPr>
                                                                    <w:spacing w:after="0" w:line="240" w:lineRule="auto"/>
                                                                    <w:jc w:val="right"/>
                                                                  </w:pPr>
                                                                  <w:r>
                                                                    <w:rPr>
                                                                      <w:rFonts w:ascii="Arial" w:eastAsia="Arial" w:hAnsi="Arial"/>
                                                                      <w:color w:val="000000"/>
                                                                      <w:sz w:val="16"/>
                                                                    </w:rPr>
                                                                    <w:t>Built (1986)</w:t>
                                                                  </w:r>
                                                                </w:p>
                                                              </w:tc>
                                                            </w:tr>
                                                          </w:tbl>
                                                          <w:p w14:paraId="01280586" w14:textId="77777777" w:rsidR="00CB290A" w:rsidRDefault="00CB290A">
                                                            <w:pPr>
                                                              <w:spacing w:after="0" w:line="240" w:lineRule="auto"/>
                                                            </w:pPr>
                                                          </w:p>
                                                        </w:tc>
                                                        <w:tc>
                                                          <w:tcPr>
                                                            <w:tcW w:w="33" w:type="dxa"/>
                                                          </w:tcPr>
                                                          <w:p w14:paraId="77689269" w14:textId="77777777" w:rsidR="00CB290A" w:rsidRDefault="00CB290A">
                                                            <w:pPr>
                                                              <w:pStyle w:val="EmptyCellLayoutStyle"/>
                                                              <w:spacing w:after="0" w:line="240" w:lineRule="auto"/>
                                                            </w:pPr>
                                                          </w:p>
                                                        </w:tc>
                                                      </w:tr>
                                                    </w:tbl>
                                                    <w:p w14:paraId="181E26AA"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333"/>
                                                        <w:gridCol w:w="1761"/>
                                                        <w:gridCol w:w="99"/>
                                                      </w:tblGrid>
                                                      <w:tr w:rsidR="00CB290A" w14:paraId="5954B82F" w14:textId="77777777">
                                                        <w:trPr>
                                                          <w:trHeight w:val="216"/>
                                                        </w:trPr>
                                                        <w:tc>
                                                          <w:tcPr>
                                                            <w:tcW w:w="58" w:type="dxa"/>
                                                          </w:tcPr>
                                                          <w:p w14:paraId="57BDF338" w14:textId="77777777" w:rsidR="00CB290A" w:rsidRDefault="00CB290A">
                                                            <w:pPr>
                                                              <w:pStyle w:val="EmptyCellLayoutStyle"/>
                                                              <w:spacing w:after="0" w:line="240" w:lineRule="auto"/>
                                                            </w:pPr>
                                                          </w:p>
                                                        </w:tc>
                                                        <w:tc>
                                                          <w:tcPr>
                                                            <w:tcW w:w="1333" w:type="dxa"/>
                                                          </w:tcPr>
                                                          <w:tbl>
                                                            <w:tblPr>
                                                              <w:tblW w:w="0" w:type="auto"/>
                                                              <w:tblCellMar>
                                                                <w:left w:w="0" w:type="dxa"/>
                                                                <w:right w:w="0" w:type="dxa"/>
                                                              </w:tblCellMar>
                                                              <w:tblLook w:val="0000" w:firstRow="0" w:lastRow="0" w:firstColumn="0" w:lastColumn="0" w:noHBand="0" w:noVBand="0"/>
                                                            </w:tblPr>
                                                            <w:tblGrid>
                                                              <w:gridCol w:w="1333"/>
                                                            </w:tblGrid>
                                                            <w:tr w:rsidR="00CB290A" w14:paraId="064250FC" w14:textId="77777777">
                                                              <w:trPr>
                                                                <w:trHeight w:val="216"/>
                                                              </w:trPr>
                                                              <w:tc>
                                                                <w:tcPr>
                                                                  <w:tcW w:w="1333" w:type="dxa"/>
                                                                  <w:tcBorders>
                                                                    <w:top w:val="nil"/>
                                                                    <w:left w:val="nil"/>
                                                                    <w:bottom w:val="nil"/>
                                                                    <w:right w:val="nil"/>
                                                                  </w:tcBorders>
                                                                  <w:tcMar>
                                                                    <w:top w:w="0" w:type="dxa"/>
                                                                    <w:left w:w="29" w:type="dxa"/>
                                                                    <w:bottom w:w="0" w:type="dxa"/>
                                                                    <w:right w:w="39" w:type="dxa"/>
                                                                  </w:tcMar>
                                                                </w:tcPr>
                                                                <w:p w14:paraId="2D288350" w14:textId="77777777" w:rsidR="00CB290A" w:rsidRDefault="00826B19">
                                                                  <w:pPr>
                                                                    <w:spacing w:after="0" w:line="240" w:lineRule="auto"/>
                                                                  </w:pPr>
                                                                  <w:r>
                                                                    <w:rPr>
                                                                      <w:rFonts w:ascii="Arial" w:eastAsia="Arial" w:hAnsi="Arial"/>
                                                                      <w:b/>
                                                                      <w:color w:val="000000"/>
                                                                      <w:sz w:val="16"/>
                                                                    </w:rPr>
                                                                    <w:t>Effective Rent:</w:t>
                                                                  </w:r>
                                                                </w:p>
                                                              </w:tc>
                                                            </w:tr>
                                                          </w:tbl>
                                                          <w:p w14:paraId="39297A83" w14:textId="77777777" w:rsidR="00CB290A" w:rsidRDefault="00CB290A">
                                                            <w:pPr>
                                                              <w:spacing w:after="0" w:line="240" w:lineRule="auto"/>
                                                            </w:pPr>
                                                          </w:p>
                                                        </w:tc>
                                                        <w:tc>
                                                          <w:tcPr>
                                                            <w:tcW w:w="1761" w:type="dxa"/>
                                                          </w:tcPr>
                                                          <w:tbl>
                                                            <w:tblPr>
                                                              <w:tblW w:w="0" w:type="auto"/>
                                                              <w:tblCellMar>
                                                                <w:left w:w="0" w:type="dxa"/>
                                                                <w:right w:w="0" w:type="dxa"/>
                                                              </w:tblCellMar>
                                                              <w:tblLook w:val="0000" w:firstRow="0" w:lastRow="0" w:firstColumn="0" w:lastColumn="0" w:noHBand="0" w:noVBand="0"/>
                                                            </w:tblPr>
                                                            <w:tblGrid>
                                                              <w:gridCol w:w="1761"/>
                                                            </w:tblGrid>
                                                            <w:tr w:rsidR="00CB290A" w14:paraId="4BA9EAD8" w14:textId="77777777">
                                                              <w:trPr>
                                                                <w:trHeight w:val="216"/>
                                                              </w:trPr>
                                                              <w:tc>
                                                                <w:tcPr>
                                                                  <w:tcW w:w="1761" w:type="dxa"/>
                                                                  <w:tcBorders>
                                                                    <w:top w:val="nil"/>
                                                                    <w:left w:val="nil"/>
                                                                    <w:bottom w:val="nil"/>
                                                                    <w:right w:val="nil"/>
                                                                  </w:tcBorders>
                                                                  <w:tcMar>
                                                                    <w:top w:w="0" w:type="dxa"/>
                                                                    <w:left w:w="0" w:type="dxa"/>
                                                                    <w:bottom w:w="0" w:type="dxa"/>
                                                                    <w:right w:w="9" w:type="dxa"/>
                                                                  </w:tcMar>
                                                                </w:tcPr>
                                                                <w:p w14:paraId="074DB874" w14:textId="77777777" w:rsidR="00CB290A" w:rsidRDefault="00826B19">
                                                                  <w:pPr>
                                                                    <w:spacing w:after="0" w:line="240" w:lineRule="auto"/>
                                                                    <w:jc w:val="right"/>
                                                                  </w:pPr>
                                                                  <w:r>
                                                                    <w:rPr>
                                                                      <w:rFonts w:ascii="Arial" w:eastAsia="Arial" w:hAnsi="Arial"/>
                                                                      <w:color w:val="000000"/>
                                                                      <w:sz w:val="16"/>
                                                                    </w:rPr>
                                                                    <w:t>$12.74 NNN</w:t>
                                                                  </w:r>
                                                                </w:p>
                                                              </w:tc>
                                                            </w:tr>
                                                          </w:tbl>
                                                          <w:p w14:paraId="50A33CDB" w14:textId="77777777" w:rsidR="00CB290A" w:rsidRDefault="00CB290A">
                                                            <w:pPr>
                                                              <w:spacing w:after="0" w:line="240" w:lineRule="auto"/>
                                                            </w:pPr>
                                                          </w:p>
                                                        </w:tc>
                                                        <w:tc>
                                                          <w:tcPr>
                                                            <w:tcW w:w="99" w:type="dxa"/>
                                                          </w:tcPr>
                                                          <w:p w14:paraId="216275FA" w14:textId="77777777" w:rsidR="00CB290A" w:rsidRDefault="00CB290A">
                                                            <w:pPr>
                                                              <w:pStyle w:val="EmptyCellLayoutStyle"/>
                                                              <w:spacing w:after="0" w:line="240" w:lineRule="auto"/>
                                                            </w:pPr>
                                                          </w:p>
                                                        </w:tc>
                                                      </w:tr>
                                                    </w:tbl>
                                                    <w:p w14:paraId="222ABE0A"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5"/>
                                                        <w:gridCol w:w="132"/>
                                                        <w:gridCol w:w="1596"/>
                                                        <w:gridCol w:w="64"/>
                                                      </w:tblGrid>
                                                      <w:tr w:rsidR="00CB290A" w14:paraId="3E967E11" w14:textId="77777777">
                                                        <w:trPr>
                                                          <w:trHeight w:val="216"/>
                                                        </w:trPr>
                                                        <w:tc>
                                                          <w:tcPr>
                                                            <w:tcW w:w="915" w:type="dxa"/>
                                                          </w:tcPr>
                                                          <w:tbl>
                                                            <w:tblPr>
                                                              <w:tblW w:w="0" w:type="auto"/>
                                                              <w:tblCellMar>
                                                                <w:left w:w="0" w:type="dxa"/>
                                                                <w:right w:w="0" w:type="dxa"/>
                                                              </w:tblCellMar>
                                                              <w:tblLook w:val="0000" w:firstRow="0" w:lastRow="0" w:firstColumn="0" w:lastColumn="0" w:noHBand="0" w:noVBand="0"/>
                                                            </w:tblPr>
                                                            <w:tblGrid>
                                                              <w:gridCol w:w="915"/>
                                                            </w:tblGrid>
                                                            <w:tr w:rsidR="00CB290A" w14:paraId="3191D6F6" w14:textId="77777777">
                                                              <w:trPr>
                                                                <w:trHeight w:val="216"/>
                                                              </w:trPr>
                                                              <w:tc>
                                                                <w:tcPr>
                                                                  <w:tcW w:w="915" w:type="dxa"/>
                                                                  <w:tcBorders>
                                                                    <w:top w:val="nil"/>
                                                                    <w:left w:val="nil"/>
                                                                    <w:bottom w:val="nil"/>
                                                                    <w:right w:val="nil"/>
                                                                  </w:tcBorders>
                                                                  <w:tcMar>
                                                                    <w:top w:w="0" w:type="dxa"/>
                                                                    <w:left w:w="59" w:type="dxa"/>
                                                                    <w:bottom w:w="0" w:type="dxa"/>
                                                                    <w:right w:w="39" w:type="dxa"/>
                                                                  </w:tcMar>
                                                                </w:tcPr>
                                                                <w:p w14:paraId="5CC94CBD" w14:textId="77777777" w:rsidR="00CB290A" w:rsidRDefault="00826B19">
                                                                  <w:pPr>
                                                                    <w:spacing w:after="0" w:line="240" w:lineRule="auto"/>
                                                                  </w:pPr>
                                                                  <w:r>
                                                                    <w:rPr>
                                                                      <w:rFonts w:ascii="Arial" w:eastAsia="Arial" w:hAnsi="Arial"/>
                                                                      <w:b/>
                                                                      <w:color w:val="000000"/>
                                                                      <w:sz w:val="16"/>
                                                                    </w:rPr>
                                                                    <w:t>Exp. Date:</w:t>
                                                                  </w:r>
                                                                </w:p>
                                                              </w:tc>
                                                            </w:tr>
                                                          </w:tbl>
                                                          <w:p w14:paraId="42F06F36" w14:textId="77777777" w:rsidR="00CB290A" w:rsidRDefault="00CB290A">
                                                            <w:pPr>
                                                              <w:spacing w:after="0" w:line="240" w:lineRule="auto"/>
                                                            </w:pPr>
                                                          </w:p>
                                                        </w:tc>
                                                        <w:tc>
                                                          <w:tcPr>
                                                            <w:tcW w:w="132" w:type="dxa"/>
                                                          </w:tcPr>
                                                          <w:p w14:paraId="1CE74E46"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0F46DD6B" w14:textId="77777777">
                                                              <w:trPr>
                                                                <w:trHeight w:val="216"/>
                                                              </w:trPr>
                                                              <w:tc>
                                                                <w:tcPr>
                                                                  <w:tcW w:w="1596" w:type="dxa"/>
                                                                  <w:tcBorders>
                                                                    <w:top w:val="nil"/>
                                                                    <w:left w:val="nil"/>
                                                                    <w:bottom w:val="nil"/>
                                                                    <w:right w:val="nil"/>
                                                                  </w:tcBorders>
                                                                  <w:tcMar>
                                                                    <w:top w:w="0" w:type="dxa"/>
                                                                    <w:left w:w="0" w:type="dxa"/>
                                                                    <w:bottom w:w="0" w:type="dxa"/>
                                                                    <w:right w:w="29" w:type="dxa"/>
                                                                  </w:tcMar>
                                                                </w:tcPr>
                                                                <w:p w14:paraId="70B29D3B" w14:textId="77777777" w:rsidR="00CB290A" w:rsidRDefault="00826B19">
                                                                  <w:pPr>
                                                                    <w:spacing w:after="0" w:line="240" w:lineRule="auto"/>
                                                                    <w:jc w:val="right"/>
                                                                  </w:pPr>
                                                                  <w:r>
                                                                    <w:rPr>
                                                                      <w:rFonts w:ascii="Arial" w:eastAsia="Arial" w:hAnsi="Arial"/>
                                                                      <w:color w:val="000000"/>
                                                                      <w:sz w:val="16"/>
                                                                    </w:rPr>
                                                                    <w:t>12/31/2030</w:t>
                                                                  </w:r>
                                                                </w:p>
                                                              </w:tc>
                                                            </w:tr>
                                                          </w:tbl>
                                                          <w:p w14:paraId="2CA90473" w14:textId="77777777" w:rsidR="00CB290A" w:rsidRDefault="00CB290A">
                                                            <w:pPr>
                                                              <w:spacing w:after="0" w:line="240" w:lineRule="auto"/>
                                                            </w:pPr>
                                                          </w:p>
                                                        </w:tc>
                                                        <w:tc>
                                                          <w:tcPr>
                                                            <w:tcW w:w="64" w:type="dxa"/>
                                                          </w:tcPr>
                                                          <w:p w14:paraId="6B1C7A8E" w14:textId="77777777" w:rsidR="00CB290A" w:rsidRDefault="00CB290A">
                                                            <w:pPr>
                                                              <w:pStyle w:val="EmptyCellLayoutStyle"/>
                                                              <w:spacing w:after="0" w:line="240" w:lineRule="auto"/>
                                                            </w:pPr>
                                                          </w:p>
                                                        </w:tc>
                                                      </w:tr>
                                                    </w:tbl>
                                                    <w:p w14:paraId="2E6F1BFB" w14:textId="77777777" w:rsidR="00CB290A" w:rsidRDefault="00CB290A">
                                                      <w:pPr>
                                                        <w:spacing w:after="0" w:line="240" w:lineRule="auto"/>
                                                      </w:pPr>
                                                    </w:p>
                                                  </w:tc>
                                                </w:tr>
                                                <w:tr w:rsidR="00CB290A" w14:paraId="75C98D41" w14:textId="77777777">
                                                  <w:trPr>
                                                    <w:trHeight w:val="23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849"/>
                                                        <w:gridCol w:w="59"/>
                                                        <w:gridCol w:w="2121"/>
                                                        <w:gridCol w:w="33"/>
                                                      </w:tblGrid>
                                                      <w:tr w:rsidR="00CB290A" w14:paraId="73876A15" w14:textId="77777777">
                                                        <w:trPr>
                                                          <w:trHeight w:val="216"/>
                                                        </w:trPr>
                                                        <w:tc>
                                                          <w:tcPr>
                                                            <w:tcW w:w="849" w:type="dxa"/>
                                                          </w:tcPr>
                                                          <w:tbl>
                                                            <w:tblPr>
                                                              <w:tblW w:w="0" w:type="auto"/>
                                                              <w:tblCellMar>
                                                                <w:left w:w="0" w:type="dxa"/>
                                                                <w:right w:w="0" w:type="dxa"/>
                                                              </w:tblCellMar>
                                                              <w:tblLook w:val="0000" w:firstRow="0" w:lastRow="0" w:firstColumn="0" w:lastColumn="0" w:noHBand="0" w:noVBand="0"/>
                                                            </w:tblPr>
                                                            <w:tblGrid>
                                                              <w:gridCol w:w="849"/>
                                                            </w:tblGrid>
                                                            <w:tr w:rsidR="00CB290A" w14:paraId="4E3D2C5C" w14:textId="77777777">
                                                              <w:trPr>
                                                                <w:trHeight w:val="216"/>
                                                              </w:trPr>
                                                              <w:tc>
                                                                <w:tcPr>
                                                                  <w:tcW w:w="849" w:type="dxa"/>
                                                                  <w:tcBorders>
                                                                    <w:top w:val="nil"/>
                                                                    <w:left w:val="nil"/>
                                                                    <w:bottom w:val="nil"/>
                                                                    <w:right w:val="nil"/>
                                                                  </w:tcBorders>
                                                                  <w:tcMar>
                                                                    <w:top w:w="0" w:type="dxa"/>
                                                                    <w:left w:w="39" w:type="dxa"/>
                                                                    <w:bottom w:w="0" w:type="dxa"/>
                                                                    <w:right w:w="39" w:type="dxa"/>
                                                                  </w:tcMar>
                                                                </w:tcPr>
                                                                <w:p w14:paraId="1ABC8B6A" w14:textId="77777777" w:rsidR="00CB290A" w:rsidRDefault="00826B19">
                                                                  <w:pPr>
                                                                    <w:spacing w:after="0" w:line="240" w:lineRule="auto"/>
                                                                  </w:pPr>
                                                                  <w:r>
                                                                    <w:rPr>
                                                                      <w:rFonts w:ascii="Arial" w:eastAsia="Arial" w:hAnsi="Arial"/>
                                                                      <w:b/>
                                                                      <w:color w:val="000000"/>
                                                                      <w:sz w:val="16"/>
                                                                    </w:rPr>
                                                                    <w:t>Site Size:</w:t>
                                                                  </w:r>
                                                                </w:p>
                                                              </w:tc>
                                                            </w:tr>
                                                          </w:tbl>
                                                          <w:p w14:paraId="1BDBB0DF" w14:textId="77777777" w:rsidR="00CB290A" w:rsidRDefault="00CB290A">
                                                            <w:pPr>
                                                              <w:spacing w:after="0" w:line="240" w:lineRule="auto"/>
                                                            </w:pPr>
                                                          </w:p>
                                                        </w:tc>
                                                        <w:tc>
                                                          <w:tcPr>
                                                            <w:tcW w:w="59" w:type="dxa"/>
                                                          </w:tcPr>
                                                          <w:p w14:paraId="561D209E" w14:textId="77777777" w:rsidR="00CB290A" w:rsidRDefault="00CB290A">
                                                            <w:pPr>
                                                              <w:pStyle w:val="EmptyCellLayoutStyle"/>
                                                              <w:spacing w:after="0" w:line="240" w:lineRule="auto"/>
                                                            </w:pPr>
                                                          </w:p>
                                                        </w:tc>
                                                        <w:tc>
                                                          <w:tcPr>
                                                            <w:tcW w:w="2121" w:type="dxa"/>
                                                          </w:tcPr>
                                                          <w:tbl>
                                                            <w:tblPr>
                                                              <w:tblW w:w="0" w:type="auto"/>
                                                              <w:tblCellMar>
                                                                <w:left w:w="0" w:type="dxa"/>
                                                                <w:right w:w="0" w:type="dxa"/>
                                                              </w:tblCellMar>
                                                              <w:tblLook w:val="0000" w:firstRow="0" w:lastRow="0" w:firstColumn="0" w:lastColumn="0" w:noHBand="0" w:noVBand="0"/>
                                                            </w:tblPr>
                                                            <w:tblGrid>
                                                              <w:gridCol w:w="2121"/>
                                                            </w:tblGrid>
                                                            <w:tr w:rsidR="00CB290A" w14:paraId="652A4F8F" w14:textId="77777777">
                                                              <w:trPr>
                                                                <w:trHeight w:val="216"/>
                                                              </w:trPr>
                                                              <w:tc>
                                                                <w:tcPr>
                                                                  <w:tcW w:w="2121" w:type="dxa"/>
                                                                  <w:tcBorders>
                                                                    <w:top w:val="nil"/>
                                                                    <w:left w:val="nil"/>
                                                                    <w:bottom w:val="nil"/>
                                                                    <w:right w:val="nil"/>
                                                                  </w:tcBorders>
                                                                  <w:tcMar>
                                                                    <w:top w:w="0" w:type="dxa"/>
                                                                    <w:left w:w="39" w:type="dxa"/>
                                                                    <w:bottom w:w="0" w:type="dxa"/>
                                                                    <w:right w:w="39" w:type="dxa"/>
                                                                  </w:tcMar>
                                                                </w:tcPr>
                                                                <w:p w14:paraId="367943C9" w14:textId="77777777" w:rsidR="00CB290A" w:rsidRDefault="00826B19">
                                                                  <w:pPr>
                                                                    <w:spacing w:after="0" w:line="240" w:lineRule="auto"/>
                                                                    <w:jc w:val="right"/>
                                                                  </w:pPr>
                                                                  <w:r>
                                                                    <w:rPr>
                                                                      <w:rFonts w:ascii="Arial" w:eastAsia="Arial" w:hAnsi="Arial"/>
                                                                      <w:color w:val="000000"/>
                                                                      <w:sz w:val="16"/>
                                                                    </w:rPr>
                                                                    <w:t>3.1 acres</w:t>
                                                                  </w:r>
                                                                </w:p>
                                                              </w:tc>
                                                            </w:tr>
                                                          </w:tbl>
                                                          <w:p w14:paraId="233AFD1D" w14:textId="77777777" w:rsidR="00CB290A" w:rsidRDefault="00CB290A">
                                                            <w:pPr>
                                                              <w:spacing w:after="0" w:line="240" w:lineRule="auto"/>
                                                            </w:pPr>
                                                          </w:p>
                                                        </w:tc>
                                                        <w:tc>
                                                          <w:tcPr>
                                                            <w:tcW w:w="33" w:type="dxa"/>
                                                          </w:tcPr>
                                                          <w:p w14:paraId="290D050C" w14:textId="77777777" w:rsidR="00CB290A" w:rsidRDefault="00CB290A">
                                                            <w:pPr>
                                                              <w:pStyle w:val="EmptyCellLayoutStyle"/>
                                                              <w:spacing w:after="0" w:line="240" w:lineRule="auto"/>
                                                            </w:pPr>
                                                          </w:p>
                                                        </w:tc>
                                                      </w:tr>
                                                      <w:tr w:rsidR="00CB290A" w14:paraId="4A5D56CB" w14:textId="77777777">
                                                        <w:trPr>
                                                          <w:trHeight w:val="20"/>
                                                        </w:trPr>
                                                        <w:tc>
                                                          <w:tcPr>
                                                            <w:tcW w:w="849" w:type="dxa"/>
                                                          </w:tcPr>
                                                          <w:p w14:paraId="2CFDA7D5" w14:textId="77777777" w:rsidR="00CB290A" w:rsidRDefault="00CB290A">
                                                            <w:pPr>
                                                              <w:pStyle w:val="EmptyCellLayoutStyle"/>
                                                              <w:spacing w:after="0" w:line="240" w:lineRule="auto"/>
                                                            </w:pPr>
                                                          </w:p>
                                                        </w:tc>
                                                        <w:tc>
                                                          <w:tcPr>
                                                            <w:tcW w:w="59" w:type="dxa"/>
                                                          </w:tcPr>
                                                          <w:p w14:paraId="1A1C6821" w14:textId="77777777" w:rsidR="00CB290A" w:rsidRDefault="00CB290A">
                                                            <w:pPr>
                                                              <w:pStyle w:val="EmptyCellLayoutStyle"/>
                                                              <w:spacing w:after="0" w:line="240" w:lineRule="auto"/>
                                                            </w:pPr>
                                                          </w:p>
                                                        </w:tc>
                                                        <w:tc>
                                                          <w:tcPr>
                                                            <w:tcW w:w="2121" w:type="dxa"/>
                                                          </w:tcPr>
                                                          <w:p w14:paraId="4ED373FB" w14:textId="77777777" w:rsidR="00CB290A" w:rsidRDefault="00CB290A">
                                                            <w:pPr>
                                                              <w:pStyle w:val="EmptyCellLayoutStyle"/>
                                                              <w:spacing w:after="0" w:line="240" w:lineRule="auto"/>
                                                            </w:pPr>
                                                          </w:p>
                                                        </w:tc>
                                                        <w:tc>
                                                          <w:tcPr>
                                                            <w:tcW w:w="33" w:type="dxa"/>
                                                          </w:tcPr>
                                                          <w:p w14:paraId="211554A7" w14:textId="77777777" w:rsidR="00CB290A" w:rsidRDefault="00CB290A">
                                                            <w:pPr>
                                                              <w:pStyle w:val="EmptyCellLayoutStyle"/>
                                                              <w:spacing w:after="0" w:line="240" w:lineRule="auto"/>
                                                            </w:pPr>
                                                          </w:p>
                                                        </w:tc>
                                                      </w:tr>
                                                    </w:tbl>
                                                    <w:p w14:paraId="79D79890"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509"/>
                                                        <w:gridCol w:w="1644"/>
                                                        <w:gridCol w:w="40"/>
                                                      </w:tblGrid>
                                                      <w:tr w:rsidR="00CB290A" w14:paraId="2EF3A3E1" w14:textId="77777777">
                                                        <w:trPr>
                                                          <w:trHeight w:val="216"/>
                                                        </w:trPr>
                                                        <w:tc>
                                                          <w:tcPr>
                                                            <w:tcW w:w="58" w:type="dxa"/>
                                                          </w:tcPr>
                                                          <w:p w14:paraId="5F04BEF4" w14:textId="77777777" w:rsidR="00CB290A" w:rsidRDefault="00CB290A">
                                                            <w:pPr>
                                                              <w:pStyle w:val="EmptyCellLayoutStyle"/>
                                                              <w:spacing w:after="0" w:line="240" w:lineRule="auto"/>
                                                            </w:pPr>
                                                          </w:p>
                                                        </w:tc>
                                                        <w:tc>
                                                          <w:tcPr>
                                                            <w:tcW w:w="1509" w:type="dxa"/>
                                                          </w:tcPr>
                                                          <w:tbl>
                                                            <w:tblPr>
                                                              <w:tblW w:w="0" w:type="auto"/>
                                                              <w:tblCellMar>
                                                                <w:left w:w="0" w:type="dxa"/>
                                                                <w:right w:w="0" w:type="dxa"/>
                                                              </w:tblCellMar>
                                                              <w:tblLook w:val="0000" w:firstRow="0" w:lastRow="0" w:firstColumn="0" w:lastColumn="0" w:noHBand="0" w:noVBand="0"/>
                                                            </w:tblPr>
                                                            <w:tblGrid>
                                                              <w:gridCol w:w="1509"/>
                                                            </w:tblGrid>
                                                            <w:tr w:rsidR="00CB290A" w14:paraId="2E4F760C" w14:textId="77777777">
                                                              <w:trPr>
                                                                <w:trHeight w:val="216"/>
                                                              </w:trPr>
                                                              <w:tc>
                                                                <w:tcPr>
                                                                  <w:tcW w:w="1509" w:type="dxa"/>
                                                                  <w:tcBorders>
                                                                    <w:top w:val="nil"/>
                                                                    <w:left w:val="nil"/>
                                                                    <w:bottom w:val="nil"/>
                                                                    <w:right w:val="nil"/>
                                                                  </w:tcBorders>
                                                                  <w:tcMar>
                                                                    <w:top w:w="0" w:type="dxa"/>
                                                                    <w:left w:w="19" w:type="dxa"/>
                                                                    <w:bottom w:w="0" w:type="dxa"/>
                                                                    <w:right w:w="39" w:type="dxa"/>
                                                                  </w:tcMar>
                                                                </w:tcPr>
                                                                <w:p w14:paraId="541E6D2F" w14:textId="77777777" w:rsidR="00CB290A" w:rsidRDefault="00826B19">
                                                                  <w:pPr>
                                                                    <w:spacing w:after="0" w:line="240" w:lineRule="auto"/>
                                                                  </w:pPr>
                                                                  <w:r>
                                                                    <w:rPr>
                                                                      <w:rFonts w:ascii="Arial" w:eastAsia="Arial" w:hAnsi="Arial"/>
                                                                      <w:b/>
                                                                      <w:color w:val="000000"/>
                                                                      <w:sz w:val="16"/>
                                                                    </w:rPr>
                                                                    <w:t>Expenses:</w:t>
                                                                  </w:r>
                                                                </w:p>
                                                              </w:tc>
                                                            </w:tr>
                                                          </w:tbl>
                                                          <w:p w14:paraId="39707942" w14:textId="77777777" w:rsidR="00CB290A" w:rsidRDefault="00CB290A">
                                                            <w:pPr>
                                                              <w:spacing w:after="0" w:line="240" w:lineRule="auto"/>
                                                            </w:pPr>
                                                          </w:p>
                                                        </w:tc>
                                                        <w:tc>
                                                          <w:tcPr>
                                                            <w:tcW w:w="1644" w:type="dxa"/>
                                                          </w:tcPr>
                                                          <w:tbl>
                                                            <w:tblPr>
                                                              <w:tblW w:w="0" w:type="auto"/>
                                                              <w:tblCellMar>
                                                                <w:left w:w="0" w:type="dxa"/>
                                                                <w:right w:w="0" w:type="dxa"/>
                                                              </w:tblCellMar>
                                                              <w:tblLook w:val="0000" w:firstRow="0" w:lastRow="0" w:firstColumn="0" w:lastColumn="0" w:noHBand="0" w:noVBand="0"/>
                                                            </w:tblPr>
                                                            <w:tblGrid>
                                                              <w:gridCol w:w="1644"/>
                                                            </w:tblGrid>
                                                            <w:tr w:rsidR="00CB290A" w14:paraId="3DAA9BE1" w14:textId="77777777">
                                                              <w:trPr>
                                                                <w:trHeight w:val="216"/>
                                                              </w:trPr>
                                                              <w:tc>
                                                                <w:tcPr>
                                                                  <w:tcW w:w="1644" w:type="dxa"/>
                                                                  <w:tcBorders>
                                                                    <w:top w:val="nil"/>
                                                                    <w:left w:val="nil"/>
                                                                    <w:bottom w:val="nil"/>
                                                                    <w:right w:val="nil"/>
                                                                  </w:tcBorders>
                                                                  <w:tcMar>
                                                                    <w:top w:w="0" w:type="dxa"/>
                                                                    <w:left w:w="0" w:type="dxa"/>
                                                                    <w:bottom w:w="0" w:type="dxa"/>
                                                                    <w:right w:w="0" w:type="dxa"/>
                                                                  </w:tcMar>
                                                                </w:tcPr>
                                                                <w:p w14:paraId="2AE8BD15" w14:textId="77777777" w:rsidR="00CB290A" w:rsidRDefault="00826B19">
                                                                  <w:pPr>
                                                                    <w:spacing w:after="0" w:line="240" w:lineRule="auto"/>
                                                                    <w:jc w:val="right"/>
                                                                  </w:pPr>
                                                                  <w:r>
                                                                    <w:rPr>
                                                                      <w:rFonts w:ascii="Arial" w:eastAsia="Arial" w:hAnsi="Arial"/>
                                                                      <w:color w:val="000000"/>
                                                                      <w:sz w:val="16"/>
                                                                    </w:rPr>
                                                                    <w:t>$1.75</w:t>
                                                                  </w:r>
                                                                </w:p>
                                                              </w:tc>
                                                            </w:tr>
                                                          </w:tbl>
                                                          <w:p w14:paraId="552AEAFE" w14:textId="77777777" w:rsidR="00CB290A" w:rsidRDefault="00CB290A">
                                                            <w:pPr>
                                                              <w:spacing w:after="0" w:line="240" w:lineRule="auto"/>
                                                            </w:pPr>
                                                          </w:p>
                                                        </w:tc>
                                                        <w:tc>
                                                          <w:tcPr>
                                                            <w:tcW w:w="40" w:type="dxa"/>
                                                          </w:tcPr>
                                                          <w:p w14:paraId="6A85ED75" w14:textId="77777777" w:rsidR="00CB290A" w:rsidRDefault="00CB290A">
                                                            <w:pPr>
                                                              <w:pStyle w:val="EmptyCellLayoutStyle"/>
                                                              <w:spacing w:after="0" w:line="240" w:lineRule="auto"/>
                                                            </w:pPr>
                                                          </w:p>
                                                        </w:tc>
                                                      </w:tr>
                                                      <w:tr w:rsidR="00CB290A" w14:paraId="514529DB" w14:textId="77777777">
                                                        <w:trPr>
                                                          <w:trHeight w:val="20"/>
                                                        </w:trPr>
                                                        <w:tc>
                                                          <w:tcPr>
                                                            <w:tcW w:w="58" w:type="dxa"/>
                                                          </w:tcPr>
                                                          <w:p w14:paraId="53E2CAAD" w14:textId="77777777" w:rsidR="00CB290A" w:rsidRDefault="00CB290A">
                                                            <w:pPr>
                                                              <w:pStyle w:val="EmptyCellLayoutStyle"/>
                                                              <w:spacing w:after="0" w:line="240" w:lineRule="auto"/>
                                                            </w:pPr>
                                                          </w:p>
                                                        </w:tc>
                                                        <w:tc>
                                                          <w:tcPr>
                                                            <w:tcW w:w="1509" w:type="dxa"/>
                                                          </w:tcPr>
                                                          <w:p w14:paraId="3E8623D1" w14:textId="77777777" w:rsidR="00CB290A" w:rsidRDefault="00CB290A">
                                                            <w:pPr>
                                                              <w:pStyle w:val="EmptyCellLayoutStyle"/>
                                                              <w:spacing w:after="0" w:line="240" w:lineRule="auto"/>
                                                            </w:pPr>
                                                          </w:p>
                                                        </w:tc>
                                                        <w:tc>
                                                          <w:tcPr>
                                                            <w:tcW w:w="1644" w:type="dxa"/>
                                                          </w:tcPr>
                                                          <w:p w14:paraId="3B18E204" w14:textId="77777777" w:rsidR="00CB290A" w:rsidRDefault="00CB290A">
                                                            <w:pPr>
                                                              <w:pStyle w:val="EmptyCellLayoutStyle"/>
                                                              <w:spacing w:after="0" w:line="240" w:lineRule="auto"/>
                                                            </w:pPr>
                                                          </w:p>
                                                        </w:tc>
                                                        <w:tc>
                                                          <w:tcPr>
                                                            <w:tcW w:w="40" w:type="dxa"/>
                                                          </w:tcPr>
                                                          <w:p w14:paraId="44A38C2B" w14:textId="77777777" w:rsidR="00CB290A" w:rsidRDefault="00CB290A">
                                                            <w:pPr>
                                                              <w:pStyle w:val="EmptyCellLayoutStyle"/>
                                                              <w:spacing w:after="0" w:line="240" w:lineRule="auto"/>
                                                            </w:pPr>
                                                          </w:p>
                                                        </w:tc>
                                                      </w:tr>
                                                    </w:tbl>
                                                    <w:p w14:paraId="6563A766"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1152"/>
                                                        <w:gridCol w:w="1484"/>
                                                        <w:gridCol w:w="61"/>
                                                      </w:tblGrid>
                                                      <w:tr w:rsidR="00CB290A" w14:paraId="74C32F5E" w14:textId="77777777">
                                                        <w:trPr>
                                                          <w:trHeight w:val="20"/>
                                                        </w:trPr>
                                                        <w:tc>
                                                          <w:tcPr>
                                                            <w:tcW w:w="12" w:type="dxa"/>
                                                          </w:tcPr>
                                                          <w:p w14:paraId="3B19E306" w14:textId="77777777" w:rsidR="00CB290A" w:rsidRDefault="00CB290A">
                                                            <w:pPr>
                                                              <w:pStyle w:val="EmptyCellLayoutStyle"/>
                                                              <w:spacing w:after="0" w:line="240" w:lineRule="auto"/>
                                                            </w:pPr>
                                                          </w:p>
                                                        </w:tc>
                                                        <w:tc>
                                                          <w:tcPr>
                                                            <w:tcW w:w="1152" w:type="dxa"/>
                                                            <w:vMerge w:val="restart"/>
                                                          </w:tcPr>
                                                          <w:tbl>
                                                            <w:tblPr>
                                                              <w:tblW w:w="0" w:type="auto"/>
                                                              <w:tblCellMar>
                                                                <w:left w:w="0" w:type="dxa"/>
                                                                <w:right w:w="0" w:type="dxa"/>
                                                              </w:tblCellMar>
                                                              <w:tblLook w:val="0000" w:firstRow="0" w:lastRow="0" w:firstColumn="0" w:lastColumn="0" w:noHBand="0" w:noVBand="0"/>
                                                            </w:tblPr>
                                                            <w:tblGrid>
                                                              <w:gridCol w:w="1152"/>
                                                            </w:tblGrid>
                                                            <w:tr w:rsidR="00CB290A" w14:paraId="5A84EBD7" w14:textId="77777777">
                                                              <w:trPr>
                                                                <w:trHeight w:val="216"/>
                                                              </w:trPr>
                                                              <w:tc>
                                                                <w:tcPr>
                                                                  <w:tcW w:w="1152" w:type="dxa"/>
                                                                  <w:tcBorders>
                                                                    <w:top w:val="nil"/>
                                                                    <w:left w:val="nil"/>
                                                                    <w:bottom w:val="nil"/>
                                                                    <w:right w:val="nil"/>
                                                                  </w:tcBorders>
                                                                  <w:tcMar>
                                                                    <w:top w:w="0" w:type="dxa"/>
                                                                    <w:left w:w="49" w:type="dxa"/>
                                                                    <w:bottom w:w="0" w:type="dxa"/>
                                                                    <w:right w:w="39" w:type="dxa"/>
                                                                  </w:tcMar>
                                                                </w:tcPr>
                                                                <w:p w14:paraId="6B273764" w14:textId="77777777" w:rsidR="00CB290A" w:rsidRDefault="00826B19">
                                                                  <w:pPr>
                                                                    <w:spacing w:after="0" w:line="240" w:lineRule="auto"/>
                                                                  </w:pPr>
                                                                  <w:r>
                                                                    <w:rPr>
                                                                      <w:rFonts w:ascii="Arial" w:eastAsia="Arial" w:hAnsi="Arial"/>
                                                                      <w:b/>
                                                                      <w:color w:val="000000"/>
                                                                      <w:sz w:val="16"/>
                                                                    </w:rPr>
                                                                    <w:t>Clear Height:</w:t>
                                                                  </w:r>
                                                                </w:p>
                                                              </w:tc>
                                                            </w:tr>
                                                          </w:tbl>
                                                          <w:p w14:paraId="38588254" w14:textId="77777777" w:rsidR="00CB290A" w:rsidRDefault="00CB290A">
                                                            <w:pPr>
                                                              <w:spacing w:after="0" w:line="240" w:lineRule="auto"/>
                                                            </w:pPr>
                                                          </w:p>
                                                        </w:tc>
                                                        <w:tc>
                                                          <w:tcPr>
                                                            <w:tcW w:w="1484" w:type="dxa"/>
                                                          </w:tcPr>
                                                          <w:p w14:paraId="368CA795" w14:textId="77777777" w:rsidR="00CB290A" w:rsidRDefault="00CB290A">
                                                            <w:pPr>
                                                              <w:pStyle w:val="EmptyCellLayoutStyle"/>
                                                              <w:spacing w:after="0" w:line="240" w:lineRule="auto"/>
                                                            </w:pPr>
                                                          </w:p>
                                                        </w:tc>
                                                        <w:tc>
                                                          <w:tcPr>
                                                            <w:tcW w:w="61" w:type="dxa"/>
                                                          </w:tcPr>
                                                          <w:p w14:paraId="4D05DB84" w14:textId="77777777" w:rsidR="00CB290A" w:rsidRDefault="00CB290A">
                                                            <w:pPr>
                                                              <w:pStyle w:val="EmptyCellLayoutStyle"/>
                                                              <w:spacing w:after="0" w:line="240" w:lineRule="auto"/>
                                                            </w:pPr>
                                                          </w:p>
                                                        </w:tc>
                                                      </w:tr>
                                                      <w:tr w:rsidR="00CB290A" w14:paraId="4F61F7AA" w14:textId="77777777">
                                                        <w:trPr>
                                                          <w:trHeight w:val="195"/>
                                                        </w:trPr>
                                                        <w:tc>
                                                          <w:tcPr>
                                                            <w:tcW w:w="12" w:type="dxa"/>
                                                          </w:tcPr>
                                                          <w:p w14:paraId="7EFD0FDF" w14:textId="77777777" w:rsidR="00CB290A" w:rsidRDefault="00CB290A">
                                                            <w:pPr>
                                                              <w:pStyle w:val="EmptyCellLayoutStyle"/>
                                                              <w:spacing w:after="0" w:line="240" w:lineRule="auto"/>
                                                            </w:pPr>
                                                          </w:p>
                                                        </w:tc>
                                                        <w:tc>
                                                          <w:tcPr>
                                                            <w:tcW w:w="1152" w:type="dxa"/>
                                                            <w:vMerge/>
                                                          </w:tcPr>
                                                          <w:p w14:paraId="4D56DF6A" w14:textId="77777777" w:rsidR="00CB290A" w:rsidRDefault="00CB290A">
                                                            <w:pPr>
                                                              <w:pStyle w:val="EmptyCellLayoutStyle"/>
                                                              <w:spacing w:after="0" w:line="240" w:lineRule="auto"/>
                                                            </w:pPr>
                                                          </w:p>
                                                        </w:tc>
                                                        <w:tc>
                                                          <w:tcPr>
                                                            <w:tcW w:w="1484" w:type="dxa"/>
                                                            <w:vMerge w:val="restart"/>
                                                          </w:tcPr>
                                                          <w:tbl>
                                                            <w:tblPr>
                                                              <w:tblW w:w="0" w:type="auto"/>
                                                              <w:tblCellMar>
                                                                <w:left w:w="0" w:type="dxa"/>
                                                                <w:right w:w="0" w:type="dxa"/>
                                                              </w:tblCellMar>
                                                              <w:tblLook w:val="0000" w:firstRow="0" w:lastRow="0" w:firstColumn="0" w:lastColumn="0" w:noHBand="0" w:noVBand="0"/>
                                                            </w:tblPr>
                                                            <w:tblGrid>
                                                              <w:gridCol w:w="1484"/>
                                                            </w:tblGrid>
                                                            <w:tr w:rsidR="00CB290A" w14:paraId="738A1F2D" w14:textId="77777777">
                                                              <w:trPr>
                                                                <w:trHeight w:val="216"/>
                                                              </w:trPr>
                                                              <w:tc>
                                                                <w:tcPr>
                                                                  <w:tcW w:w="1484" w:type="dxa"/>
                                                                  <w:tcBorders>
                                                                    <w:top w:val="nil"/>
                                                                    <w:left w:val="nil"/>
                                                                    <w:bottom w:val="nil"/>
                                                                    <w:right w:val="nil"/>
                                                                  </w:tcBorders>
                                                                  <w:tcMar>
                                                                    <w:top w:w="0" w:type="dxa"/>
                                                                    <w:left w:w="0" w:type="dxa"/>
                                                                    <w:bottom w:w="0" w:type="dxa"/>
                                                                    <w:right w:w="39" w:type="dxa"/>
                                                                  </w:tcMar>
                                                                </w:tcPr>
                                                                <w:p w14:paraId="18C5B3A9" w14:textId="77777777" w:rsidR="00CB290A" w:rsidRDefault="00826B19">
                                                                  <w:pPr>
                                                                    <w:spacing w:after="0" w:line="240" w:lineRule="auto"/>
                                                                    <w:jc w:val="right"/>
                                                                  </w:pPr>
                                                                  <w:r>
                                                                    <w:rPr>
                                                                      <w:rFonts w:ascii="Arial" w:eastAsia="Arial" w:hAnsi="Arial"/>
                                                                      <w:color w:val="000000"/>
                                                                      <w:sz w:val="16"/>
                                                                    </w:rPr>
                                                                    <w:t xml:space="preserve"> - 18' 0"</w:t>
                                                                  </w:r>
                                                                </w:p>
                                                              </w:tc>
                                                            </w:tr>
                                                          </w:tbl>
                                                          <w:p w14:paraId="14DAF7D0" w14:textId="77777777" w:rsidR="00CB290A" w:rsidRDefault="00CB290A">
                                                            <w:pPr>
                                                              <w:spacing w:after="0" w:line="240" w:lineRule="auto"/>
                                                            </w:pPr>
                                                          </w:p>
                                                        </w:tc>
                                                        <w:tc>
                                                          <w:tcPr>
                                                            <w:tcW w:w="61" w:type="dxa"/>
                                                          </w:tcPr>
                                                          <w:p w14:paraId="2F61A0C8" w14:textId="77777777" w:rsidR="00CB290A" w:rsidRDefault="00CB290A">
                                                            <w:pPr>
                                                              <w:pStyle w:val="EmptyCellLayoutStyle"/>
                                                              <w:spacing w:after="0" w:line="240" w:lineRule="auto"/>
                                                            </w:pPr>
                                                          </w:p>
                                                        </w:tc>
                                                      </w:tr>
                                                      <w:tr w:rsidR="00CB290A" w14:paraId="3A8D94E8" w14:textId="77777777">
                                                        <w:trPr>
                                                          <w:trHeight w:val="20"/>
                                                        </w:trPr>
                                                        <w:tc>
                                                          <w:tcPr>
                                                            <w:tcW w:w="12" w:type="dxa"/>
                                                          </w:tcPr>
                                                          <w:p w14:paraId="7C671AE2" w14:textId="77777777" w:rsidR="00CB290A" w:rsidRDefault="00CB290A">
                                                            <w:pPr>
                                                              <w:pStyle w:val="EmptyCellLayoutStyle"/>
                                                              <w:spacing w:after="0" w:line="240" w:lineRule="auto"/>
                                                            </w:pPr>
                                                          </w:p>
                                                        </w:tc>
                                                        <w:tc>
                                                          <w:tcPr>
                                                            <w:tcW w:w="1152" w:type="dxa"/>
                                                          </w:tcPr>
                                                          <w:p w14:paraId="1A7F400C" w14:textId="77777777" w:rsidR="00CB290A" w:rsidRDefault="00CB290A">
                                                            <w:pPr>
                                                              <w:pStyle w:val="EmptyCellLayoutStyle"/>
                                                              <w:spacing w:after="0" w:line="240" w:lineRule="auto"/>
                                                            </w:pPr>
                                                          </w:p>
                                                        </w:tc>
                                                        <w:tc>
                                                          <w:tcPr>
                                                            <w:tcW w:w="1484" w:type="dxa"/>
                                                            <w:vMerge/>
                                                          </w:tcPr>
                                                          <w:p w14:paraId="1EC8CE39" w14:textId="77777777" w:rsidR="00CB290A" w:rsidRDefault="00CB290A">
                                                            <w:pPr>
                                                              <w:pStyle w:val="EmptyCellLayoutStyle"/>
                                                              <w:spacing w:after="0" w:line="240" w:lineRule="auto"/>
                                                            </w:pPr>
                                                          </w:p>
                                                        </w:tc>
                                                        <w:tc>
                                                          <w:tcPr>
                                                            <w:tcW w:w="61" w:type="dxa"/>
                                                          </w:tcPr>
                                                          <w:p w14:paraId="189C2D96" w14:textId="77777777" w:rsidR="00CB290A" w:rsidRDefault="00CB290A">
                                                            <w:pPr>
                                                              <w:pStyle w:val="EmptyCellLayoutStyle"/>
                                                              <w:spacing w:after="0" w:line="240" w:lineRule="auto"/>
                                                            </w:pPr>
                                                          </w:p>
                                                        </w:tc>
                                                      </w:tr>
                                                    </w:tbl>
                                                    <w:p w14:paraId="649651B6" w14:textId="77777777" w:rsidR="00CB290A" w:rsidRDefault="00CB290A">
                                                      <w:pPr>
                                                        <w:spacing w:after="0" w:line="240" w:lineRule="auto"/>
                                                      </w:pPr>
                                                    </w:p>
                                                  </w:tc>
                                                </w:tr>
                                                <w:tr w:rsidR="00CB290A" w14:paraId="3F10108B"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67"/>
                                                        <w:gridCol w:w="1797"/>
                                                      </w:tblGrid>
                                                      <w:tr w:rsidR="00CB290A" w14:paraId="2A839203" w14:textId="77777777">
                                                        <w:trPr>
                                                          <w:trHeight w:val="216"/>
                                                        </w:trPr>
                                                        <w:tc>
                                                          <w:tcPr>
                                                            <w:tcW w:w="1267" w:type="dxa"/>
                                                          </w:tcPr>
                                                          <w:tbl>
                                                            <w:tblPr>
                                                              <w:tblW w:w="0" w:type="auto"/>
                                                              <w:tblCellMar>
                                                                <w:left w:w="0" w:type="dxa"/>
                                                                <w:right w:w="0" w:type="dxa"/>
                                                              </w:tblCellMar>
                                                              <w:tblLook w:val="0000" w:firstRow="0" w:lastRow="0" w:firstColumn="0" w:lastColumn="0" w:noHBand="0" w:noVBand="0"/>
                                                            </w:tblPr>
                                                            <w:tblGrid>
                                                              <w:gridCol w:w="1267"/>
                                                            </w:tblGrid>
                                                            <w:tr w:rsidR="00CB290A" w14:paraId="4B09C1F3" w14:textId="77777777">
                                                              <w:trPr>
                                                                <w:trHeight w:val="216"/>
                                                              </w:trPr>
                                                              <w:tc>
                                                                <w:tcPr>
                                                                  <w:tcW w:w="1267" w:type="dxa"/>
                                                                  <w:tcBorders>
                                                                    <w:top w:val="nil"/>
                                                                    <w:left w:val="nil"/>
                                                                    <w:bottom w:val="nil"/>
                                                                    <w:right w:val="nil"/>
                                                                  </w:tcBorders>
                                                                  <w:tcMar>
                                                                    <w:top w:w="0" w:type="dxa"/>
                                                                    <w:left w:w="39" w:type="dxa"/>
                                                                    <w:bottom w:w="0" w:type="dxa"/>
                                                                    <w:right w:w="39" w:type="dxa"/>
                                                                  </w:tcMar>
                                                                </w:tcPr>
                                                                <w:p w14:paraId="503CE428" w14:textId="77777777" w:rsidR="00CB290A" w:rsidRDefault="00826B19">
                                                                  <w:pPr>
                                                                    <w:spacing w:after="0" w:line="240" w:lineRule="auto"/>
                                                                  </w:pPr>
                                                                  <w:r>
                                                                    <w:rPr>
                                                                      <w:rFonts w:ascii="Arial" w:eastAsia="Arial" w:hAnsi="Arial"/>
                                                                      <w:b/>
                                                                      <w:color w:val="000000"/>
                                                                      <w:sz w:val="16"/>
                                                                    </w:rPr>
                                                                    <w:t>Parking Ratio:</w:t>
                                                                  </w:r>
                                                                </w:p>
                                                              </w:tc>
                                                            </w:tr>
                                                          </w:tbl>
                                                          <w:p w14:paraId="506264F0" w14:textId="77777777" w:rsidR="00CB290A" w:rsidRDefault="00CB290A">
                                                            <w:pPr>
                                                              <w:spacing w:after="0" w:line="240" w:lineRule="auto"/>
                                                            </w:pPr>
                                                          </w:p>
                                                        </w:tc>
                                                        <w:tc>
                                                          <w:tcPr>
                                                            <w:tcW w:w="1797" w:type="dxa"/>
                                                          </w:tcPr>
                                                          <w:tbl>
                                                            <w:tblPr>
                                                              <w:tblW w:w="0" w:type="auto"/>
                                                              <w:tblCellMar>
                                                                <w:left w:w="0" w:type="dxa"/>
                                                                <w:right w:w="0" w:type="dxa"/>
                                                              </w:tblCellMar>
                                                              <w:tblLook w:val="0000" w:firstRow="0" w:lastRow="0" w:firstColumn="0" w:lastColumn="0" w:noHBand="0" w:noVBand="0"/>
                                                            </w:tblPr>
                                                            <w:tblGrid>
                                                              <w:gridCol w:w="1797"/>
                                                            </w:tblGrid>
                                                            <w:tr w:rsidR="00CB290A" w14:paraId="182F0BDB" w14:textId="77777777">
                                                              <w:trPr>
                                                                <w:trHeight w:val="216"/>
                                                              </w:trPr>
                                                              <w:tc>
                                                                <w:tcPr>
                                                                  <w:tcW w:w="1797" w:type="dxa"/>
                                                                  <w:tcBorders>
                                                                    <w:top w:val="nil"/>
                                                                    <w:left w:val="nil"/>
                                                                    <w:bottom w:val="nil"/>
                                                                    <w:right w:val="nil"/>
                                                                  </w:tcBorders>
                                                                  <w:tcMar>
                                                                    <w:top w:w="0" w:type="dxa"/>
                                                                    <w:left w:w="0" w:type="dxa"/>
                                                                    <w:bottom w:w="0" w:type="dxa"/>
                                                                    <w:right w:w="39" w:type="dxa"/>
                                                                  </w:tcMar>
                                                                </w:tcPr>
                                                                <w:p w14:paraId="69C726F9" w14:textId="77777777" w:rsidR="00CB290A" w:rsidRDefault="00CB290A">
                                                                  <w:pPr>
                                                                    <w:spacing w:after="0" w:line="240" w:lineRule="auto"/>
                                                                  </w:pPr>
                                                                </w:p>
                                                              </w:tc>
                                                            </w:tr>
                                                          </w:tbl>
                                                          <w:p w14:paraId="5FE68B87" w14:textId="77777777" w:rsidR="00CB290A" w:rsidRDefault="00CB290A">
                                                            <w:pPr>
                                                              <w:spacing w:after="0" w:line="240" w:lineRule="auto"/>
                                                            </w:pPr>
                                                          </w:p>
                                                        </w:tc>
                                                      </w:tr>
                                                    </w:tbl>
                                                    <w:p w14:paraId="14853A02"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436"/>
                                                        <w:gridCol w:w="40"/>
                                                        <w:gridCol w:w="2608"/>
                                                        <w:gridCol w:w="109"/>
                                                      </w:tblGrid>
                                                      <w:tr w:rsidR="00CB290A" w14:paraId="7CBBA814" w14:textId="77777777">
                                                        <w:trPr>
                                                          <w:trHeight w:val="216"/>
                                                        </w:trPr>
                                                        <w:tc>
                                                          <w:tcPr>
                                                            <w:tcW w:w="58" w:type="dxa"/>
                                                          </w:tcPr>
                                                          <w:p w14:paraId="560F2C0D" w14:textId="77777777" w:rsidR="00CB290A" w:rsidRDefault="00CB290A">
                                                            <w:pPr>
                                                              <w:pStyle w:val="EmptyCellLayoutStyle"/>
                                                              <w:spacing w:after="0" w:line="240" w:lineRule="auto"/>
                                                            </w:pPr>
                                                          </w:p>
                                                        </w:tc>
                                                        <w:tc>
                                                          <w:tcPr>
                                                            <w:tcW w:w="436" w:type="dxa"/>
                                                          </w:tcPr>
                                                          <w:tbl>
                                                            <w:tblPr>
                                                              <w:tblW w:w="0" w:type="auto"/>
                                                              <w:tblCellMar>
                                                                <w:left w:w="0" w:type="dxa"/>
                                                                <w:right w:w="0" w:type="dxa"/>
                                                              </w:tblCellMar>
                                                              <w:tblLook w:val="0000" w:firstRow="0" w:lastRow="0" w:firstColumn="0" w:lastColumn="0" w:noHBand="0" w:noVBand="0"/>
                                                            </w:tblPr>
                                                            <w:tblGrid>
                                                              <w:gridCol w:w="436"/>
                                                            </w:tblGrid>
                                                            <w:tr w:rsidR="00CB290A" w14:paraId="3DCAEFFB" w14:textId="77777777">
                                                              <w:trPr>
                                                                <w:trHeight w:val="216"/>
                                                              </w:trPr>
                                                              <w:tc>
                                                                <w:tcPr>
                                                                  <w:tcW w:w="436" w:type="dxa"/>
                                                                  <w:tcBorders>
                                                                    <w:top w:val="nil"/>
                                                                    <w:left w:val="nil"/>
                                                                    <w:bottom w:val="nil"/>
                                                                    <w:right w:val="nil"/>
                                                                  </w:tcBorders>
                                                                  <w:tcMar>
                                                                    <w:top w:w="0" w:type="dxa"/>
                                                                    <w:left w:w="29" w:type="dxa"/>
                                                                    <w:bottom w:w="0" w:type="dxa"/>
                                                                    <w:right w:w="39" w:type="dxa"/>
                                                                  </w:tcMar>
                                                                </w:tcPr>
                                                                <w:p w14:paraId="1F19D9F3" w14:textId="77777777" w:rsidR="00CB290A" w:rsidRDefault="00826B19">
                                                                  <w:pPr>
                                                                    <w:spacing w:after="0" w:line="240" w:lineRule="auto"/>
                                                                  </w:pPr>
                                                                  <w:r>
                                                                    <w:rPr>
                                                                      <w:rFonts w:ascii="Arial" w:eastAsia="Arial" w:hAnsi="Arial"/>
                                                                      <w:b/>
                                                                      <w:color w:val="000000"/>
                                                                      <w:sz w:val="16"/>
                                                                    </w:rPr>
                                                                    <w:t>TIs:</w:t>
                                                                  </w:r>
                                                                </w:p>
                                                              </w:tc>
                                                            </w:tr>
                                                          </w:tbl>
                                                          <w:p w14:paraId="2D654C92" w14:textId="77777777" w:rsidR="00CB290A" w:rsidRDefault="00CB290A">
                                                            <w:pPr>
                                                              <w:spacing w:after="0" w:line="240" w:lineRule="auto"/>
                                                            </w:pPr>
                                                          </w:p>
                                                        </w:tc>
                                                        <w:tc>
                                                          <w:tcPr>
                                                            <w:tcW w:w="40" w:type="dxa"/>
                                                          </w:tcPr>
                                                          <w:p w14:paraId="22375575" w14:textId="77777777" w:rsidR="00CB290A" w:rsidRDefault="00CB290A">
                                                            <w:pPr>
                                                              <w:pStyle w:val="EmptyCellLayoutStyle"/>
                                                              <w:spacing w:after="0" w:line="240" w:lineRule="auto"/>
                                                            </w:pPr>
                                                          </w:p>
                                                        </w:tc>
                                                        <w:tc>
                                                          <w:tcPr>
                                                            <w:tcW w:w="2608" w:type="dxa"/>
                                                          </w:tcPr>
                                                          <w:tbl>
                                                            <w:tblPr>
                                                              <w:tblW w:w="0" w:type="auto"/>
                                                              <w:tblCellMar>
                                                                <w:left w:w="0" w:type="dxa"/>
                                                                <w:right w:w="0" w:type="dxa"/>
                                                              </w:tblCellMar>
                                                              <w:tblLook w:val="0000" w:firstRow="0" w:lastRow="0" w:firstColumn="0" w:lastColumn="0" w:noHBand="0" w:noVBand="0"/>
                                                            </w:tblPr>
                                                            <w:tblGrid>
                                                              <w:gridCol w:w="2608"/>
                                                            </w:tblGrid>
                                                            <w:tr w:rsidR="00CB290A" w14:paraId="1611049D" w14:textId="77777777">
                                                              <w:trPr>
                                                                <w:trHeight w:val="216"/>
                                                              </w:trPr>
                                                              <w:tc>
                                                                <w:tcPr>
                                                                  <w:tcW w:w="2608" w:type="dxa"/>
                                                                  <w:tcBorders>
                                                                    <w:top w:val="nil"/>
                                                                    <w:left w:val="nil"/>
                                                                    <w:bottom w:val="nil"/>
                                                                    <w:right w:val="nil"/>
                                                                  </w:tcBorders>
                                                                  <w:tcMar>
                                                                    <w:top w:w="0" w:type="dxa"/>
                                                                    <w:left w:w="0" w:type="dxa"/>
                                                                    <w:bottom w:w="0" w:type="dxa"/>
                                                                    <w:right w:w="19" w:type="dxa"/>
                                                                  </w:tcMar>
                                                                </w:tcPr>
                                                                <w:p w14:paraId="3FD629DE" w14:textId="77777777" w:rsidR="00CB290A" w:rsidRDefault="00826B19">
                                                                  <w:pPr>
                                                                    <w:spacing w:after="0" w:line="240" w:lineRule="auto"/>
                                                                    <w:jc w:val="right"/>
                                                                  </w:pPr>
                                                                  <w:r>
                                                                    <w:rPr>
                                                                      <w:rFonts w:ascii="Arial" w:eastAsia="Arial" w:hAnsi="Arial"/>
                                                                      <w:color w:val="000000"/>
                                                                      <w:sz w:val="16"/>
                                                                    </w:rPr>
                                                                    <w:t>None</w:t>
                                                                  </w:r>
                                                                </w:p>
                                                              </w:tc>
                                                            </w:tr>
                                                          </w:tbl>
                                                          <w:p w14:paraId="25EAC225" w14:textId="77777777" w:rsidR="00CB290A" w:rsidRDefault="00CB290A">
                                                            <w:pPr>
                                                              <w:spacing w:after="0" w:line="240" w:lineRule="auto"/>
                                                            </w:pPr>
                                                          </w:p>
                                                        </w:tc>
                                                        <w:tc>
                                                          <w:tcPr>
                                                            <w:tcW w:w="109" w:type="dxa"/>
                                                          </w:tcPr>
                                                          <w:p w14:paraId="3A26C761" w14:textId="77777777" w:rsidR="00CB290A" w:rsidRDefault="00CB290A">
                                                            <w:pPr>
                                                              <w:pStyle w:val="EmptyCellLayoutStyle"/>
                                                              <w:spacing w:after="0" w:line="240" w:lineRule="auto"/>
                                                            </w:pPr>
                                                          </w:p>
                                                        </w:tc>
                                                      </w:tr>
                                                    </w:tbl>
                                                    <w:p w14:paraId="462C1149"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903"/>
                                                        <w:gridCol w:w="80"/>
                                                        <w:gridCol w:w="1649"/>
                                                        <w:gridCol w:w="64"/>
                                                      </w:tblGrid>
                                                      <w:tr w:rsidR="00CB290A" w14:paraId="04A83F2F" w14:textId="77777777">
                                                        <w:trPr>
                                                          <w:trHeight w:val="216"/>
                                                        </w:trPr>
                                                        <w:tc>
                                                          <w:tcPr>
                                                            <w:tcW w:w="12" w:type="dxa"/>
                                                          </w:tcPr>
                                                          <w:p w14:paraId="239FE77A" w14:textId="77777777" w:rsidR="00CB290A" w:rsidRDefault="00CB290A">
                                                            <w:pPr>
                                                              <w:pStyle w:val="EmptyCellLayoutStyle"/>
                                                              <w:spacing w:after="0" w:line="240" w:lineRule="auto"/>
                                                            </w:pPr>
                                                          </w:p>
                                                        </w:tc>
                                                        <w:tc>
                                                          <w:tcPr>
                                                            <w:tcW w:w="903" w:type="dxa"/>
                                                          </w:tcPr>
                                                          <w:tbl>
                                                            <w:tblPr>
                                                              <w:tblW w:w="0" w:type="auto"/>
                                                              <w:tblCellMar>
                                                                <w:left w:w="0" w:type="dxa"/>
                                                                <w:right w:w="0" w:type="dxa"/>
                                                              </w:tblCellMar>
                                                              <w:tblLook w:val="0000" w:firstRow="0" w:lastRow="0" w:firstColumn="0" w:lastColumn="0" w:noHBand="0" w:noVBand="0"/>
                                                            </w:tblPr>
                                                            <w:tblGrid>
                                                              <w:gridCol w:w="903"/>
                                                            </w:tblGrid>
                                                            <w:tr w:rsidR="00CB290A" w14:paraId="6F60FF49" w14:textId="77777777">
                                                              <w:trPr>
                                                                <w:trHeight w:val="216"/>
                                                              </w:trPr>
                                                              <w:tc>
                                                                <w:tcPr>
                                                                  <w:tcW w:w="903" w:type="dxa"/>
                                                                  <w:tcBorders>
                                                                    <w:top w:val="nil"/>
                                                                    <w:left w:val="nil"/>
                                                                    <w:bottom w:val="nil"/>
                                                                    <w:right w:val="nil"/>
                                                                  </w:tcBorders>
                                                                  <w:tcMar>
                                                                    <w:top w:w="0" w:type="dxa"/>
                                                                    <w:left w:w="49" w:type="dxa"/>
                                                                    <w:bottom w:w="0" w:type="dxa"/>
                                                                    <w:right w:w="39" w:type="dxa"/>
                                                                  </w:tcMar>
                                                                </w:tcPr>
                                                                <w:p w14:paraId="487FF183" w14:textId="77777777" w:rsidR="00CB290A" w:rsidRDefault="00826B19">
                                                                  <w:pPr>
                                                                    <w:spacing w:after="0" w:line="240" w:lineRule="auto"/>
                                                                  </w:pPr>
                                                                  <w:r>
                                                                    <w:rPr>
                                                                      <w:rFonts w:ascii="Arial" w:eastAsia="Arial" w:hAnsi="Arial"/>
                                                                      <w:b/>
                                                                      <w:color w:val="000000"/>
                                                                      <w:sz w:val="16"/>
                                                                    </w:rPr>
                                                                    <w:t>Office SF:</w:t>
                                                                  </w:r>
                                                                </w:p>
                                                              </w:tc>
                                                            </w:tr>
                                                          </w:tbl>
                                                          <w:p w14:paraId="772E8568" w14:textId="77777777" w:rsidR="00CB290A" w:rsidRDefault="00CB290A">
                                                            <w:pPr>
                                                              <w:spacing w:after="0" w:line="240" w:lineRule="auto"/>
                                                            </w:pPr>
                                                          </w:p>
                                                        </w:tc>
                                                        <w:tc>
                                                          <w:tcPr>
                                                            <w:tcW w:w="80" w:type="dxa"/>
                                                          </w:tcPr>
                                                          <w:p w14:paraId="4EC0EA94" w14:textId="77777777" w:rsidR="00CB290A" w:rsidRDefault="00CB290A">
                                                            <w:pPr>
                                                              <w:pStyle w:val="EmptyCellLayoutStyle"/>
                                                              <w:spacing w:after="0" w:line="240" w:lineRule="auto"/>
                                                            </w:pPr>
                                                          </w:p>
                                                        </w:tc>
                                                        <w:tc>
                                                          <w:tcPr>
                                                            <w:tcW w:w="1649" w:type="dxa"/>
                                                          </w:tcPr>
                                                          <w:tbl>
                                                            <w:tblPr>
                                                              <w:tblW w:w="0" w:type="auto"/>
                                                              <w:tblCellMar>
                                                                <w:left w:w="0" w:type="dxa"/>
                                                                <w:right w:w="0" w:type="dxa"/>
                                                              </w:tblCellMar>
                                                              <w:tblLook w:val="0000" w:firstRow="0" w:lastRow="0" w:firstColumn="0" w:lastColumn="0" w:noHBand="0" w:noVBand="0"/>
                                                            </w:tblPr>
                                                            <w:tblGrid>
                                                              <w:gridCol w:w="1649"/>
                                                            </w:tblGrid>
                                                            <w:tr w:rsidR="00CB290A" w14:paraId="050CAF5C" w14:textId="77777777">
                                                              <w:trPr>
                                                                <w:trHeight w:val="216"/>
                                                              </w:trPr>
                                                              <w:tc>
                                                                <w:tcPr>
                                                                  <w:tcW w:w="1649" w:type="dxa"/>
                                                                  <w:tcBorders>
                                                                    <w:top w:val="nil"/>
                                                                    <w:left w:val="nil"/>
                                                                    <w:bottom w:val="nil"/>
                                                                    <w:right w:val="nil"/>
                                                                  </w:tcBorders>
                                                                  <w:tcMar>
                                                                    <w:top w:w="0" w:type="dxa"/>
                                                                    <w:left w:w="0" w:type="dxa"/>
                                                                    <w:bottom w:w="0" w:type="dxa"/>
                                                                    <w:right w:w="39" w:type="dxa"/>
                                                                  </w:tcMar>
                                                                </w:tcPr>
                                                                <w:p w14:paraId="59F41D16" w14:textId="77777777" w:rsidR="00CB290A" w:rsidRDefault="00CB290A">
                                                                  <w:pPr>
                                                                    <w:spacing w:after="0" w:line="240" w:lineRule="auto"/>
                                                                  </w:pPr>
                                                                </w:p>
                                                              </w:tc>
                                                            </w:tr>
                                                          </w:tbl>
                                                          <w:p w14:paraId="52B01225" w14:textId="77777777" w:rsidR="00CB290A" w:rsidRDefault="00CB290A">
                                                            <w:pPr>
                                                              <w:spacing w:after="0" w:line="240" w:lineRule="auto"/>
                                                            </w:pPr>
                                                          </w:p>
                                                        </w:tc>
                                                        <w:tc>
                                                          <w:tcPr>
                                                            <w:tcW w:w="64" w:type="dxa"/>
                                                          </w:tcPr>
                                                          <w:p w14:paraId="47B4F859" w14:textId="77777777" w:rsidR="00CB290A" w:rsidRDefault="00CB290A">
                                                            <w:pPr>
                                                              <w:pStyle w:val="EmptyCellLayoutStyle"/>
                                                              <w:spacing w:after="0" w:line="240" w:lineRule="auto"/>
                                                            </w:pPr>
                                                          </w:p>
                                                        </w:tc>
                                                      </w:tr>
                                                    </w:tbl>
                                                    <w:p w14:paraId="458CA12D" w14:textId="77777777" w:rsidR="00CB290A" w:rsidRDefault="00CB290A">
                                                      <w:pPr>
                                                        <w:spacing w:after="0" w:line="240" w:lineRule="auto"/>
                                                      </w:pPr>
                                                    </w:p>
                                                  </w:tc>
                                                </w:tr>
                                                <w:tr w:rsidR="00CB290A" w14:paraId="4A900D23" w14:textId="77777777">
                                                  <w:trPr>
                                                    <w:trHeight w:val="138"/>
                                                  </w:trPr>
                                                  <w:tc>
                                                    <w:tcPr>
                                                      <w:tcW w:w="3065" w:type="dxa"/>
                                                      <w:tcBorders>
                                                        <w:top w:val="nil"/>
                                                        <w:left w:val="nil"/>
                                                        <w:bottom w:val="nil"/>
                                                        <w:right w:val="nil"/>
                                                      </w:tcBorders>
                                                      <w:tcMar>
                                                        <w:top w:w="39" w:type="dxa"/>
                                                        <w:left w:w="39" w:type="dxa"/>
                                                        <w:bottom w:w="39" w:type="dxa"/>
                                                        <w:right w:w="39" w:type="dxa"/>
                                                      </w:tcMar>
                                                    </w:tcPr>
                                                    <w:p w14:paraId="66576C20"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996"/>
                                                        <w:gridCol w:w="60"/>
                                                        <w:gridCol w:w="2028"/>
                                                        <w:gridCol w:w="109"/>
                                                      </w:tblGrid>
                                                      <w:tr w:rsidR="00CB290A" w14:paraId="2AC4419F" w14:textId="77777777">
                                                        <w:trPr>
                                                          <w:trHeight w:val="216"/>
                                                        </w:trPr>
                                                        <w:tc>
                                                          <w:tcPr>
                                                            <w:tcW w:w="58" w:type="dxa"/>
                                                          </w:tcPr>
                                                          <w:p w14:paraId="42DBFA57" w14:textId="77777777" w:rsidR="00CB290A" w:rsidRDefault="00CB290A">
                                                            <w:pPr>
                                                              <w:pStyle w:val="EmptyCellLayoutStyle"/>
                                                              <w:spacing w:after="0" w:line="240" w:lineRule="auto"/>
                                                            </w:pPr>
                                                          </w:p>
                                                        </w:tc>
                                                        <w:tc>
                                                          <w:tcPr>
                                                            <w:tcW w:w="996" w:type="dxa"/>
                                                          </w:tcPr>
                                                          <w:tbl>
                                                            <w:tblPr>
                                                              <w:tblW w:w="0" w:type="auto"/>
                                                              <w:tblCellMar>
                                                                <w:left w:w="0" w:type="dxa"/>
                                                                <w:right w:w="0" w:type="dxa"/>
                                                              </w:tblCellMar>
                                                              <w:tblLook w:val="0000" w:firstRow="0" w:lastRow="0" w:firstColumn="0" w:lastColumn="0" w:noHBand="0" w:noVBand="0"/>
                                                            </w:tblPr>
                                                            <w:tblGrid>
                                                              <w:gridCol w:w="996"/>
                                                            </w:tblGrid>
                                                            <w:tr w:rsidR="00CB290A" w14:paraId="3807C202" w14:textId="77777777">
                                                              <w:trPr>
                                                                <w:trHeight w:val="216"/>
                                                              </w:trPr>
                                                              <w:tc>
                                                                <w:tcPr>
                                                                  <w:tcW w:w="996" w:type="dxa"/>
                                                                  <w:tcBorders>
                                                                    <w:top w:val="nil"/>
                                                                    <w:left w:val="nil"/>
                                                                    <w:bottom w:val="nil"/>
                                                                    <w:right w:val="nil"/>
                                                                  </w:tcBorders>
                                                                  <w:tcMar>
                                                                    <w:top w:w="0" w:type="dxa"/>
                                                                    <w:left w:w="29" w:type="dxa"/>
                                                                    <w:bottom w:w="0" w:type="dxa"/>
                                                                    <w:right w:w="39" w:type="dxa"/>
                                                                  </w:tcMar>
                                                                </w:tcPr>
                                                                <w:p w14:paraId="0C1FB8F8" w14:textId="77777777" w:rsidR="00CB290A" w:rsidRDefault="00826B19">
                                                                  <w:pPr>
                                                                    <w:spacing w:after="0" w:line="240" w:lineRule="auto"/>
                                                                  </w:pPr>
                                                                  <w:r>
                                                                    <w:rPr>
                                                                      <w:rFonts w:ascii="Arial" w:eastAsia="Arial" w:hAnsi="Arial"/>
                                                                      <w:b/>
                                                                      <w:color w:val="000000"/>
                                                                      <w:sz w:val="16"/>
                                                                    </w:rPr>
                                                                    <w:t>Free Rent:</w:t>
                                                                  </w:r>
                                                                </w:p>
                                                              </w:tc>
                                                            </w:tr>
                                                          </w:tbl>
                                                          <w:p w14:paraId="1CAA9E3F" w14:textId="77777777" w:rsidR="00CB290A" w:rsidRDefault="00CB290A">
                                                            <w:pPr>
                                                              <w:spacing w:after="0" w:line="240" w:lineRule="auto"/>
                                                            </w:pPr>
                                                          </w:p>
                                                        </w:tc>
                                                        <w:tc>
                                                          <w:tcPr>
                                                            <w:tcW w:w="60" w:type="dxa"/>
                                                          </w:tcPr>
                                                          <w:p w14:paraId="5885905B" w14:textId="77777777" w:rsidR="00CB290A" w:rsidRDefault="00CB290A">
                                                            <w:pPr>
                                                              <w:pStyle w:val="EmptyCellLayoutStyle"/>
                                                              <w:spacing w:after="0" w:line="240" w:lineRule="auto"/>
                                                            </w:pPr>
                                                          </w:p>
                                                        </w:tc>
                                                        <w:tc>
                                                          <w:tcPr>
                                                            <w:tcW w:w="2028" w:type="dxa"/>
                                                          </w:tcPr>
                                                          <w:tbl>
                                                            <w:tblPr>
                                                              <w:tblW w:w="0" w:type="auto"/>
                                                              <w:tblCellMar>
                                                                <w:left w:w="0" w:type="dxa"/>
                                                                <w:right w:w="0" w:type="dxa"/>
                                                              </w:tblCellMar>
                                                              <w:tblLook w:val="0000" w:firstRow="0" w:lastRow="0" w:firstColumn="0" w:lastColumn="0" w:noHBand="0" w:noVBand="0"/>
                                                            </w:tblPr>
                                                            <w:tblGrid>
                                                              <w:gridCol w:w="2028"/>
                                                            </w:tblGrid>
                                                            <w:tr w:rsidR="00CB290A" w14:paraId="7038F025" w14:textId="77777777">
                                                              <w:trPr>
                                                                <w:trHeight w:val="216"/>
                                                              </w:trPr>
                                                              <w:tc>
                                                                <w:tcPr>
                                                                  <w:tcW w:w="2028" w:type="dxa"/>
                                                                  <w:tcBorders>
                                                                    <w:top w:val="nil"/>
                                                                    <w:left w:val="nil"/>
                                                                    <w:bottom w:val="nil"/>
                                                                    <w:right w:val="nil"/>
                                                                  </w:tcBorders>
                                                                  <w:tcMar>
                                                                    <w:top w:w="0" w:type="dxa"/>
                                                                    <w:left w:w="0" w:type="dxa"/>
                                                                    <w:bottom w:w="0" w:type="dxa"/>
                                                                    <w:right w:w="19" w:type="dxa"/>
                                                                  </w:tcMar>
                                                                </w:tcPr>
                                                                <w:p w14:paraId="16FFD91D" w14:textId="77777777" w:rsidR="00CB290A" w:rsidRDefault="00CB290A">
                                                                  <w:pPr>
                                                                    <w:spacing w:after="0" w:line="240" w:lineRule="auto"/>
                                                                  </w:pPr>
                                                                </w:p>
                                                              </w:tc>
                                                            </w:tr>
                                                          </w:tbl>
                                                          <w:p w14:paraId="5361A7A3" w14:textId="77777777" w:rsidR="00CB290A" w:rsidRDefault="00CB290A">
                                                            <w:pPr>
                                                              <w:spacing w:after="0" w:line="240" w:lineRule="auto"/>
                                                            </w:pPr>
                                                          </w:p>
                                                        </w:tc>
                                                        <w:tc>
                                                          <w:tcPr>
                                                            <w:tcW w:w="109" w:type="dxa"/>
                                                          </w:tcPr>
                                                          <w:p w14:paraId="6468FD24" w14:textId="77777777" w:rsidR="00CB290A" w:rsidRDefault="00CB290A">
                                                            <w:pPr>
                                                              <w:pStyle w:val="EmptyCellLayoutStyle"/>
                                                              <w:spacing w:after="0" w:line="240" w:lineRule="auto"/>
                                                            </w:pPr>
                                                          </w:p>
                                                        </w:tc>
                                                      </w:tr>
                                                    </w:tbl>
                                                    <w:p w14:paraId="461627AF"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643"/>
                                                        <w:gridCol w:w="1001"/>
                                                        <w:gridCol w:w="64"/>
                                                      </w:tblGrid>
                                                      <w:tr w:rsidR="00CB290A" w14:paraId="0D71517E" w14:textId="77777777">
                                                        <w:trPr>
                                                          <w:trHeight w:val="216"/>
                                                        </w:trPr>
                                                        <w:tc>
                                                          <w:tcPr>
                                                            <w:tcW w:w="1643" w:type="dxa"/>
                                                          </w:tcPr>
                                                          <w:tbl>
                                                            <w:tblPr>
                                                              <w:tblW w:w="0" w:type="auto"/>
                                                              <w:tblCellMar>
                                                                <w:left w:w="0" w:type="dxa"/>
                                                                <w:right w:w="0" w:type="dxa"/>
                                                              </w:tblCellMar>
                                                              <w:tblLook w:val="0000" w:firstRow="0" w:lastRow="0" w:firstColumn="0" w:lastColumn="0" w:noHBand="0" w:noVBand="0"/>
                                                            </w:tblPr>
                                                            <w:tblGrid>
                                                              <w:gridCol w:w="1643"/>
                                                            </w:tblGrid>
                                                            <w:tr w:rsidR="00CB290A" w14:paraId="412210BD" w14:textId="77777777">
                                                              <w:trPr>
                                                                <w:trHeight w:val="216"/>
                                                              </w:trPr>
                                                              <w:tc>
                                                                <w:tcPr>
                                                                  <w:tcW w:w="1643" w:type="dxa"/>
                                                                  <w:tcBorders>
                                                                    <w:top w:val="nil"/>
                                                                    <w:left w:val="nil"/>
                                                                    <w:bottom w:val="nil"/>
                                                                    <w:right w:val="nil"/>
                                                                  </w:tcBorders>
                                                                  <w:tcMar>
                                                                    <w:top w:w="0" w:type="dxa"/>
                                                                    <w:left w:w="59" w:type="dxa"/>
                                                                    <w:bottom w:w="0" w:type="dxa"/>
                                                                    <w:right w:w="39" w:type="dxa"/>
                                                                  </w:tcMar>
                                                                </w:tcPr>
                                                                <w:p w14:paraId="5AFD43E2" w14:textId="77777777" w:rsidR="00CB290A" w:rsidRDefault="00826B19">
                                                                  <w:pPr>
                                                                    <w:spacing w:after="0" w:line="240" w:lineRule="auto"/>
                                                                  </w:pPr>
                                                                  <w:r>
                                                                    <w:rPr>
                                                                      <w:rFonts w:ascii="Arial" w:eastAsia="Arial" w:hAnsi="Arial"/>
                                                                      <w:b/>
                                                                      <w:color w:val="000000"/>
                                                                      <w:sz w:val="16"/>
                                                                    </w:rPr>
                                                                    <w:t>Dock/Grade Doors:</w:t>
                                                                  </w:r>
                                                                </w:p>
                                                              </w:tc>
                                                            </w:tr>
                                                          </w:tbl>
                                                          <w:p w14:paraId="52E9021E" w14:textId="77777777" w:rsidR="00CB290A" w:rsidRDefault="00CB290A">
                                                            <w:pPr>
                                                              <w:spacing w:after="0" w:line="240" w:lineRule="auto"/>
                                                            </w:pPr>
                                                          </w:p>
                                                        </w:tc>
                                                        <w:tc>
                                                          <w:tcPr>
                                                            <w:tcW w:w="1001" w:type="dxa"/>
                                                          </w:tcPr>
                                                          <w:tbl>
                                                            <w:tblPr>
                                                              <w:tblW w:w="0" w:type="auto"/>
                                                              <w:tblCellMar>
                                                                <w:left w:w="0" w:type="dxa"/>
                                                                <w:right w:w="0" w:type="dxa"/>
                                                              </w:tblCellMar>
                                                              <w:tblLook w:val="0000" w:firstRow="0" w:lastRow="0" w:firstColumn="0" w:lastColumn="0" w:noHBand="0" w:noVBand="0"/>
                                                            </w:tblPr>
                                                            <w:tblGrid>
                                                              <w:gridCol w:w="1001"/>
                                                            </w:tblGrid>
                                                            <w:tr w:rsidR="00CB290A" w14:paraId="234E532D" w14:textId="77777777">
                                                              <w:trPr>
                                                                <w:trHeight w:val="216"/>
                                                              </w:trPr>
                                                              <w:tc>
                                                                <w:tcPr>
                                                                  <w:tcW w:w="1001" w:type="dxa"/>
                                                                  <w:tcBorders>
                                                                    <w:top w:val="nil"/>
                                                                    <w:left w:val="nil"/>
                                                                    <w:bottom w:val="nil"/>
                                                                    <w:right w:val="nil"/>
                                                                  </w:tcBorders>
                                                                  <w:tcMar>
                                                                    <w:top w:w="0" w:type="dxa"/>
                                                                    <w:left w:w="0" w:type="dxa"/>
                                                                    <w:bottom w:w="0" w:type="dxa"/>
                                                                    <w:right w:w="29" w:type="dxa"/>
                                                                  </w:tcMar>
                                                                </w:tcPr>
                                                                <w:p w14:paraId="50032279" w14:textId="77777777" w:rsidR="00CB290A" w:rsidRDefault="00826B19">
                                                                  <w:pPr>
                                                                    <w:spacing w:after="0" w:line="240" w:lineRule="auto"/>
                                                                    <w:jc w:val="right"/>
                                                                  </w:pPr>
                                                                  <w:r>
                                                                    <w:rPr>
                                                                      <w:rFonts w:ascii="Arial" w:eastAsia="Arial" w:hAnsi="Arial"/>
                                                                      <w:color w:val="000000"/>
                                                                      <w:sz w:val="16"/>
                                                                    </w:rPr>
                                                                    <w:t xml:space="preserve">6 | </w:t>
                                                                  </w:r>
                                                                </w:p>
                                                              </w:tc>
                                                            </w:tr>
                                                          </w:tbl>
                                                          <w:p w14:paraId="0ED9A950" w14:textId="77777777" w:rsidR="00CB290A" w:rsidRDefault="00CB290A">
                                                            <w:pPr>
                                                              <w:spacing w:after="0" w:line="240" w:lineRule="auto"/>
                                                            </w:pPr>
                                                          </w:p>
                                                        </w:tc>
                                                        <w:tc>
                                                          <w:tcPr>
                                                            <w:tcW w:w="64" w:type="dxa"/>
                                                          </w:tcPr>
                                                          <w:p w14:paraId="4F410BDF" w14:textId="77777777" w:rsidR="00CB290A" w:rsidRDefault="00CB290A">
                                                            <w:pPr>
                                                              <w:pStyle w:val="EmptyCellLayoutStyle"/>
                                                              <w:spacing w:after="0" w:line="240" w:lineRule="auto"/>
                                                            </w:pPr>
                                                          </w:p>
                                                        </w:tc>
                                                      </w:tr>
                                                    </w:tbl>
                                                    <w:p w14:paraId="4F4FFC54" w14:textId="77777777" w:rsidR="00CB290A" w:rsidRDefault="00CB290A">
                                                      <w:pPr>
                                                        <w:spacing w:after="0" w:line="240" w:lineRule="auto"/>
                                                      </w:pPr>
                                                    </w:p>
                                                  </w:tc>
                                                </w:tr>
                                                <w:tr w:rsidR="00CB290A" w14:paraId="77E72D95" w14:textId="77777777">
                                                  <w:trPr>
                                                    <w:trHeight w:val="693"/>
                                                  </w:trPr>
                                                  <w:tc>
                                                    <w:tcPr>
                                                      <w:tcW w:w="3065" w:type="dxa"/>
                                                      <w:tcBorders>
                                                        <w:top w:val="nil"/>
                                                        <w:left w:val="nil"/>
                                                        <w:bottom w:val="nil"/>
                                                        <w:right w:val="nil"/>
                                                      </w:tcBorders>
                                                      <w:tcMar>
                                                        <w:top w:w="39" w:type="dxa"/>
                                                        <w:left w:w="39" w:type="dxa"/>
                                                        <w:bottom w:w="39" w:type="dxa"/>
                                                        <w:right w:w="39" w:type="dxa"/>
                                                      </w:tcMar>
                                                    </w:tcPr>
                                                    <w:p w14:paraId="1354E3C4" w14:textId="77777777" w:rsidR="00CB290A" w:rsidRDefault="00CB290A">
                                                      <w:pPr>
                                                        <w:spacing w:after="0" w:line="240" w:lineRule="auto"/>
                                                      </w:pPr>
                                                    </w:p>
                                                  </w:tc>
                                                  <w:tc>
                                                    <w:tcPr>
                                                      <w:tcW w:w="3253" w:type="dxa"/>
                                                      <w:tcBorders>
                                                        <w:top w:val="nil"/>
                                                        <w:left w:val="nil"/>
                                                        <w:bottom w:val="nil"/>
                                                        <w:right w:val="nil"/>
                                                      </w:tcBorders>
                                                      <w:tcMar>
                                                        <w:top w:w="0" w:type="dxa"/>
                                                        <w:left w:w="99" w:type="dxa"/>
                                                        <w:bottom w:w="39" w:type="dxa"/>
                                                        <w:right w:w="39" w:type="dxa"/>
                                                      </w:tcMar>
                                                    </w:tcPr>
                                                    <w:p w14:paraId="3AB286D5" w14:textId="77777777" w:rsidR="00CB290A" w:rsidRDefault="00826B19">
                                                      <w:pPr>
                                                        <w:spacing w:after="0" w:line="240" w:lineRule="auto"/>
                                                      </w:pPr>
                                                      <w:r>
                                                        <w:rPr>
                                                          <w:rFonts w:ascii="Arial" w:eastAsia="Arial" w:hAnsi="Arial"/>
                                                          <w:b/>
                                                          <w:color w:val="000000"/>
                                                          <w:sz w:val="16"/>
                                                        </w:rPr>
                                                        <w:t xml:space="preserve">Escalations: </w:t>
                                                      </w:r>
                                                      <w:r>
                                                        <w:rPr>
                                                          <w:rFonts w:ascii="Arial" w:eastAsia="Arial" w:hAnsi="Arial"/>
                                                          <w:color w:val="000000"/>
                                                          <w:sz w:val="16"/>
                                                        </w:rPr>
                                                        <w:t>3%</w:t>
                                                      </w:r>
                                                      <w:r>
                                                        <w:rPr>
                                                          <w:rFonts w:ascii="Arial" w:eastAsia="Arial" w:hAnsi="Arial"/>
                                                          <w:color w:val="000000"/>
                                                          <w:sz w:val="16"/>
                                                        </w:rPr>
                                                        <w:br/>
                                                      </w:r>
                                                      <w:r>
                                                        <w:rPr>
                                                          <w:rFonts w:ascii="Arial" w:eastAsia="Arial" w:hAnsi="Arial"/>
                                                          <w:color w:val="000000"/>
                                                          <w:sz w:val="16"/>
                                                        </w:rPr>
                                                        <w:br/>
                                                      </w:r>
                                                      <w:r>
                                                        <w:rPr>
                                                          <w:rFonts w:ascii="Arial" w:eastAsia="Arial" w:hAnsi="Arial"/>
                                                          <w:color w:val="000000"/>
                                                          <w:sz w:val="16"/>
                                                        </w:rPr>
                                                        <w:t>12 Months @ $12.</w:t>
                                                      </w:r>
                                                      <w:proofErr w:type="gramStart"/>
                                                      <w:r>
                                                        <w:rPr>
                                                          <w:rFonts w:ascii="Arial" w:eastAsia="Arial" w:hAnsi="Arial"/>
                                                          <w:color w:val="000000"/>
                                                          <w:sz w:val="16"/>
                                                        </w:rPr>
                                                        <w:t>00  ending</w:t>
                                                      </w:r>
                                                      <w:proofErr w:type="gramEnd"/>
                                                      <w:r>
                                                        <w:rPr>
                                                          <w:rFonts w:ascii="Arial" w:eastAsia="Arial" w:hAnsi="Arial"/>
                                                          <w:color w:val="000000"/>
                                                          <w:sz w:val="16"/>
                                                        </w:rPr>
                                                        <w:t xml:space="preserve"> 12/31/2026</w:t>
                                                      </w:r>
                                                      <w:r>
                                                        <w:rPr>
                                                          <w:rFonts w:ascii="Arial" w:eastAsia="Arial" w:hAnsi="Arial"/>
                                                          <w:color w:val="000000"/>
                                                          <w:sz w:val="16"/>
                                                        </w:rPr>
                                                        <w:br/>
                                                        <w:t>12 Months @ $12.</w:t>
                                                      </w:r>
                                                      <w:proofErr w:type="gramStart"/>
                                                      <w:r>
                                                        <w:rPr>
                                                          <w:rFonts w:ascii="Arial" w:eastAsia="Arial" w:hAnsi="Arial"/>
                                                          <w:color w:val="000000"/>
                                                          <w:sz w:val="16"/>
                                                        </w:rPr>
                                                        <w:t>36  ending</w:t>
                                                      </w:r>
                                                      <w:proofErr w:type="gramEnd"/>
                                                      <w:r>
                                                        <w:rPr>
                                                          <w:rFonts w:ascii="Arial" w:eastAsia="Arial" w:hAnsi="Arial"/>
                                                          <w:color w:val="000000"/>
                                                          <w:sz w:val="16"/>
                                                        </w:rPr>
                                                        <w:t xml:space="preserve"> 12/31/2027</w:t>
                                                      </w:r>
                                                      <w:r>
                                                        <w:rPr>
                                                          <w:rFonts w:ascii="Arial" w:eastAsia="Arial" w:hAnsi="Arial"/>
                                                          <w:color w:val="000000"/>
                                                          <w:sz w:val="16"/>
                                                        </w:rPr>
                                                        <w:br/>
                                                        <w:t>12 Months @ $12.</w:t>
                                                      </w:r>
                                                      <w:proofErr w:type="gramStart"/>
                                                      <w:r>
                                                        <w:rPr>
                                                          <w:rFonts w:ascii="Arial" w:eastAsia="Arial" w:hAnsi="Arial"/>
                                                          <w:color w:val="000000"/>
                                                          <w:sz w:val="16"/>
                                                        </w:rPr>
                                                        <w:t>73  ending</w:t>
                                                      </w:r>
                                                      <w:proofErr w:type="gramEnd"/>
                                                      <w:r>
                                                        <w:rPr>
                                                          <w:rFonts w:ascii="Arial" w:eastAsia="Arial" w:hAnsi="Arial"/>
                                                          <w:color w:val="000000"/>
                                                          <w:sz w:val="16"/>
                                                        </w:rPr>
                                                        <w:t xml:space="preserve"> 12/31/2028</w:t>
                                                      </w:r>
                                                      <w:r>
                                                        <w:rPr>
                                                          <w:rFonts w:ascii="Arial" w:eastAsia="Arial" w:hAnsi="Arial"/>
                                                          <w:color w:val="000000"/>
                                                          <w:sz w:val="16"/>
                                                        </w:rPr>
                                                        <w:br/>
                                                        <w:t>12 Months @ $13.</w:t>
                                                      </w:r>
                                                      <w:proofErr w:type="gramStart"/>
                                                      <w:r>
                                                        <w:rPr>
                                                          <w:rFonts w:ascii="Arial" w:eastAsia="Arial" w:hAnsi="Arial"/>
                                                          <w:color w:val="000000"/>
                                                          <w:sz w:val="16"/>
                                                        </w:rPr>
                                                        <w:t>11  ending</w:t>
                                                      </w:r>
                                                      <w:proofErr w:type="gramEnd"/>
                                                      <w:r>
                                                        <w:rPr>
                                                          <w:rFonts w:ascii="Arial" w:eastAsia="Arial" w:hAnsi="Arial"/>
                                                          <w:color w:val="000000"/>
                                                          <w:sz w:val="16"/>
                                                        </w:rPr>
                                                        <w:t xml:space="preserve"> 12/31/2029</w:t>
                                                      </w:r>
                                                      <w:r>
                                                        <w:rPr>
                                                          <w:rFonts w:ascii="Arial" w:eastAsia="Arial" w:hAnsi="Arial"/>
                                                          <w:color w:val="000000"/>
                                                          <w:sz w:val="16"/>
                                                        </w:rPr>
                                                        <w:br/>
                                                        <w:t>12 Months @ $13.</w:t>
                                                      </w:r>
                                                      <w:proofErr w:type="gramStart"/>
                                                      <w:r>
                                                        <w:rPr>
                                                          <w:rFonts w:ascii="Arial" w:eastAsia="Arial" w:hAnsi="Arial"/>
                                                          <w:color w:val="000000"/>
                                                          <w:sz w:val="16"/>
                                                        </w:rPr>
                                                        <w:t>50  ending</w:t>
                                                      </w:r>
                                                      <w:proofErr w:type="gramEnd"/>
                                                      <w:r>
                                                        <w:rPr>
                                                          <w:rFonts w:ascii="Arial" w:eastAsia="Arial" w:hAnsi="Arial"/>
                                                          <w:color w:val="000000"/>
                                                          <w:sz w:val="16"/>
                                                        </w:rPr>
                                                        <w:t xml:space="preserve"> 12/31/2030</w:t>
                                                      </w: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
                                                        <w:gridCol w:w="668"/>
                                                        <w:gridCol w:w="10"/>
                                                        <w:gridCol w:w="60"/>
                                                        <w:gridCol w:w="176"/>
                                                        <w:gridCol w:w="1723"/>
                                                        <w:gridCol w:w="48"/>
                                                        <w:gridCol w:w="16"/>
                                                      </w:tblGrid>
                                                      <w:tr w:rsidR="002570BD" w14:paraId="3C6AC42A" w14:textId="77777777" w:rsidTr="002570BD">
                                                        <w:trPr>
                                                          <w:trHeight w:val="15"/>
                                                        </w:trPr>
                                                        <w:tc>
                                                          <w:tcPr>
                                                            <w:tcW w:w="6" w:type="dxa"/>
                                                          </w:tcPr>
                                                          <w:p w14:paraId="6DEB6ECB" w14:textId="77777777" w:rsidR="00CB290A" w:rsidRDefault="00CB290A">
                                                            <w:pPr>
                                                              <w:pStyle w:val="EmptyCellLayoutStyle"/>
                                                              <w:spacing w:after="0" w:line="240" w:lineRule="auto"/>
                                                            </w:pPr>
                                                          </w:p>
                                                        </w:tc>
                                                        <w:tc>
                                                          <w:tcPr>
                                                            <w:tcW w:w="668" w:type="dxa"/>
                                                          </w:tcPr>
                                                          <w:p w14:paraId="7C0664A4" w14:textId="77777777" w:rsidR="00CB290A" w:rsidRDefault="00CB290A">
                                                            <w:pPr>
                                                              <w:pStyle w:val="EmptyCellLayoutStyle"/>
                                                              <w:spacing w:after="0" w:line="240" w:lineRule="auto"/>
                                                            </w:pPr>
                                                          </w:p>
                                                        </w:tc>
                                                        <w:tc>
                                                          <w:tcPr>
                                                            <w:tcW w:w="10" w:type="dxa"/>
                                                          </w:tcPr>
                                                          <w:p w14:paraId="1C4FF45F" w14:textId="77777777" w:rsidR="00CB290A" w:rsidRDefault="00CB290A">
                                                            <w:pPr>
                                                              <w:pStyle w:val="EmptyCellLayoutStyle"/>
                                                              <w:spacing w:after="0" w:line="240" w:lineRule="auto"/>
                                                            </w:pPr>
                                                          </w:p>
                                                        </w:tc>
                                                        <w:tc>
                                                          <w:tcPr>
                                                            <w:tcW w:w="60" w:type="dxa"/>
                                                          </w:tcPr>
                                                          <w:p w14:paraId="425E9FAD" w14:textId="77777777" w:rsidR="00CB290A" w:rsidRDefault="00CB290A">
                                                            <w:pPr>
                                                              <w:pStyle w:val="EmptyCellLayoutStyle"/>
                                                              <w:spacing w:after="0" w:line="240" w:lineRule="auto"/>
                                                            </w:pPr>
                                                          </w:p>
                                                        </w:tc>
                                                        <w:tc>
                                                          <w:tcPr>
                                                            <w:tcW w:w="176" w:type="dxa"/>
                                                            <w:gridSpan w:val="2"/>
                                                            <w:vMerge w:val="restart"/>
                                                          </w:tcPr>
                                                          <w:tbl>
                                                            <w:tblPr>
                                                              <w:tblW w:w="0" w:type="auto"/>
                                                              <w:tblCellMar>
                                                                <w:left w:w="0" w:type="dxa"/>
                                                                <w:right w:w="0" w:type="dxa"/>
                                                              </w:tblCellMar>
                                                              <w:tblLook w:val="0000" w:firstRow="0" w:lastRow="0" w:firstColumn="0" w:lastColumn="0" w:noHBand="0" w:noVBand="0"/>
                                                            </w:tblPr>
                                                            <w:tblGrid>
                                                              <w:gridCol w:w="1899"/>
                                                            </w:tblGrid>
                                                            <w:tr w:rsidR="00CB290A" w14:paraId="53040E76" w14:textId="77777777">
                                                              <w:tc>
                                                                <w:tcPr>
                                                                  <w:tcW w:w="1899" w:type="dxa"/>
                                                                  <w:tcBorders>
                                                                    <w:top w:val="nil"/>
                                                                    <w:left w:val="nil"/>
                                                                    <w:bottom w:val="nil"/>
                                                                    <w:right w:val="nil"/>
                                                                  </w:tcBorders>
                                                                  <w:tcMar>
                                                                    <w:top w:w="0" w:type="dxa"/>
                                                                    <w:left w:w="0" w:type="dxa"/>
                                                                    <w:bottom w:w="0" w:type="dxa"/>
                                                                    <w:right w:w="39" w:type="dxa"/>
                                                                  </w:tcMar>
                                                                </w:tcPr>
                                                                <w:p w14:paraId="43208E68" w14:textId="77777777" w:rsidR="00CB290A" w:rsidRDefault="00CB290A">
                                                                  <w:pPr>
                                                                    <w:spacing w:after="0" w:line="240" w:lineRule="auto"/>
                                                                  </w:pPr>
                                                                </w:p>
                                                              </w:tc>
                                                            </w:tr>
                                                          </w:tbl>
                                                          <w:p w14:paraId="5DABA72C" w14:textId="77777777" w:rsidR="00CB290A" w:rsidRDefault="00CB290A">
                                                            <w:pPr>
                                                              <w:spacing w:after="0" w:line="240" w:lineRule="auto"/>
                                                            </w:pPr>
                                                          </w:p>
                                                        </w:tc>
                                                        <w:tc>
                                                          <w:tcPr>
                                                            <w:tcW w:w="48" w:type="dxa"/>
                                                          </w:tcPr>
                                                          <w:p w14:paraId="34DF87A2" w14:textId="77777777" w:rsidR="00CB290A" w:rsidRDefault="00CB290A">
                                                            <w:pPr>
                                                              <w:pStyle w:val="EmptyCellLayoutStyle"/>
                                                              <w:spacing w:after="0" w:line="240" w:lineRule="auto"/>
                                                            </w:pPr>
                                                          </w:p>
                                                        </w:tc>
                                                        <w:tc>
                                                          <w:tcPr>
                                                            <w:tcW w:w="16" w:type="dxa"/>
                                                          </w:tcPr>
                                                          <w:p w14:paraId="7E63240B" w14:textId="77777777" w:rsidR="00CB290A" w:rsidRDefault="00CB290A">
                                                            <w:pPr>
                                                              <w:pStyle w:val="EmptyCellLayoutStyle"/>
                                                              <w:spacing w:after="0" w:line="240" w:lineRule="auto"/>
                                                            </w:pPr>
                                                          </w:p>
                                                        </w:tc>
                                                      </w:tr>
                                                      <w:tr w:rsidR="002570BD" w14:paraId="4F846FFE" w14:textId="77777777" w:rsidTr="002570BD">
                                                        <w:trPr>
                                                          <w:trHeight w:val="200"/>
                                                        </w:trPr>
                                                        <w:tc>
                                                          <w:tcPr>
                                                            <w:tcW w:w="6" w:type="dxa"/>
                                                            <w:gridSpan w:val="3"/>
                                                            <w:vMerge w:val="restart"/>
                                                          </w:tcPr>
                                                          <w:tbl>
                                                            <w:tblPr>
                                                              <w:tblW w:w="0" w:type="auto"/>
                                                              <w:tblCellMar>
                                                                <w:left w:w="0" w:type="dxa"/>
                                                                <w:right w:w="0" w:type="dxa"/>
                                                              </w:tblCellMar>
                                                              <w:tblLook w:val="0000" w:firstRow="0" w:lastRow="0" w:firstColumn="0" w:lastColumn="0" w:noHBand="0" w:noVBand="0"/>
                                                            </w:tblPr>
                                                            <w:tblGrid>
                                                              <w:gridCol w:w="684"/>
                                                            </w:tblGrid>
                                                            <w:tr w:rsidR="00CB290A" w14:paraId="46BA6960" w14:textId="77777777">
                                                              <w:trPr>
                                                                <w:trHeight w:val="216"/>
                                                              </w:trPr>
                                                              <w:tc>
                                                                <w:tcPr>
                                                                  <w:tcW w:w="685" w:type="dxa"/>
                                                                  <w:tcBorders>
                                                                    <w:top w:val="nil"/>
                                                                    <w:left w:val="nil"/>
                                                                    <w:bottom w:val="nil"/>
                                                                    <w:right w:val="nil"/>
                                                                  </w:tcBorders>
                                                                  <w:tcMar>
                                                                    <w:top w:w="0" w:type="dxa"/>
                                                                    <w:left w:w="64" w:type="dxa"/>
                                                                    <w:bottom w:w="0" w:type="dxa"/>
                                                                    <w:right w:w="0" w:type="dxa"/>
                                                                  </w:tcMar>
                                                                </w:tcPr>
                                                                <w:p w14:paraId="66F456FF" w14:textId="77777777" w:rsidR="00CB290A" w:rsidRDefault="00826B19">
                                                                  <w:pPr>
                                                                    <w:spacing w:after="0" w:line="240" w:lineRule="auto"/>
                                                                  </w:pPr>
                                                                  <w:r>
                                                                    <w:rPr>
                                                                      <w:rFonts w:ascii="Arial" w:eastAsia="Arial" w:hAnsi="Arial"/>
                                                                      <w:b/>
                                                                      <w:color w:val="000000"/>
                                                                      <w:sz w:val="16"/>
                                                                    </w:rPr>
                                                                    <w:t>Power:</w:t>
                                                                  </w:r>
                                                                </w:p>
                                                              </w:tc>
                                                            </w:tr>
                                                          </w:tbl>
                                                          <w:p w14:paraId="78696190" w14:textId="77777777" w:rsidR="00CB290A" w:rsidRDefault="00CB290A">
                                                            <w:pPr>
                                                              <w:spacing w:after="0" w:line="240" w:lineRule="auto"/>
                                                            </w:pPr>
                                                          </w:p>
                                                        </w:tc>
                                                        <w:tc>
                                                          <w:tcPr>
                                                            <w:tcW w:w="60" w:type="dxa"/>
                                                          </w:tcPr>
                                                          <w:p w14:paraId="1BCF7BD9" w14:textId="77777777" w:rsidR="00CB290A" w:rsidRDefault="00CB290A">
                                                            <w:pPr>
                                                              <w:pStyle w:val="EmptyCellLayoutStyle"/>
                                                              <w:spacing w:after="0" w:line="240" w:lineRule="auto"/>
                                                            </w:pPr>
                                                          </w:p>
                                                        </w:tc>
                                                        <w:tc>
                                                          <w:tcPr>
                                                            <w:tcW w:w="176" w:type="dxa"/>
                                                            <w:gridSpan w:val="2"/>
                                                            <w:vMerge/>
                                                          </w:tcPr>
                                                          <w:p w14:paraId="01CEE73D" w14:textId="77777777" w:rsidR="00CB290A" w:rsidRDefault="00CB290A">
                                                            <w:pPr>
                                                              <w:pStyle w:val="EmptyCellLayoutStyle"/>
                                                              <w:spacing w:after="0" w:line="240" w:lineRule="auto"/>
                                                            </w:pPr>
                                                          </w:p>
                                                        </w:tc>
                                                        <w:tc>
                                                          <w:tcPr>
                                                            <w:tcW w:w="48" w:type="dxa"/>
                                                          </w:tcPr>
                                                          <w:p w14:paraId="32B81304" w14:textId="77777777" w:rsidR="00CB290A" w:rsidRDefault="00CB290A">
                                                            <w:pPr>
                                                              <w:pStyle w:val="EmptyCellLayoutStyle"/>
                                                              <w:spacing w:after="0" w:line="240" w:lineRule="auto"/>
                                                            </w:pPr>
                                                          </w:p>
                                                        </w:tc>
                                                        <w:tc>
                                                          <w:tcPr>
                                                            <w:tcW w:w="16" w:type="dxa"/>
                                                          </w:tcPr>
                                                          <w:p w14:paraId="5ABE3F04" w14:textId="77777777" w:rsidR="00CB290A" w:rsidRDefault="00CB290A">
                                                            <w:pPr>
                                                              <w:pStyle w:val="EmptyCellLayoutStyle"/>
                                                              <w:spacing w:after="0" w:line="240" w:lineRule="auto"/>
                                                            </w:pPr>
                                                          </w:p>
                                                        </w:tc>
                                                      </w:tr>
                                                      <w:tr w:rsidR="002570BD" w14:paraId="40F3D64F" w14:textId="77777777" w:rsidTr="002570BD">
                                                        <w:trPr>
                                                          <w:trHeight w:val="15"/>
                                                        </w:trPr>
                                                        <w:tc>
                                                          <w:tcPr>
                                                            <w:tcW w:w="6" w:type="dxa"/>
                                                            <w:gridSpan w:val="3"/>
                                                            <w:vMerge/>
                                                          </w:tcPr>
                                                          <w:p w14:paraId="26C94090" w14:textId="77777777" w:rsidR="00CB290A" w:rsidRDefault="00CB290A">
                                                            <w:pPr>
                                                              <w:pStyle w:val="EmptyCellLayoutStyle"/>
                                                              <w:spacing w:after="0" w:line="240" w:lineRule="auto"/>
                                                            </w:pPr>
                                                          </w:p>
                                                        </w:tc>
                                                        <w:tc>
                                                          <w:tcPr>
                                                            <w:tcW w:w="60" w:type="dxa"/>
                                                          </w:tcPr>
                                                          <w:p w14:paraId="22777E7F" w14:textId="77777777" w:rsidR="00CB290A" w:rsidRDefault="00CB290A">
                                                            <w:pPr>
                                                              <w:pStyle w:val="EmptyCellLayoutStyle"/>
                                                              <w:spacing w:after="0" w:line="240" w:lineRule="auto"/>
                                                            </w:pPr>
                                                          </w:p>
                                                        </w:tc>
                                                        <w:tc>
                                                          <w:tcPr>
                                                            <w:tcW w:w="176" w:type="dxa"/>
                                                          </w:tcPr>
                                                          <w:p w14:paraId="5D3C9159" w14:textId="77777777" w:rsidR="00CB290A" w:rsidRDefault="00CB290A">
                                                            <w:pPr>
                                                              <w:pStyle w:val="EmptyCellLayoutStyle"/>
                                                              <w:spacing w:after="0" w:line="240" w:lineRule="auto"/>
                                                            </w:pPr>
                                                          </w:p>
                                                        </w:tc>
                                                        <w:tc>
                                                          <w:tcPr>
                                                            <w:tcW w:w="1723" w:type="dxa"/>
                                                          </w:tcPr>
                                                          <w:p w14:paraId="77A0DA8C" w14:textId="77777777" w:rsidR="00CB290A" w:rsidRDefault="00CB290A">
                                                            <w:pPr>
                                                              <w:pStyle w:val="EmptyCellLayoutStyle"/>
                                                              <w:spacing w:after="0" w:line="240" w:lineRule="auto"/>
                                                            </w:pPr>
                                                          </w:p>
                                                        </w:tc>
                                                        <w:tc>
                                                          <w:tcPr>
                                                            <w:tcW w:w="48" w:type="dxa"/>
                                                          </w:tcPr>
                                                          <w:p w14:paraId="70ED172E" w14:textId="77777777" w:rsidR="00CB290A" w:rsidRDefault="00CB290A">
                                                            <w:pPr>
                                                              <w:pStyle w:val="EmptyCellLayoutStyle"/>
                                                              <w:spacing w:after="0" w:line="240" w:lineRule="auto"/>
                                                            </w:pPr>
                                                          </w:p>
                                                        </w:tc>
                                                        <w:tc>
                                                          <w:tcPr>
                                                            <w:tcW w:w="16" w:type="dxa"/>
                                                          </w:tcPr>
                                                          <w:p w14:paraId="529F3652" w14:textId="77777777" w:rsidR="00CB290A" w:rsidRDefault="00CB290A">
                                                            <w:pPr>
                                                              <w:pStyle w:val="EmptyCellLayoutStyle"/>
                                                              <w:spacing w:after="0" w:line="240" w:lineRule="auto"/>
                                                            </w:pPr>
                                                          </w:p>
                                                        </w:tc>
                                                      </w:tr>
                                                      <w:tr w:rsidR="00CB290A" w14:paraId="33578BFC" w14:textId="77777777">
                                                        <w:trPr>
                                                          <w:trHeight w:val="48"/>
                                                        </w:trPr>
                                                        <w:tc>
                                                          <w:tcPr>
                                                            <w:tcW w:w="6" w:type="dxa"/>
                                                          </w:tcPr>
                                                          <w:p w14:paraId="65716B77" w14:textId="77777777" w:rsidR="00CB290A" w:rsidRDefault="00CB290A">
                                                            <w:pPr>
                                                              <w:pStyle w:val="EmptyCellLayoutStyle"/>
                                                              <w:spacing w:after="0" w:line="240" w:lineRule="auto"/>
                                                            </w:pPr>
                                                          </w:p>
                                                        </w:tc>
                                                        <w:tc>
                                                          <w:tcPr>
                                                            <w:tcW w:w="668" w:type="dxa"/>
                                                          </w:tcPr>
                                                          <w:p w14:paraId="4B349B1B" w14:textId="77777777" w:rsidR="00CB290A" w:rsidRDefault="00CB290A">
                                                            <w:pPr>
                                                              <w:pStyle w:val="EmptyCellLayoutStyle"/>
                                                              <w:spacing w:after="0" w:line="240" w:lineRule="auto"/>
                                                            </w:pPr>
                                                          </w:p>
                                                        </w:tc>
                                                        <w:tc>
                                                          <w:tcPr>
                                                            <w:tcW w:w="10" w:type="dxa"/>
                                                          </w:tcPr>
                                                          <w:p w14:paraId="3C2F43B5" w14:textId="77777777" w:rsidR="00CB290A" w:rsidRDefault="00CB290A">
                                                            <w:pPr>
                                                              <w:pStyle w:val="EmptyCellLayoutStyle"/>
                                                              <w:spacing w:after="0" w:line="240" w:lineRule="auto"/>
                                                            </w:pPr>
                                                          </w:p>
                                                        </w:tc>
                                                        <w:tc>
                                                          <w:tcPr>
                                                            <w:tcW w:w="60" w:type="dxa"/>
                                                          </w:tcPr>
                                                          <w:p w14:paraId="7C455BFB" w14:textId="77777777" w:rsidR="00CB290A" w:rsidRDefault="00CB290A">
                                                            <w:pPr>
                                                              <w:pStyle w:val="EmptyCellLayoutStyle"/>
                                                              <w:spacing w:after="0" w:line="240" w:lineRule="auto"/>
                                                            </w:pPr>
                                                          </w:p>
                                                        </w:tc>
                                                        <w:tc>
                                                          <w:tcPr>
                                                            <w:tcW w:w="176" w:type="dxa"/>
                                                          </w:tcPr>
                                                          <w:p w14:paraId="0BE6953D" w14:textId="77777777" w:rsidR="00CB290A" w:rsidRDefault="00CB290A">
                                                            <w:pPr>
                                                              <w:pStyle w:val="EmptyCellLayoutStyle"/>
                                                              <w:spacing w:after="0" w:line="240" w:lineRule="auto"/>
                                                            </w:pPr>
                                                          </w:p>
                                                        </w:tc>
                                                        <w:tc>
                                                          <w:tcPr>
                                                            <w:tcW w:w="1723" w:type="dxa"/>
                                                          </w:tcPr>
                                                          <w:p w14:paraId="27F7EBC0" w14:textId="77777777" w:rsidR="00CB290A" w:rsidRDefault="00CB290A">
                                                            <w:pPr>
                                                              <w:pStyle w:val="EmptyCellLayoutStyle"/>
                                                              <w:spacing w:after="0" w:line="240" w:lineRule="auto"/>
                                                            </w:pPr>
                                                          </w:p>
                                                        </w:tc>
                                                        <w:tc>
                                                          <w:tcPr>
                                                            <w:tcW w:w="48" w:type="dxa"/>
                                                          </w:tcPr>
                                                          <w:p w14:paraId="6D1BED21" w14:textId="77777777" w:rsidR="00CB290A" w:rsidRDefault="00CB290A">
                                                            <w:pPr>
                                                              <w:pStyle w:val="EmptyCellLayoutStyle"/>
                                                              <w:spacing w:after="0" w:line="240" w:lineRule="auto"/>
                                                            </w:pPr>
                                                          </w:p>
                                                        </w:tc>
                                                        <w:tc>
                                                          <w:tcPr>
                                                            <w:tcW w:w="16" w:type="dxa"/>
                                                          </w:tcPr>
                                                          <w:p w14:paraId="6364F6A9" w14:textId="77777777" w:rsidR="00CB290A" w:rsidRDefault="00CB290A">
                                                            <w:pPr>
                                                              <w:pStyle w:val="EmptyCellLayoutStyle"/>
                                                              <w:spacing w:after="0" w:line="240" w:lineRule="auto"/>
                                                            </w:pPr>
                                                          </w:p>
                                                        </w:tc>
                                                      </w:tr>
                                                      <w:tr w:rsidR="002570BD" w14:paraId="05820B21" w14:textId="77777777" w:rsidTr="002570BD">
                                                        <w:trPr>
                                                          <w:trHeight w:val="216"/>
                                                        </w:trPr>
                                                        <w:tc>
                                                          <w:tcPr>
                                                            <w:tcW w:w="6" w:type="dxa"/>
                                                          </w:tcPr>
                                                          <w:p w14:paraId="40A20D2D" w14:textId="77777777" w:rsidR="00CB290A" w:rsidRDefault="00CB290A">
                                                            <w:pPr>
                                                              <w:pStyle w:val="EmptyCellLayoutStyle"/>
                                                              <w:spacing w:after="0" w:line="240" w:lineRule="auto"/>
                                                            </w:pPr>
                                                          </w:p>
                                                        </w:tc>
                                                        <w:tc>
                                                          <w:tcPr>
                                                            <w:tcW w:w="668" w:type="dxa"/>
                                                            <w:gridSpan w:val="4"/>
                                                          </w:tcPr>
                                                          <w:tbl>
                                                            <w:tblPr>
                                                              <w:tblW w:w="0" w:type="auto"/>
                                                              <w:tblCellMar>
                                                                <w:left w:w="0" w:type="dxa"/>
                                                                <w:right w:w="0" w:type="dxa"/>
                                                              </w:tblCellMar>
                                                              <w:tblLook w:val="0000" w:firstRow="0" w:lastRow="0" w:firstColumn="0" w:lastColumn="0" w:noHBand="0" w:noVBand="0"/>
                                                            </w:tblPr>
                                                            <w:tblGrid>
                                                              <w:gridCol w:w="914"/>
                                                            </w:tblGrid>
                                                            <w:tr w:rsidR="00CB290A" w14:paraId="6F18F5CC" w14:textId="77777777">
                                                              <w:trPr>
                                                                <w:trHeight w:val="216"/>
                                                              </w:trPr>
                                                              <w:tc>
                                                                <w:tcPr>
                                                                  <w:tcW w:w="915" w:type="dxa"/>
                                                                  <w:tcBorders>
                                                                    <w:top w:val="nil"/>
                                                                    <w:left w:val="nil"/>
                                                                    <w:bottom w:val="nil"/>
                                                                    <w:right w:val="nil"/>
                                                                  </w:tcBorders>
                                                                  <w:tcMar>
                                                                    <w:top w:w="0" w:type="dxa"/>
                                                                    <w:left w:w="54" w:type="dxa"/>
                                                                    <w:bottom w:w="0" w:type="dxa"/>
                                                                    <w:right w:w="39" w:type="dxa"/>
                                                                  </w:tcMar>
                                                                </w:tcPr>
                                                                <w:p w14:paraId="23E04DE4" w14:textId="77777777" w:rsidR="00CB290A" w:rsidRDefault="00826B19">
                                                                  <w:pPr>
                                                                    <w:spacing w:after="0" w:line="240" w:lineRule="auto"/>
                                                                  </w:pPr>
                                                                  <w:r>
                                                                    <w:rPr>
                                                                      <w:rFonts w:ascii="Arial" w:eastAsia="Arial" w:hAnsi="Arial"/>
                                                                      <w:b/>
                                                                      <w:color w:val="000000"/>
                                                                      <w:sz w:val="16"/>
                                                                    </w:rPr>
                                                                    <w:t>Sprinkler:</w:t>
                                                                  </w:r>
                                                                </w:p>
                                                              </w:tc>
                                                            </w:tr>
                                                          </w:tbl>
                                                          <w:p w14:paraId="2B9A8860"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6C53C518" w14:textId="77777777">
                                                              <w:trPr>
                                                                <w:trHeight w:val="216"/>
                                                              </w:trPr>
                                                              <w:tc>
                                                                <w:tcPr>
                                                                  <w:tcW w:w="1723" w:type="dxa"/>
                                                                  <w:tcBorders>
                                                                    <w:top w:val="nil"/>
                                                                    <w:left w:val="nil"/>
                                                                    <w:bottom w:val="nil"/>
                                                                    <w:right w:val="nil"/>
                                                                  </w:tcBorders>
                                                                  <w:tcMar>
                                                                    <w:top w:w="0" w:type="dxa"/>
                                                                    <w:left w:w="0" w:type="dxa"/>
                                                                    <w:bottom w:w="0" w:type="dxa"/>
                                                                    <w:right w:w="39" w:type="dxa"/>
                                                                  </w:tcMar>
                                                                </w:tcPr>
                                                                <w:p w14:paraId="385D3F57" w14:textId="77777777" w:rsidR="00CB290A" w:rsidRDefault="00826B19">
                                                                  <w:pPr>
                                                                    <w:spacing w:after="0" w:line="240" w:lineRule="auto"/>
                                                                    <w:jc w:val="right"/>
                                                                  </w:pPr>
                                                                  <w:r>
                                                                    <w:rPr>
                                                                      <w:rFonts w:ascii="Arial" w:eastAsia="Arial" w:hAnsi="Arial"/>
                                                                      <w:color w:val="000000"/>
                                                                      <w:sz w:val="16"/>
                                                                    </w:rPr>
                                                                    <w:t>Yes</w:t>
                                                                  </w:r>
                                                                </w:p>
                                                              </w:tc>
                                                            </w:tr>
                                                          </w:tbl>
                                                          <w:p w14:paraId="64BD1769" w14:textId="77777777" w:rsidR="00CB290A" w:rsidRDefault="00CB290A">
                                                            <w:pPr>
                                                              <w:spacing w:after="0" w:line="240" w:lineRule="auto"/>
                                                            </w:pPr>
                                                          </w:p>
                                                        </w:tc>
                                                        <w:tc>
                                                          <w:tcPr>
                                                            <w:tcW w:w="48" w:type="dxa"/>
                                                          </w:tcPr>
                                                          <w:p w14:paraId="4538145A" w14:textId="77777777" w:rsidR="00CB290A" w:rsidRDefault="00CB290A">
                                                            <w:pPr>
                                                              <w:pStyle w:val="EmptyCellLayoutStyle"/>
                                                              <w:spacing w:after="0" w:line="240" w:lineRule="auto"/>
                                                            </w:pPr>
                                                          </w:p>
                                                        </w:tc>
                                                        <w:tc>
                                                          <w:tcPr>
                                                            <w:tcW w:w="16" w:type="dxa"/>
                                                          </w:tcPr>
                                                          <w:p w14:paraId="1371882E" w14:textId="77777777" w:rsidR="00CB290A" w:rsidRDefault="00CB290A">
                                                            <w:pPr>
                                                              <w:pStyle w:val="EmptyCellLayoutStyle"/>
                                                              <w:spacing w:after="0" w:line="240" w:lineRule="auto"/>
                                                            </w:pPr>
                                                          </w:p>
                                                        </w:tc>
                                                      </w:tr>
                                                      <w:tr w:rsidR="00CB290A" w14:paraId="581F8986" w14:textId="77777777">
                                                        <w:trPr>
                                                          <w:trHeight w:val="60"/>
                                                        </w:trPr>
                                                        <w:tc>
                                                          <w:tcPr>
                                                            <w:tcW w:w="6" w:type="dxa"/>
                                                          </w:tcPr>
                                                          <w:p w14:paraId="68F1B03A" w14:textId="77777777" w:rsidR="00CB290A" w:rsidRDefault="00CB290A">
                                                            <w:pPr>
                                                              <w:pStyle w:val="EmptyCellLayoutStyle"/>
                                                              <w:spacing w:after="0" w:line="240" w:lineRule="auto"/>
                                                            </w:pPr>
                                                          </w:p>
                                                        </w:tc>
                                                        <w:tc>
                                                          <w:tcPr>
                                                            <w:tcW w:w="668" w:type="dxa"/>
                                                          </w:tcPr>
                                                          <w:p w14:paraId="1B02869A" w14:textId="77777777" w:rsidR="00CB290A" w:rsidRDefault="00CB290A">
                                                            <w:pPr>
                                                              <w:pStyle w:val="EmptyCellLayoutStyle"/>
                                                              <w:spacing w:after="0" w:line="240" w:lineRule="auto"/>
                                                            </w:pPr>
                                                          </w:p>
                                                        </w:tc>
                                                        <w:tc>
                                                          <w:tcPr>
                                                            <w:tcW w:w="10" w:type="dxa"/>
                                                          </w:tcPr>
                                                          <w:p w14:paraId="4AF27A24" w14:textId="77777777" w:rsidR="00CB290A" w:rsidRDefault="00CB290A">
                                                            <w:pPr>
                                                              <w:pStyle w:val="EmptyCellLayoutStyle"/>
                                                              <w:spacing w:after="0" w:line="240" w:lineRule="auto"/>
                                                            </w:pPr>
                                                          </w:p>
                                                        </w:tc>
                                                        <w:tc>
                                                          <w:tcPr>
                                                            <w:tcW w:w="60" w:type="dxa"/>
                                                          </w:tcPr>
                                                          <w:p w14:paraId="534499C2" w14:textId="77777777" w:rsidR="00CB290A" w:rsidRDefault="00CB290A">
                                                            <w:pPr>
                                                              <w:pStyle w:val="EmptyCellLayoutStyle"/>
                                                              <w:spacing w:after="0" w:line="240" w:lineRule="auto"/>
                                                            </w:pPr>
                                                          </w:p>
                                                        </w:tc>
                                                        <w:tc>
                                                          <w:tcPr>
                                                            <w:tcW w:w="176" w:type="dxa"/>
                                                          </w:tcPr>
                                                          <w:p w14:paraId="09CB89C9" w14:textId="77777777" w:rsidR="00CB290A" w:rsidRDefault="00CB290A">
                                                            <w:pPr>
                                                              <w:pStyle w:val="EmptyCellLayoutStyle"/>
                                                              <w:spacing w:after="0" w:line="240" w:lineRule="auto"/>
                                                            </w:pPr>
                                                          </w:p>
                                                        </w:tc>
                                                        <w:tc>
                                                          <w:tcPr>
                                                            <w:tcW w:w="1723" w:type="dxa"/>
                                                          </w:tcPr>
                                                          <w:p w14:paraId="6071A37B" w14:textId="77777777" w:rsidR="00CB290A" w:rsidRDefault="00CB290A">
                                                            <w:pPr>
                                                              <w:pStyle w:val="EmptyCellLayoutStyle"/>
                                                              <w:spacing w:after="0" w:line="240" w:lineRule="auto"/>
                                                            </w:pPr>
                                                          </w:p>
                                                        </w:tc>
                                                        <w:tc>
                                                          <w:tcPr>
                                                            <w:tcW w:w="48" w:type="dxa"/>
                                                          </w:tcPr>
                                                          <w:p w14:paraId="0299A01F" w14:textId="77777777" w:rsidR="00CB290A" w:rsidRDefault="00CB290A">
                                                            <w:pPr>
                                                              <w:pStyle w:val="EmptyCellLayoutStyle"/>
                                                              <w:spacing w:after="0" w:line="240" w:lineRule="auto"/>
                                                            </w:pPr>
                                                          </w:p>
                                                        </w:tc>
                                                        <w:tc>
                                                          <w:tcPr>
                                                            <w:tcW w:w="16" w:type="dxa"/>
                                                          </w:tcPr>
                                                          <w:p w14:paraId="5AA07118" w14:textId="77777777" w:rsidR="00CB290A" w:rsidRDefault="00CB290A">
                                                            <w:pPr>
                                                              <w:pStyle w:val="EmptyCellLayoutStyle"/>
                                                              <w:spacing w:after="0" w:line="240" w:lineRule="auto"/>
                                                            </w:pPr>
                                                          </w:p>
                                                        </w:tc>
                                                      </w:tr>
                                                      <w:tr w:rsidR="002570BD" w14:paraId="3E7FD1A7" w14:textId="77777777" w:rsidTr="002570BD">
                                                        <w:trPr>
                                                          <w:trHeight w:val="216"/>
                                                        </w:trPr>
                                                        <w:tc>
                                                          <w:tcPr>
                                                            <w:tcW w:w="6" w:type="dxa"/>
                                                          </w:tcPr>
                                                          <w:p w14:paraId="4CEBC86C" w14:textId="77777777" w:rsidR="00CB290A" w:rsidRDefault="00CB290A">
                                                            <w:pPr>
                                                              <w:pStyle w:val="EmptyCellLayoutStyle"/>
                                                              <w:spacing w:after="0" w:line="240" w:lineRule="auto"/>
                                                            </w:pPr>
                                                          </w:p>
                                                        </w:tc>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766618CB" w14:textId="77777777">
                                                              <w:trPr>
                                                                <w:trHeight w:val="216"/>
                                                              </w:trPr>
                                                              <w:tc>
                                                                <w:tcPr>
                                                                  <w:tcW w:w="668" w:type="dxa"/>
                                                                  <w:tcBorders>
                                                                    <w:top w:val="nil"/>
                                                                    <w:left w:val="nil"/>
                                                                    <w:bottom w:val="nil"/>
                                                                    <w:right w:val="nil"/>
                                                                  </w:tcBorders>
                                                                  <w:tcMar>
                                                                    <w:top w:w="0" w:type="dxa"/>
                                                                    <w:left w:w="59" w:type="dxa"/>
                                                                    <w:bottom w:w="0" w:type="dxa"/>
                                                                    <w:right w:w="39" w:type="dxa"/>
                                                                  </w:tcMar>
                                                                </w:tcPr>
                                                                <w:p w14:paraId="0C74C2E9" w14:textId="77777777" w:rsidR="00CB290A" w:rsidRDefault="00826B19">
                                                                  <w:pPr>
                                                                    <w:spacing w:after="0" w:line="240" w:lineRule="auto"/>
                                                                  </w:pPr>
                                                                  <w:r>
                                                                    <w:rPr>
                                                                      <w:rFonts w:ascii="Arial" w:eastAsia="Arial" w:hAnsi="Arial"/>
                                                                      <w:b/>
                                                                      <w:color w:val="000000"/>
                                                                      <w:sz w:val="16"/>
                                                                    </w:rPr>
                                                                    <w:t>Rail:</w:t>
                                                                  </w:r>
                                                                </w:p>
                                                              </w:tc>
                                                            </w:tr>
                                                          </w:tbl>
                                                          <w:p w14:paraId="45D20DC5" w14:textId="77777777" w:rsidR="00CB290A" w:rsidRDefault="00CB290A">
                                                            <w:pPr>
                                                              <w:spacing w:after="0" w:line="240" w:lineRule="auto"/>
                                                            </w:pPr>
                                                          </w:p>
                                                        </w:tc>
                                                        <w:tc>
                                                          <w:tcPr>
                                                            <w:tcW w:w="10" w:type="dxa"/>
                                                            <w:gridSpan w:val="5"/>
                                                          </w:tcPr>
                                                          <w:tbl>
                                                            <w:tblPr>
                                                              <w:tblW w:w="0" w:type="auto"/>
                                                              <w:tblCellMar>
                                                                <w:left w:w="0" w:type="dxa"/>
                                                                <w:right w:w="0" w:type="dxa"/>
                                                              </w:tblCellMar>
                                                              <w:tblLook w:val="0000" w:firstRow="0" w:lastRow="0" w:firstColumn="0" w:lastColumn="0" w:noHBand="0" w:noVBand="0"/>
                                                            </w:tblPr>
                                                            <w:tblGrid>
                                                              <w:gridCol w:w="2017"/>
                                                            </w:tblGrid>
                                                            <w:tr w:rsidR="00CB290A" w14:paraId="5C429DE6" w14:textId="77777777">
                                                              <w:trPr>
                                                                <w:trHeight w:val="216"/>
                                                              </w:trPr>
                                                              <w:tc>
                                                                <w:tcPr>
                                                                  <w:tcW w:w="2017" w:type="dxa"/>
                                                                  <w:tcBorders>
                                                                    <w:top w:val="nil"/>
                                                                    <w:left w:val="nil"/>
                                                                    <w:bottom w:val="nil"/>
                                                                    <w:right w:val="nil"/>
                                                                  </w:tcBorders>
                                                                  <w:tcMar>
                                                                    <w:top w:w="0" w:type="dxa"/>
                                                                    <w:left w:w="0" w:type="dxa"/>
                                                                    <w:bottom w:w="0" w:type="dxa"/>
                                                                    <w:right w:w="39" w:type="dxa"/>
                                                                  </w:tcMar>
                                                                </w:tcPr>
                                                                <w:p w14:paraId="2667194E" w14:textId="77777777" w:rsidR="00CB290A" w:rsidRDefault="00CB290A">
                                                                  <w:pPr>
                                                                    <w:spacing w:after="0" w:line="240" w:lineRule="auto"/>
                                                                  </w:pPr>
                                                                </w:p>
                                                              </w:tc>
                                                            </w:tr>
                                                          </w:tbl>
                                                          <w:p w14:paraId="02B07539" w14:textId="77777777" w:rsidR="00CB290A" w:rsidRDefault="00CB290A">
                                                            <w:pPr>
                                                              <w:spacing w:after="0" w:line="240" w:lineRule="auto"/>
                                                            </w:pPr>
                                                          </w:p>
                                                        </w:tc>
                                                        <w:tc>
                                                          <w:tcPr>
                                                            <w:tcW w:w="16" w:type="dxa"/>
                                                          </w:tcPr>
                                                          <w:p w14:paraId="701A5D72" w14:textId="77777777" w:rsidR="00CB290A" w:rsidRDefault="00CB290A">
                                                            <w:pPr>
                                                              <w:pStyle w:val="EmptyCellLayoutStyle"/>
                                                              <w:spacing w:after="0" w:line="240" w:lineRule="auto"/>
                                                            </w:pPr>
                                                          </w:p>
                                                        </w:tc>
                                                      </w:tr>
                                                    </w:tbl>
                                                    <w:p w14:paraId="489ADB98" w14:textId="77777777" w:rsidR="00CB290A" w:rsidRDefault="00CB290A">
                                                      <w:pPr>
                                                        <w:spacing w:after="0" w:line="240" w:lineRule="auto"/>
                                                      </w:pPr>
                                                    </w:p>
                                                  </w:tc>
                                                </w:tr>
                                                <w:tr w:rsidR="002570BD" w14:paraId="0D561A88" w14:textId="77777777" w:rsidTr="002570BD">
                                                  <w:trPr>
                                                    <w:trHeight w:val="216"/>
                                                  </w:trPr>
                                                  <w:tc>
                                                    <w:tcPr>
                                                      <w:tcW w:w="3065" w:type="dxa"/>
                                                      <w:gridSpan w:val="3"/>
                                                      <w:tcBorders>
                                                        <w:top w:val="nil"/>
                                                        <w:left w:val="nil"/>
                                                        <w:bottom w:val="nil"/>
                                                        <w:right w:val="nil"/>
                                                      </w:tcBorders>
                                                      <w:tcMar>
                                                        <w:top w:w="0" w:type="dxa"/>
                                                        <w:left w:w="0" w:type="dxa"/>
                                                        <w:bottom w:w="0" w:type="dxa"/>
                                                        <w:right w:w="0" w:type="dxa"/>
                                                      </w:tcMar>
                                                    </w:tcPr>
                                                    <w:p w14:paraId="7ACCA563" w14:textId="77777777" w:rsidR="00CB290A" w:rsidRDefault="00CB290A">
                                                      <w:pPr>
                                                        <w:spacing w:after="0" w:line="240" w:lineRule="auto"/>
                                                      </w:pPr>
                                                    </w:p>
                                                  </w:tc>
                                                </w:tr>
                                              </w:tbl>
                                              <w:p w14:paraId="3B449113" w14:textId="77777777" w:rsidR="00CB290A" w:rsidRDefault="00CB290A">
                                                <w:pPr>
                                                  <w:spacing w:after="0" w:line="240" w:lineRule="auto"/>
                                                </w:pPr>
                                              </w:p>
                                            </w:tc>
                                            <w:tc>
                                              <w:tcPr>
                                                <w:tcW w:w="3396" w:type="dxa"/>
                                                <w:tcBorders>
                                                  <w:top w:val="nil"/>
                                                  <w:left w:val="nil"/>
                                                  <w:bottom w:val="nil"/>
                                                  <w:right w:val="nil"/>
                                                </w:tcBorders>
                                                <w:tcMar>
                                                  <w:top w:w="0" w:type="dxa"/>
                                                  <w:left w:w="39" w:type="dxa"/>
                                                  <w:bottom w:w="0" w:type="dxa"/>
                                                  <w:right w:w="39" w:type="dxa"/>
                                                </w:tcMar>
                                              </w:tcPr>
                                              <w:p w14:paraId="507E4C2F" w14:textId="77777777" w:rsidR="00CB290A" w:rsidRDefault="00CB290A">
                                                <w:pPr>
                                                  <w:spacing w:after="0" w:line="240" w:lineRule="auto"/>
                                                </w:pPr>
                                              </w:p>
                                            </w:tc>
                                          </w:tr>
                                        </w:tbl>
                                        <w:p w14:paraId="0CB50998" w14:textId="77777777" w:rsidR="00CB290A" w:rsidRDefault="00CB290A">
                                          <w:pPr>
                                            <w:spacing w:after="0" w:line="240" w:lineRule="auto"/>
                                          </w:pPr>
                                        </w:p>
                                      </w:tc>
                                    </w:tr>
                                    <w:tr w:rsidR="00CB290A" w14:paraId="1DB6C9D3" w14:textId="77777777">
                                      <w:trPr>
                                        <w:trHeight w:val="216"/>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8904"/>
                                            <w:gridCol w:w="3363"/>
                                          </w:tblGrid>
                                          <w:tr w:rsidR="00CB290A" w14:paraId="6CF67A20" w14:textId="77777777">
                                            <w:trPr>
                                              <w:trHeight w:val="216"/>
                                            </w:trPr>
                                            <w:tc>
                                              <w:tcPr>
                                                <w:tcW w:w="8904" w:type="dxa"/>
                                                <w:tcBorders>
                                                  <w:top w:val="nil"/>
                                                  <w:left w:val="nil"/>
                                                  <w:bottom w:val="nil"/>
                                                  <w:right w:val="nil"/>
                                                </w:tcBorders>
                                                <w:tcMar>
                                                  <w:top w:w="0" w:type="dxa"/>
                                                  <w:left w:w="0" w:type="dxa"/>
                                                  <w:bottom w:w="0" w:type="dxa"/>
                                                  <w:right w:w="0" w:type="dxa"/>
                                                </w:tcMar>
                                              </w:tcPr>
                                              <w:p w14:paraId="14CA5783" w14:textId="77777777" w:rsidR="00CB290A" w:rsidRDefault="00CB290A">
                                                <w:pPr>
                                                  <w:spacing w:after="0" w:line="240" w:lineRule="auto"/>
                                                </w:pPr>
                                              </w:p>
                                            </w:tc>
                                            <w:tc>
                                              <w:tcPr>
                                                <w:tcW w:w="336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150"/>
                                                  <w:gridCol w:w="80"/>
                                                  <w:gridCol w:w="1098"/>
                                                  <w:gridCol w:w="34"/>
                                                </w:tblGrid>
                                                <w:tr w:rsidR="00CB290A" w14:paraId="1DDB4D50" w14:textId="77777777">
                                                  <w:trPr>
                                                    <w:trHeight w:val="216"/>
                                                  </w:trPr>
                                                  <w:tc>
                                                    <w:tcPr>
                                                      <w:tcW w:w="2150" w:type="dxa"/>
                                                    </w:tcPr>
                                                    <w:tbl>
                                                      <w:tblPr>
                                                        <w:tblW w:w="0" w:type="auto"/>
                                                        <w:tblCellMar>
                                                          <w:left w:w="0" w:type="dxa"/>
                                                          <w:right w:w="0" w:type="dxa"/>
                                                        </w:tblCellMar>
                                                        <w:tblLook w:val="0000" w:firstRow="0" w:lastRow="0" w:firstColumn="0" w:lastColumn="0" w:noHBand="0" w:noVBand="0"/>
                                                      </w:tblPr>
                                                      <w:tblGrid>
                                                        <w:gridCol w:w="2150"/>
                                                      </w:tblGrid>
                                                      <w:tr w:rsidR="00CB290A" w14:paraId="5F82D97C" w14:textId="77777777">
                                                        <w:trPr>
                                                          <w:trHeight w:hRule="exact" w:val="138"/>
                                                        </w:trPr>
                                                        <w:tc>
                                                          <w:tcPr>
                                                            <w:tcW w:w="2150" w:type="dxa"/>
                                                            <w:tcBorders>
                                                              <w:top w:val="nil"/>
                                                              <w:left w:val="nil"/>
                                                              <w:bottom w:val="nil"/>
                                                              <w:right w:val="nil"/>
                                                            </w:tcBorders>
                                                            <w:tcMar>
                                                              <w:top w:w="39" w:type="dxa"/>
                                                              <w:left w:w="0" w:type="dxa"/>
                                                              <w:bottom w:w="39" w:type="dxa"/>
                                                              <w:right w:w="39" w:type="dxa"/>
                                                            </w:tcMar>
                                                            <w:vAlign w:val="bottom"/>
                                                          </w:tcPr>
                                                          <w:p w14:paraId="318BE953" w14:textId="77777777" w:rsidR="00CB290A" w:rsidRDefault="00826B19">
                                                            <w:pPr>
                                                              <w:spacing w:after="0" w:line="240" w:lineRule="auto"/>
                                                            </w:pPr>
                                                            <w:r>
                                                              <w:rPr>
                                                                <w:rFonts w:ascii="Arial" w:eastAsia="Arial" w:hAnsi="Arial"/>
                                                                <w:color w:val="000000"/>
                                                                <w:sz w:val="12"/>
                                                              </w:rPr>
                                                              <w:t>Source: Engage Deal</w:t>
                                                            </w:r>
                                                          </w:p>
                                                        </w:tc>
                                                      </w:tr>
                                                    </w:tbl>
                                                    <w:p w14:paraId="39DE5D10" w14:textId="77777777" w:rsidR="00CB290A" w:rsidRDefault="00CB290A">
                                                      <w:pPr>
                                                        <w:spacing w:after="0" w:line="240" w:lineRule="auto"/>
                                                      </w:pPr>
                                                    </w:p>
                                                  </w:tc>
                                                  <w:tc>
                                                    <w:tcPr>
                                                      <w:tcW w:w="80" w:type="dxa"/>
                                                    </w:tcPr>
                                                    <w:p w14:paraId="22A501AF" w14:textId="77777777" w:rsidR="00CB290A" w:rsidRDefault="00CB290A">
                                                      <w:pPr>
                                                        <w:pStyle w:val="EmptyCellLayoutStyle"/>
                                                        <w:spacing w:after="0" w:line="240" w:lineRule="auto"/>
                                                      </w:pPr>
                                                    </w:p>
                                                  </w:tc>
                                                  <w:tc>
                                                    <w:tcPr>
                                                      <w:tcW w:w="1098" w:type="dxa"/>
                                                    </w:tcPr>
                                                    <w:tbl>
                                                      <w:tblPr>
                                                        <w:tblW w:w="0" w:type="auto"/>
                                                        <w:tblCellMar>
                                                          <w:left w:w="0" w:type="dxa"/>
                                                          <w:right w:w="0" w:type="dxa"/>
                                                        </w:tblCellMar>
                                                        <w:tblLook w:val="0000" w:firstRow="0" w:lastRow="0" w:firstColumn="0" w:lastColumn="0" w:noHBand="0" w:noVBand="0"/>
                                                      </w:tblPr>
                                                      <w:tblGrid>
                                                        <w:gridCol w:w="1098"/>
                                                      </w:tblGrid>
                                                      <w:tr w:rsidR="00CB290A" w14:paraId="08D02B2B" w14:textId="77777777">
                                                        <w:trPr>
                                                          <w:trHeight w:hRule="exact" w:val="138"/>
                                                        </w:trPr>
                                                        <w:tc>
                                                          <w:tcPr>
                                                            <w:tcW w:w="1098" w:type="dxa"/>
                                                            <w:tcBorders>
                                                              <w:top w:val="nil"/>
                                                              <w:left w:val="nil"/>
                                                              <w:bottom w:val="nil"/>
                                                              <w:right w:val="nil"/>
                                                            </w:tcBorders>
                                                            <w:tcMar>
                                                              <w:top w:w="39" w:type="dxa"/>
                                                              <w:left w:w="39" w:type="dxa"/>
                                                              <w:bottom w:w="39" w:type="dxa"/>
                                                              <w:right w:w="19" w:type="dxa"/>
                                                            </w:tcMar>
                                                            <w:vAlign w:val="bottom"/>
                                                          </w:tcPr>
                                                          <w:p w14:paraId="2F3E6C5E" w14:textId="77777777" w:rsidR="00CB290A" w:rsidRDefault="00826B19">
                                                            <w:pPr>
                                                              <w:spacing w:after="0" w:line="240" w:lineRule="auto"/>
                                                              <w:jc w:val="right"/>
                                                            </w:pPr>
                                                            <w:r>
                                                              <w:rPr>
                                                                <w:rFonts w:ascii="Arial" w:eastAsia="Arial" w:hAnsi="Arial"/>
                                                                <w:color w:val="000000"/>
                                                                <w:sz w:val="12"/>
                                                              </w:rPr>
                                                              <w:t>122112486</w:t>
                                                            </w:r>
                                                          </w:p>
                                                        </w:tc>
                                                      </w:tr>
                                                    </w:tbl>
                                                    <w:p w14:paraId="3514BC01" w14:textId="77777777" w:rsidR="00CB290A" w:rsidRDefault="00CB290A">
                                                      <w:pPr>
                                                        <w:spacing w:after="0" w:line="240" w:lineRule="auto"/>
                                                      </w:pPr>
                                                    </w:p>
                                                  </w:tc>
                                                  <w:tc>
                                                    <w:tcPr>
                                                      <w:tcW w:w="34" w:type="dxa"/>
                                                    </w:tcPr>
                                                    <w:p w14:paraId="777D52B8" w14:textId="77777777" w:rsidR="00CB290A" w:rsidRDefault="00CB290A">
                                                      <w:pPr>
                                                        <w:pStyle w:val="EmptyCellLayoutStyle"/>
                                                        <w:spacing w:after="0" w:line="240" w:lineRule="auto"/>
                                                      </w:pPr>
                                                    </w:p>
                                                  </w:tc>
                                                </w:tr>
                                              </w:tbl>
                                              <w:p w14:paraId="0131C245" w14:textId="77777777" w:rsidR="00CB290A" w:rsidRDefault="00CB290A">
                                                <w:pPr>
                                                  <w:spacing w:after="0" w:line="240" w:lineRule="auto"/>
                                                </w:pPr>
                                              </w:p>
                                            </w:tc>
                                          </w:tr>
                                        </w:tbl>
                                        <w:p w14:paraId="46B80C25" w14:textId="77777777" w:rsidR="00CB290A" w:rsidRDefault="00CB290A">
                                          <w:pPr>
                                            <w:spacing w:after="0" w:line="240" w:lineRule="auto"/>
                                          </w:pPr>
                                        </w:p>
                                      </w:tc>
                                    </w:tr>
                                  </w:tbl>
                                  <w:p w14:paraId="08696A17" w14:textId="77777777" w:rsidR="00CB290A" w:rsidRDefault="00CB290A">
                                    <w:pPr>
                                      <w:spacing w:after="0" w:line="240" w:lineRule="auto"/>
                                    </w:pPr>
                                  </w:p>
                                </w:tc>
                              </w:tr>
                            </w:tbl>
                            <w:p w14:paraId="295BF9E3" w14:textId="77777777" w:rsidR="00CB290A" w:rsidRDefault="00CB290A">
                              <w:pPr>
                                <w:spacing w:after="0" w:line="240" w:lineRule="auto"/>
                              </w:pPr>
                            </w:p>
                          </w:tc>
                        </w:tr>
                        <w:tr w:rsidR="00CB290A" w14:paraId="655CECEB" w14:textId="77777777">
                          <w:trPr>
                            <w:trHeight w:val="82"/>
                          </w:trPr>
                          <w:tc>
                            <w:tcPr>
                              <w:tcW w:w="15516" w:type="dxa"/>
                              <w:tcBorders>
                                <w:bottom w:val="single" w:sz="11" w:space="0" w:color="000000"/>
                              </w:tcBorders>
                            </w:tcPr>
                            <w:p w14:paraId="14784788" w14:textId="77777777" w:rsidR="00CB290A" w:rsidRDefault="00CB290A">
                              <w:pPr>
                                <w:pStyle w:val="EmptyCellLayoutStyle"/>
                                <w:spacing w:after="0" w:line="240" w:lineRule="auto"/>
                              </w:pPr>
                            </w:p>
                          </w:tc>
                        </w:tr>
                      </w:tbl>
                      <w:p w14:paraId="38F9DC45" w14:textId="77777777" w:rsidR="00CB290A" w:rsidRDefault="00CB290A">
                        <w:pPr>
                          <w:spacing w:after="0" w:line="240" w:lineRule="auto"/>
                        </w:pPr>
                      </w:p>
                    </w:tc>
                    <w:tc>
                      <w:tcPr>
                        <w:tcW w:w="150" w:type="dxa"/>
                      </w:tcPr>
                      <w:p w14:paraId="6484284B" w14:textId="77777777" w:rsidR="00CB290A" w:rsidRDefault="00CB290A">
                        <w:pPr>
                          <w:pStyle w:val="EmptyCellLayoutStyle"/>
                          <w:spacing w:after="0" w:line="240" w:lineRule="auto"/>
                        </w:pPr>
                      </w:p>
                    </w:tc>
                  </w:tr>
                  <w:tr w:rsidR="00CB290A" w14:paraId="18512032" w14:textId="77777777">
                    <w:trPr>
                      <w:trHeight w:val="133"/>
                    </w:trPr>
                    <w:tc>
                      <w:tcPr>
                        <w:tcW w:w="15516" w:type="dxa"/>
                      </w:tcPr>
                      <w:p w14:paraId="5DCD6669" w14:textId="77777777" w:rsidR="00CB290A" w:rsidRDefault="00CB290A">
                        <w:pPr>
                          <w:pStyle w:val="EmptyCellLayoutStyle"/>
                          <w:spacing w:after="0" w:line="240" w:lineRule="auto"/>
                        </w:pPr>
                      </w:p>
                    </w:tc>
                    <w:tc>
                      <w:tcPr>
                        <w:tcW w:w="150" w:type="dxa"/>
                      </w:tcPr>
                      <w:p w14:paraId="2BDEAAF4" w14:textId="77777777" w:rsidR="00CB290A" w:rsidRDefault="00CB290A">
                        <w:pPr>
                          <w:pStyle w:val="EmptyCellLayoutStyle"/>
                          <w:spacing w:after="0" w:line="240" w:lineRule="auto"/>
                        </w:pPr>
                      </w:p>
                    </w:tc>
                  </w:tr>
                </w:tbl>
                <w:p w14:paraId="7B4CD190" w14:textId="77777777" w:rsidR="00CB290A" w:rsidRDefault="00CB290A">
                  <w:pPr>
                    <w:spacing w:after="0" w:line="240" w:lineRule="auto"/>
                  </w:pPr>
                </w:p>
              </w:tc>
            </w:tr>
            <w:tr w:rsidR="00CB290A" w14:paraId="47263528" w14:textId="77777777">
              <w:trPr>
                <w:trHeight w:val="3080"/>
              </w:trPr>
              <w:tc>
                <w:tcPr>
                  <w:tcW w:w="15667"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5667"/>
                  </w:tblGrid>
                  <w:tr w:rsidR="00CB290A" w14:paraId="39580379" w14:textId="77777777">
                    <w:trPr>
                      <w:trHeight w:val="114"/>
                    </w:trPr>
                    <w:tc>
                      <w:tcPr>
                        <w:tcW w:w="15667" w:type="dxa"/>
                      </w:tcPr>
                      <w:p w14:paraId="0B00D0D4" w14:textId="77777777" w:rsidR="00CB290A" w:rsidRDefault="00CB290A">
                        <w:pPr>
                          <w:pStyle w:val="EmptyCellLayoutStyle"/>
                          <w:spacing w:after="0" w:line="240" w:lineRule="auto"/>
                        </w:pPr>
                      </w:p>
                    </w:tc>
                  </w:tr>
                  <w:tr w:rsidR="00CB290A" w14:paraId="10869D49" w14:textId="77777777">
                    <w:tc>
                      <w:tcPr>
                        <w:tcW w:w="15667" w:type="dxa"/>
                      </w:tcPr>
                      <w:tbl>
                        <w:tblPr>
                          <w:tblW w:w="0" w:type="auto"/>
                          <w:tblBorders>
                            <w:top w:val="nil"/>
                            <w:left w:val="nil"/>
                            <w:bottom w:val="single" w:sz="11" w:space="0" w:color="000000"/>
                            <w:right w:val="nil"/>
                          </w:tblBorders>
                          <w:tblCellMar>
                            <w:left w:w="0" w:type="dxa"/>
                            <w:right w:w="0" w:type="dxa"/>
                          </w:tblCellMar>
                          <w:tblLook w:val="0000" w:firstRow="0" w:lastRow="0" w:firstColumn="0" w:lastColumn="0" w:noHBand="0" w:noVBand="0"/>
                        </w:tblPr>
                        <w:tblGrid>
                          <w:gridCol w:w="15667"/>
                        </w:tblGrid>
                        <w:tr w:rsidR="00CB290A" w14:paraId="7F99F7C3" w14:textId="77777777">
                          <w:tc>
                            <w:tcPr>
                              <w:tcW w:w="15667"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89"/>
                                <w:gridCol w:w="2952"/>
                                <w:gridCol w:w="3053"/>
                                <w:gridCol w:w="3194"/>
                                <w:gridCol w:w="2692"/>
                                <w:gridCol w:w="3484"/>
                              </w:tblGrid>
                              <w:tr w:rsidR="00CB290A" w14:paraId="40DE6E32" w14:textId="77777777">
                                <w:trPr>
                                  <w:trHeight w:val="211"/>
                                </w:trPr>
                                <w:tc>
                                  <w:tcPr>
                                    <w:tcW w:w="289" w:type="dxa"/>
                                    <w:tcBorders>
                                      <w:top w:val="nil"/>
                                      <w:left w:val="nil"/>
                                      <w:bottom w:val="nil"/>
                                      <w:right w:val="nil"/>
                                    </w:tcBorders>
                                    <w:tcMar>
                                      <w:top w:w="5" w:type="dxa"/>
                                      <w:left w:w="0" w:type="dxa"/>
                                      <w:bottom w:w="0" w:type="dxa"/>
                                      <w:right w:w="0" w:type="dxa"/>
                                    </w:tcMar>
                                  </w:tcPr>
                                  <w:p w14:paraId="008A041D" w14:textId="77777777" w:rsidR="00CB290A" w:rsidRDefault="00826B19">
                                    <w:pPr>
                                      <w:spacing w:after="0" w:line="240" w:lineRule="auto"/>
                                      <w:jc w:val="center"/>
                                    </w:pPr>
                                    <w:r>
                                      <w:rPr>
                                        <w:rFonts w:ascii="Arial" w:eastAsia="Arial" w:hAnsi="Arial"/>
                                        <w:b/>
                                        <w:color w:val="000000"/>
                                        <w:sz w:val="16"/>
                                      </w:rPr>
                                      <w:t>5</w:t>
                                    </w:r>
                                  </w:p>
                                </w:tc>
                                <w:tc>
                                  <w:tcPr>
                                    <w:tcW w:w="2952" w:type="dxa"/>
                                    <w:tcBorders>
                                      <w:top w:val="nil"/>
                                      <w:left w:val="nil"/>
                                      <w:bottom w:val="nil"/>
                                      <w:right w:val="nil"/>
                                    </w:tcBorders>
                                    <w:tcMar>
                                      <w:top w:w="0" w:type="dxa"/>
                                      <w:left w:w="39" w:type="dxa"/>
                                      <w:bottom w:w="0" w:type="dxa"/>
                                      <w:right w:w="39" w:type="dxa"/>
                                    </w:tcMar>
                                  </w:tcPr>
                                  <w:p w14:paraId="49CC8721" w14:textId="77777777" w:rsidR="00CB290A" w:rsidRDefault="00826B19">
                                    <w:pPr>
                                      <w:spacing w:after="0" w:line="240" w:lineRule="auto"/>
                                    </w:pPr>
                                    <w:r>
                                      <w:rPr>
                                        <w:rFonts w:ascii="Arial" w:eastAsia="Arial" w:hAnsi="Arial"/>
                                        <w:b/>
                                        <w:color w:val="000000"/>
                                        <w:sz w:val="16"/>
                                      </w:rPr>
                                      <w:t>Innerbelt Business Center Complex</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44"/>
                                      <w:gridCol w:w="20"/>
                                      <w:gridCol w:w="1967"/>
                                      <w:gridCol w:w="22"/>
                                    </w:tblGrid>
                                    <w:tr w:rsidR="00CB290A" w14:paraId="5E7883B0" w14:textId="77777777">
                                      <w:trPr>
                                        <w:trHeight w:val="216"/>
                                      </w:trPr>
                                      <w:tc>
                                        <w:tcPr>
                                          <w:tcW w:w="1044" w:type="dxa"/>
                                        </w:tcPr>
                                        <w:tbl>
                                          <w:tblPr>
                                            <w:tblW w:w="0" w:type="auto"/>
                                            <w:tblCellMar>
                                              <w:left w:w="0" w:type="dxa"/>
                                              <w:right w:w="0" w:type="dxa"/>
                                            </w:tblCellMar>
                                            <w:tblLook w:val="0000" w:firstRow="0" w:lastRow="0" w:firstColumn="0" w:lastColumn="0" w:noHBand="0" w:noVBand="0"/>
                                          </w:tblPr>
                                          <w:tblGrid>
                                            <w:gridCol w:w="1044"/>
                                          </w:tblGrid>
                                          <w:tr w:rsidR="00CB290A" w14:paraId="3F459D4F" w14:textId="77777777">
                                            <w:trPr>
                                              <w:trHeight w:val="216"/>
                                            </w:trPr>
                                            <w:tc>
                                              <w:tcPr>
                                                <w:tcW w:w="1044" w:type="dxa"/>
                                                <w:tcBorders>
                                                  <w:top w:val="nil"/>
                                                  <w:left w:val="nil"/>
                                                  <w:bottom w:val="nil"/>
                                                  <w:right w:val="nil"/>
                                                </w:tcBorders>
                                                <w:tcMar>
                                                  <w:top w:w="0" w:type="dxa"/>
                                                  <w:left w:w="39" w:type="dxa"/>
                                                  <w:bottom w:w="0" w:type="dxa"/>
                                                  <w:right w:w="39" w:type="dxa"/>
                                                </w:tcMar>
                                              </w:tcPr>
                                              <w:p w14:paraId="4668D87A" w14:textId="77777777" w:rsidR="00CB290A" w:rsidRDefault="00826B19">
                                                <w:pPr>
                                                  <w:spacing w:after="0" w:line="240" w:lineRule="auto"/>
                                                </w:pPr>
                                                <w:r>
                                                  <w:rPr>
                                                    <w:rFonts w:ascii="Arial" w:eastAsia="Arial" w:hAnsi="Arial"/>
                                                    <w:b/>
                                                    <w:color w:val="000000"/>
                                                    <w:sz w:val="16"/>
                                                  </w:rPr>
                                                  <w:t>Submarket:</w:t>
                                                </w:r>
                                              </w:p>
                                            </w:tc>
                                          </w:tr>
                                        </w:tbl>
                                        <w:p w14:paraId="6CB0A322" w14:textId="77777777" w:rsidR="00CB290A" w:rsidRDefault="00CB290A">
                                          <w:pPr>
                                            <w:spacing w:after="0" w:line="240" w:lineRule="auto"/>
                                          </w:pPr>
                                        </w:p>
                                      </w:tc>
                                      <w:tc>
                                        <w:tcPr>
                                          <w:tcW w:w="20" w:type="dxa"/>
                                        </w:tcPr>
                                        <w:p w14:paraId="4F6F3B79" w14:textId="77777777" w:rsidR="00CB290A" w:rsidRDefault="00CB290A">
                                          <w:pPr>
                                            <w:pStyle w:val="EmptyCellLayoutStyle"/>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1133DE8B" w14:textId="77777777">
                                            <w:trPr>
                                              <w:trHeight w:val="216"/>
                                            </w:trPr>
                                            <w:tc>
                                              <w:tcPr>
                                                <w:tcW w:w="1967" w:type="dxa"/>
                                                <w:tcBorders>
                                                  <w:top w:val="nil"/>
                                                  <w:left w:val="nil"/>
                                                  <w:bottom w:val="nil"/>
                                                  <w:right w:val="nil"/>
                                                </w:tcBorders>
                                                <w:tcMar>
                                                  <w:top w:w="0" w:type="dxa"/>
                                                  <w:left w:w="0" w:type="dxa"/>
                                                  <w:bottom w:w="0" w:type="dxa"/>
                                                  <w:right w:w="39" w:type="dxa"/>
                                                </w:tcMar>
                                              </w:tcPr>
                                              <w:p w14:paraId="79496EFD" w14:textId="77777777" w:rsidR="00CB290A" w:rsidRDefault="00826B19">
                                                <w:pPr>
                                                  <w:spacing w:after="0" w:line="240" w:lineRule="auto"/>
                                                  <w:jc w:val="right"/>
                                                </w:pPr>
                                                <w:r>
                                                  <w:rPr>
                                                    <w:rFonts w:ascii="Arial" w:eastAsia="Arial" w:hAnsi="Arial"/>
                                                    <w:color w:val="000000"/>
                                                    <w:sz w:val="16"/>
                                                  </w:rPr>
                                                  <w:t>University City</w:t>
                                                </w:r>
                                              </w:p>
                                            </w:tc>
                                          </w:tr>
                                        </w:tbl>
                                        <w:p w14:paraId="0DED2D13" w14:textId="77777777" w:rsidR="00CB290A" w:rsidRDefault="00CB290A">
                                          <w:pPr>
                                            <w:spacing w:after="0" w:line="240" w:lineRule="auto"/>
                                          </w:pPr>
                                        </w:p>
                                      </w:tc>
                                      <w:tc>
                                        <w:tcPr>
                                          <w:tcW w:w="22" w:type="dxa"/>
                                        </w:tcPr>
                                        <w:p w14:paraId="5EE6FCAE" w14:textId="77777777" w:rsidR="00CB290A" w:rsidRDefault="00CB290A">
                                          <w:pPr>
                                            <w:pStyle w:val="EmptyCellLayoutStyle"/>
                                            <w:spacing w:after="0" w:line="240" w:lineRule="auto"/>
                                          </w:pPr>
                                        </w:p>
                                      </w:tc>
                                    </w:tr>
                                  </w:tbl>
                                  <w:p w14:paraId="5060E708"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178"/>
                                      <w:gridCol w:w="40"/>
                                      <w:gridCol w:w="1900"/>
                                    </w:tblGrid>
                                    <w:tr w:rsidR="00CB290A" w14:paraId="5309ED52" w14:textId="77777777">
                                      <w:trPr>
                                        <w:trHeight w:val="216"/>
                                      </w:trPr>
                                      <w:tc>
                                        <w:tcPr>
                                          <w:tcW w:w="75" w:type="dxa"/>
                                        </w:tcPr>
                                        <w:p w14:paraId="308BED8E" w14:textId="77777777" w:rsidR="00CB290A" w:rsidRDefault="00CB290A">
                                          <w:pPr>
                                            <w:pStyle w:val="EmptyCellLayoutStyle"/>
                                            <w:spacing w:after="0" w:line="240" w:lineRule="auto"/>
                                          </w:pPr>
                                        </w:p>
                                      </w:tc>
                                      <w:tc>
                                        <w:tcPr>
                                          <w:tcW w:w="1178" w:type="dxa"/>
                                        </w:tcPr>
                                        <w:tbl>
                                          <w:tblPr>
                                            <w:tblW w:w="0" w:type="auto"/>
                                            <w:tblCellMar>
                                              <w:left w:w="0" w:type="dxa"/>
                                              <w:right w:w="0" w:type="dxa"/>
                                            </w:tblCellMar>
                                            <w:tblLook w:val="0000" w:firstRow="0" w:lastRow="0" w:firstColumn="0" w:lastColumn="0" w:noHBand="0" w:noVBand="0"/>
                                          </w:tblPr>
                                          <w:tblGrid>
                                            <w:gridCol w:w="1178"/>
                                          </w:tblGrid>
                                          <w:tr w:rsidR="00CB290A" w14:paraId="46BAD3B5" w14:textId="77777777">
                                            <w:trPr>
                                              <w:trHeight w:val="216"/>
                                            </w:trPr>
                                            <w:tc>
                                              <w:tcPr>
                                                <w:tcW w:w="1178" w:type="dxa"/>
                                                <w:tcBorders>
                                                  <w:top w:val="nil"/>
                                                  <w:left w:val="nil"/>
                                                  <w:bottom w:val="nil"/>
                                                  <w:right w:val="nil"/>
                                                </w:tcBorders>
                                                <w:tcMar>
                                                  <w:top w:w="0" w:type="dxa"/>
                                                  <w:left w:w="39" w:type="dxa"/>
                                                  <w:bottom w:w="0" w:type="dxa"/>
                                                  <w:right w:w="39" w:type="dxa"/>
                                                </w:tcMar>
                                              </w:tcPr>
                                              <w:p w14:paraId="03253DA7" w14:textId="77777777" w:rsidR="00CB290A" w:rsidRDefault="00826B19">
                                                <w:pPr>
                                                  <w:spacing w:after="0" w:line="240" w:lineRule="auto"/>
                                                </w:pPr>
                                                <w:r>
                                                  <w:rPr>
                                                    <w:rFonts w:ascii="Arial" w:eastAsia="Arial" w:hAnsi="Arial"/>
                                                    <w:b/>
                                                    <w:color w:val="000000"/>
                                                    <w:sz w:val="16"/>
                                                  </w:rPr>
                                                  <w:t>Comp Type:</w:t>
                                                </w:r>
                                              </w:p>
                                            </w:tc>
                                          </w:tr>
                                        </w:tbl>
                                        <w:p w14:paraId="0858AEC3" w14:textId="77777777" w:rsidR="00CB290A" w:rsidRDefault="00CB290A">
                                          <w:pPr>
                                            <w:spacing w:after="0" w:line="240" w:lineRule="auto"/>
                                          </w:pPr>
                                        </w:p>
                                      </w:tc>
                                      <w:tc>
                                        <w:tcPr>
                                          <w:tcW w:w="40" w:type="dxa"/>
                                        </w:tcPr>
                                        <w:p w14:paraId="4D351773" w14:textId="77777777" w:rsidR="00CB290A" w:rsidRDefault="00CB290A">
                                          <w:pPr>
                                            <w:pStyle w:val="EmptyCellLayoutStyle"/>
                                            <w:spacing w:after="0" w:line="240" w:lineRule="auto"/>
                                          </w:pPr>
                                        </w:p>
                                      </w:tc>
                                      <w:tc>
                                        <w:tcPr>
                                          <w:tcW w:w="1900" w:type="dxa"/>
                                        </w:tcPr>
                                        <w:tbl>
                                          <w:tblPr>
                                            <w:tblW w:w="0" w:type="auto"/>
                                            <w:tblCellMar>
                                              <w:left w:w="0" w:type="dxa"/>
                                              <w:right w:w="0" w:type="dxa"/>
                                            </w:tblCellMar>
                                            <w:tblLook w:val="0000" w:firstRow="0" w:lastRow="0" w:firstColumn="0" w:lastColumn="0" w:noHBand="0" w:noVBand="0"/>
                                          </w:tblPr>
                                          <w:tblGrid>
                                            <w:gridCol w:w="1900"/>
                                          </w:tblGrid>
                                          <w:tr w:rsidR="00CB290A" w14:paraId="686F5153" w14:textId="77777777">
                                            <w:trPr>
                                              <w:trHeight w:val="216"/>
                                            </w:trPr>
                                            <w:tc>
                                              <w:tcPr>
                                                <w:tcW w:w="1900" w:type="dxa"/>
                                                <w:tcBorders>
                                                  <w:top w:val="nil"/>
                                                  <w:left w:val="nil"/>
                                                  <w:bottom w:val="nil"/>
                                                  <w:right w:val="nil"/>
                                                </w:tcBorders>
                                                <w:tcMar>
                                                  <w:top w:w="0" w:type="dxa"/>
                                                  <w:left w:w="0" w:type="dxa"/>
                                                  <w:bottom w:w="0" w:type="dxa"/>
                                                  <w:right w:w="39" w:type="dxa"/>
                                                </w:tcMar>
                                              </w:tcPr>
                                              <w:p w14:paraId="08D181DB" w14:textId="77777777" w:rsidR="00CB290A" w:rsidRDefault="00826B19">
                                                <w:pPr>
                                                  <w:spacing w:after="0" w:line="240" w:lineRule="auto"/>
                                                  <w:jc w:val="right"/>
                                                </w:pPr>
                                                <w:r>
                                                  <w:rPr>
                                                    <w:rFonts w:ascii="Arial" w:eastAsia="Arial" w:hAnsi="Arial"/>
                                                    <w:color w:val="000000"/>
                                                    <w:sz w:val="16"/>
                                                  </w:rPr>
                                                  <w:t>Renewal</w:t>
                                                </w:r>
                                              </w:p>
                                            </w:tc>
                                          </w:tr>
                                        </w:tbl>
                                        <w:p w14:paraId="118FC1C9" w14:textId="77777777" w:rsidR="00CB290A" w:rsidRDefault="00CB290A">
                                          <w:pPr>
                                            <w:spacing w:after="0" w:line="240" w:lineRule="auto"/>
                                          </w:pPr>
                                        </w:p>
                                      </w:tc>
                                    </w:tr>
                                  </w:tbl>
                                  <w:p w14:paraId="3EE2508F"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6"/>
                                      <w:gridCol w:w="1180"/>
                                      <w:gridCol w:w="80"/>
                                      <w:gridCol w:w="1348"/>
                                      <w:gridCol w:w="48"/>
                                    </w:tblGrid>
                                    <w:tr w:rsidR="00CB290A" w14:paraId="38F05760" w14:textId="77777777">
                                      <w:trPr>
                                        <w:trHeight w:val="216"/>
                                      </w:trPr>
                                      <w:tc>
                                        <w:tcPr>
                                          <w:tcW w:w="36" w:type="dxa"/>
                                        </w:tcPr>
                                        <w:p w14:paraId="0B395BC3" w14:textId="77777777" w:rsidR="00CB290A" w:rsidRDefault="00CB290A">
                                          <w:pPr>
                                            <w:pStyle w:val="EmptyCellLayoutStyle"/>
                                            <w:spacing w:after="0" w:line="240" w:lineRule="auto"/>
                                          </w:pPr>
                                        </w:p>
                                      </w:tc>
                                      <w:tc>
                                        <w:tcPr>
                                          <w:tcW w:w="1180" w:type="dxa"/>
                                        </w:tcPr>
                                        <w:tbl>
                                          <w:tblPr>
                                            <w:tblW w:w="0" w:type="auto"/>
                                            <w:tblCellMar>
                                              <w:left w:w="0" w:type="dxa"/>
                                              <w:right w:w="0" w:type="dxa"/>
                                            </w:tblCellMar>
                                            <w:tblLook w:val="0000" w:firstRow="0" w:lastRow="0" w:firstColumn="0" w:lastColumn="0" w:noHBand="0" w:noVBand="0"/>
                                          </w:tblPr>
                                          <w:tblGrid>
                                            <w:gridCol w:w="1180"/>
                                          </w:tblGrid>
                                          <w:tr w:rsidR="00CB290A" w14:paraId="41F488AE" w14:textId="77777777">
                                            <w:trPr>
                                              <w:trHeight w:val="216"/>
                                            </w:trPr>
                                            <w:tc>
                                              <w:tcPr>
                                                <w:tcW w:w="1180" w:type="dxa"/>
                                                <w:tcBorders>
                                                  <w:top w:val="nil"/>
                                                  <w:left w:val="nil"/>
                                                  <w:bottom w:val="nil"/>
                                                  <w:right w:val="nil"/>
                                                </w:tcBorders>
                                                <w:tcMar>
                                                  <w:top w:w="0" w:type="dxa"/>
                                                  <w:left w:w="9" w:type="dxa"/>
                                                  <w:bottom w:w="0" w:type="dxa"/>
                                                  <w:right w:w="39" w:type="dxa"/>
                                                </w:tcMar>
                                              </w:tcPr>
                                              <w:p w14:paraId="32820B34" w14:textId="77777777" w:rsidR="00CB290A" w:rsidRDefault="00826B19">
                                                <w:pPr>
                                                  <w:spacing w:after="0" w:line="240" w:lineRule="auto"/>
                                                </w:pPr>
                                                <w:r>
                                                  <w:rPr>
                                                    <w:rFonts w:ascii="Arial" w:eastAsia="Arial" w:hAnsi="Arial"/>
                                                    <w:b/>
                                                    <w:color w:val="000000"/>
                                                    <w:sz w:val="16"/>
                                                  </w:rPr>
                                                  <w:t>Date Leased:</w:t>
                                                </w:r>
                                              </w:p>
                                            </w:tc>
                                          </w:tr>
                                        </w:tbl>
                                        <w:p w14:paraId="5D2C5D4A" w14:textId="77777777" w:rsidR="00CB290A" w:rsidRDefault="00CB290A">
                                          <w:pPr>
                                            <w:spacing w:after="0" w:line="240" w:lineRule="auto"/>
                                          </w:pPr>
                                        </w:p>
                                      </w:tc>
                                      <w:tc>
                                        <w:tcPr>
                                          <w:tcW w:w="80" w:type="dxa"/>
                                        </w:tcPr>
                                        <w:p w14:paraId="0A03D72C" w14:textId="77777777" w:rsidR="00CB290A" w:rsidRDefault="00CB290A">
                                          <w:pPr>
                                            <w:pStyle w:val="EmptyCellLayoutStyle"/>
                                            <w:spacing w:after="0" w:line="240" w:lineRule="auto"/>
                                          </w:pPr>
                                        </w:p>
                                      </w:tc>
                                      <w:tc>
                                        <w:tcPr>
                                          <w:tcW w:w="1348" w:type="dxa"/>
                                        </w:tcPr>
                                        <w:tbl>
                                          <w:tblPr>
                                            <w:tblW w:w="0" w:type="auto"/>
                                            <w:tblCellMar>
                                              <w:left w:w="0" w:type="dxa"/>
                                              <w:right w:w="0" w:type="dxa"/>
                                            </w:tblCellMar>
                                            <w:tblLook w:val="0000" w:firstRow="0" w:lastRow="0" w:firstColumn="0" w:lastColumn="0" w:noHBand="0" w:noVBand="0"/>
                                          </w:tblPr>
                                          <w:tblGrid>
                                            <w:gridCol w:w="1348"/>
                                          </w:tblGrid>
                                          <w:tr w:rsidR="00CB290A" w14:paraId="6AFE8328" w14:textId="77777777">
                                            <w:trPr>
                                              <w:trHeight w:val="216"/>
                                            </w:trPr>
                                            <w:tc>
                                              <w:tcPr>
                                                <w:tcW w:w="1348" w:type="dxa"/>
                                                <w:tcBorders>
                                                  <w:top w:val="nil"/>
                                                  <w:left w:val="nil"/>
                                                  <w:bottom w:val="nil"/>
                                                  <w:right w:val="nil"/>
                                                </w:tcBorders>
                                                <w:tcMar>
                                                  <w:top w:w="0" w:type="dxa"/>
                                                  <w:left w:w="0" w:type="dxa"/>
                                                  <w:bottom w:w="0" w:type="dxa"/>
                                                  <w:right w:w="39" w:type="dxa"/>
                                                </w:tcMar>
                                              </w:tcPr>
                                              <w:p w14:paraId="50626D0E" w14:textId="77777777" w:rsidR="00CB290A" w:rsidRDefault="00826B19">
                                                <w:pPr>
                                                  <w:spacing w:after="0" w:line="240" w:lineRule="auto"/>
                                                  <w:jc w:val="right"/>
                                                </w:pPr>
                                                <w:r>
                                                  <w:rPr>
                                                    <w:rFonts w:ascii="Arial" w:eastAsia="Arial" w:hAnsi="Arial"/>
                                                    <w:color w:val="000000"/>
                                                    <w:sz w:val="16"/>
                                                  </w:rPr>
                                                  <w:t>06/01/2025</w:t>
                                                </w:r>
                                              </w:p>
                                            </w:tc>
                                          </w:tr>
                                        </w:tbl>
                                        <w:p w14:paraId="40FA83E7" w14:textId="77777777" w:rsidR="00CB290A" w:rsidRDefault="00CB290A">
                                          <w:pPr>
                                            <w:spacing w:after="0" w:line="240" w:lineRule="auto"/>
                                          </w:pPr>
                                        </w:p>
                                      </w:tc>
                                      <w:tc>
                                        <w:tcPr>
                                          <w:tcW w:w="48" w:type="dxa"/>
                                        </w:tcPr>
                                        <w:p w14:paraId="65A2FDD2" w14:textId="77777777" w:rsidR="00CB290A" w:rsidRDefault="00CB290A">
                                          <w:pPr>
                                            <w:pStyle w:val="EmptyCellLayoutStyle"/>
                                            <w:spacing w:after="0" w:line="240" w:lineRule="auto"/>
                                          </w:pPr>
                                        </w:p>
                                      </w:tc>
                                    </w:tr>
                                  </w:tbl>
                                  <w:p w14:paraId="7754E1E7"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12"/>
                                      <w:gridCol w:w="2683"/>
                                      <w:gridCol w:w="87"/>
                                    </w:tblGrid>
                                    <w:tr w:rsidR="00CB290A" w14:paraId="1F8B6B54" w14:textId="77777777">
                                      <w:trPr>
                                        <w:trHeight w:val="216"/>
                                      </w:trPr>
                                      <w:tc>
                                        <w:tcPr>
                                          <w:tcW w:w="712" w:type="dxa"/>
                                        </w:tcPr>
                                        <w:tbl>
                                          <w:tblPr>
                                            <w:tblW w:w="0" w:type="auto"/>
                                            <w:tblCellMar>
                                              <w:left w:w="0" w:type="dxa"/>
                                              <w:right w:w="0" w:type="dxa"/>
                                            </w:tblCellMar>
                                            <w:tblLook w:val="0000" w:firstRow="0" w:lastRow="0" w:firstColumn="0" w:lastColumn="0" w:noHBand="0" w:noVBand="0"/>
                                          </w:tblPr>
                                          <w:tblGrid>
                                            <w:gridCol w:w="712"/>
                                          </w:tblGrid>
                                          <w:tr w:rsidR="00CB290A" w14:paraId="44A547D6" w14:textId="77777777">
                                            <w:trPr>
                                              <w:trHeight w:val="216"/>
                                            </w:trPr>
                                            <w:tc>
                                              <w:tcPr>
                                                <w:tcW w:w="712" w:type="dxa"/>
                                                <w:tcBorders>
                                                  <w:top w:val="nil"/>
                                                  <w:left w:val="nil"/>
                                                  <w:bottom w:val="nil"/>
                                                  <w:right w:val="nil"/>
                                                </w:tcBorders>
                                                <w:tcMar>
                                                  <w:top w:w="0" w:type="dxa"/>
                                                  <w:left w:w="49" w:type="dxa"/>
                                                  <w:bottom w:w="0" w:type="dxa"/>
                                                  <w:right w:w="39" w:type="dxa"/>
                                                </w:tcMar>
                                              </w:tcPr>
                                              <w:p w14:paraId="0E6B4791" w14:textId="77777777" w:rsidR="00CB290A" w:rsidRDefault="00826B19">
                                                <w:pPr>
                                                  <w:spacing w:after="0" w:line="240" w:lineRule="auto"/>
                                                </w:pPr>
                                                <w:r>
                                                  <w:rPr>
                                                    <w:rFonts w:ascii="Arial" w:eastAsia="Arial" w:hAnsi="Arial"/>
                                                    <w:b/>
                                                    <w:color w:val="000000"/>
                                                    <w:sz w:val="16"/>
                                                  </w:rPr>
                                                  <w:t>Tenant:</w:t>
                                                </w:r>
                                              </w:p>
                                            </w:tc>
                                          </w:tr>
                                        </w:tbl>
                                        <w:p w14:paraId="13C1C57F" w14:textId="77777777" w:rsidR="00CB290A" w:rsidRDefault="00CB290A">
                                          <w:pPr>
                                            <w:spacing w:after="0" w:line="240" w:lineRule="auto"/>
                                          </w:pPr>
                                        </w:p>
                                      </w:tc>
                                      <w:tc>
                                        <w:tcPr>
                                          <w:tcW w:w="2683" w:type="dxa"/>
                                        </w:tcPr>
                                        <w:tbl>
                                          <w:tblPr>
                                            <w:tblW w:w="0" w:type="auto"/>
                                            <w:tblCellMar>
                                              <w:left w:w="0" w:type="dxa"/>
                                              <w:right w:w="0" w:type="dxa"/>
                                            </w:tblCellMar>
                                            <w:tblLook w:val="0000" w:firstRow="0" w:lastRow="0" w:firstColumn="0" w:lastColumn="0" w:noHBand="0" w:noVBand="0"/>
                                          </w:tblPr>
                                          <w:tblGrid>
                                            <w:gridCol w:w="2683"/>
                                          </w:tblGrid>
                                          <w:tr w:rsidR="00CB290A" w14:paraId="37A0391B" w14:textId="77777777">
                                            <w:trPr>
                                              <w:trHeight w:val="216"/>
                                            </w:trPr>
                                            <w:tc>
                                              <w:tcPr>
                                                <w:tcW w:w="2683" w:type="dxa"/>
                                                <w:tcBorders>
                                                  <w:top w:val="nil"/>
                                                  <w:left w:val="nil"/>
                                                  <w:bottom w:val="nil"/>
                                                  <w:right w:val="nil"/>
                                                </w:tcBorders>
                                                <w:tcMar>
                                                  <w:top w:w="0" w:type="dxa"/>
                                                  <w:left w:w="0" w:type="dxa"/>
                                                  <w:bottom w:w="0" w:type="dxa"/>
                                                  <w:right w:w="39" w:type="dxa"/>
                                                </w:tcMar>
                                              </w:tcPr>
                                              <w:p w14:paraId="0BC24A12" w14:textId="77777777" w:rsidR="00CB290A" w:rsidRDefault="00826B19">
                                                <w:pPr>
                                                  <w:spacing w:after="0" w:line="240" w:lineRule="auto"/>
                                                  <w:jc w:val="right"/>
                                                </w:pPr>
                                                <w:r>
                                                  <w:rPr>
                                                    <w:rFonts w:ascii="Arial" w:eastAsia="Arial" w:hAnsi="Arial"/>
                                                    <w:color w:val="000000"/>
                                                    <w:sz w:val="16"/>
                                                  </w:rPr>
                                                  <w:t>AD Astra Autism Center</w:t>
                                                </w:r>
                                              </w:p>
                                            </w:tc>
                                          </w:tr>
                                        </w:tbl>
                                        <w:p w14:paraId="18BB8CDD" w14:textId="77777777" w:rsidR="00CB290A" w:rsidRDefault="00CB290A">
                                          <w:pPr>
                                            <w:spacing w:after="0" w:line="240" w:lineRule="auto"/>
                                          </w:pPr>
                                        </w:p>
                                      </w:tc>
                                      <w:tc>
                                        <w:tcPr>
                                          <w:tcW w:w="87" w:type="dxa"/>
                                        </w:tcPr>
                                        <w:p w14:paraId="6E17BBC5" w14:textId="77777777" w:rsidR="00CB290A" w:rsidRDefault="00CB290A">
                                          <w:pPr>
                                            <w:pStyle w:val="EmptyCellLayoutStyle"/>
                                            <w:spacing w:after="0" w:line="240" w:lineRule="auto"/>
                                          </w:pPr>
                                        </w:p>
                                      </w:tc>
                                    </w:tr>
                                  </w:tbl>
                                  <w:p w14:paraId="42A14B9C" w14:textId="77777777" w:rsidR="00CB290A" w:rsidRDefault="00CB290A">
                                    <w:pPr>
                                      <w:spacing w:after="0" w:line="240" w:lineRule="auto"/>
                                    </w:pPr>
                                  </w:p>
                                </w:tc>
                              </w:tr>
                              <w:tr w:rsidR="00CB290A" w14:paraId="6BA1EE52" w14:textId="77777777">
                                <w:trPr>
                                  <w:trHeight w:val="223"/>
                                </w:trPr>
                                <w:tc>
                                  <w:tcPr>
                                    <w:tcW w:w="289" w:type="dxa"/>
                                    <w:tcBorders>
                                      <w:top w:val="nil"/>
                                      <w:left w:val="nil"/>
                                      <w:bottom w:val="nil"/>
                                      <w:right w:val="nil"/>
                                    </w:tcBorders>
                                    <w:tcMar>
                                      <w:top w:w="5" w:type="dxa"/>
                                      <w:left w:w="0" w:type="dxa"/>
                                      <w:bottom w:w="0" w:type="dxa"/>
                                      <w:right w:w="0" w:type="dxa"/>
                                    </w:tcMar>
                                  </w:tcPr>
                                  <w:p w14:paraId="30365BCB" w14:textId="77777777" w:rsidR="00CB290A" w:rsidRDefault="00CB290A">
                                    <w:pPr>
                                      <w:spacing w:after="0" w:line="240" w:lineRule="auto"/>
                                    </w:pPr>
                                  </w:p>
                                </w:tc>
                                <w:tc>
                                  <w:tcPr>
                                    <w:tcW w:w="2952" w:type="dxa"/>
                                    <w:tcBorders>
                                      <w:top w:val="nil"/>
                                      <w:left w:val="nil"/>
                                      <w:bottom w:val="nil"/>
                                      <w:right w:val="nil"/>
                                    </w:tcBorders>
                                    <w:tcMar>
                                      <w:top w:w="0" w:type="dxa"/>
                                      <w:left w:w="39" w:type="dxa"/>
                                      <w:bottom w:w="0" w:type="dxa"/>
                                      <w:right w:w="39" w:type="dxa"/>
                                    </w:tcMar>
                                  </w:tcPr>
                                  <w:p w14:paraId="306C363E" w14:textId="77777777" w:rsidR="00CB290A" w:rsidRDefault="00826B19">
                                    <w:pPr>
                                      <w:spacing w:after="0" w:line="240" w:lineRule="auto"/>
                                    </w:pPr>
                                    <w:r>
                                      <w:rPr>
                                        <w:rFonts w:ascii="Arial" w:eastAsia="Arial" w:hAnsi="Arial"/>
                                        <w:b/>
                                        <w:color w:val="000000"/>
                                        <w:sz w:val="16"/>
                                      </w:rPr>
                                      <w:t>1908-2000 Innerbelt Business Center Dr.</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307"/>
                                      <w:gridCol w:w="1723"/>
                                      <w:gridCol w:w="22"/>
                                    </w:tblGrid>
                                    <w:tr w:rsidR="00CB290A" w14:paraId="57519B0B" w14:textId="77777777">
                                      <w:trPr>
                                        <w:trHeight w:val="216"/>
                                      </w:trPr>
                                      <w:tc>
                                        <w:tcPr>
                                          <w:tcW w:w="1307" w:type="dxa"/>
                                        </w:tcPr>
                                        <w:tbl>
                                          <w:tblPr>
                                            <w:tblW w:w="0" w:type="auto"/>
                                            <w:tblCellMar>
                                              <w:left w:w="0" w:type="dxa"/>
                                              <w:right w:w="0" w:type="dxa"/>
                                            </w:tblCellMar>
                                            <w:tblLook w:val="0000" w:firstRow="0" w:lastRow="0" w:firstColumn="0" w:lastColumn="0" w:noHBand="0" w:noVBand="0"/>
                                          </w:tblPr>
                                          <w:tblGrid>
                                            <w:gridCol w:w="1307"/>
                                          </w:tblGrid>
                                          <w:tr w:rsidR="00CB290A" w14:paraId="69DA2EED" w14:textId="77777777">
                                            <w:trPr>
                                              <w:trHeight w:val="216"/>
                                            </w:trPr>
                                            <w:tc>
                                              <w:tcPr>
                                                <w:tcW w:w="1307" w:type="dxa"/>
                                                <w:tcBorders>
                                                  <w:top w:val="nil"/>
                                                  <w:left w:val="nil"/>
                                                  <w:bottom w:val="nil"/>
                                                  <w:right w:val="nil"/>
                                                </w:tcBorders>
                                                <w:tcMar>
                                                  <w:top w:w="0" w:type="dxa"/>
                                                  <w:left w:w="39" w:type="dxa"/>
                                                  <w:bottom w:w="0" w:type="dxa"/>
                                                  <w:right w:w="39" w:type="dxa"/>
                                                </w:tcMar>
                                              </w:tcPr>
                                              <w:p w14:paraId="4269A48B" w14:textId="77777777" w:rsidR="00CB290A" w:rsidRDefault="00826B19">
                                                <w:pPr>
                                                  <w:spacing w:after="0" w:line="240" w:lineRule="auto"/>
                                                </w:pPr>
                                                <w:r>
                                                  <w:rPr>
                                                    <w:rFonts w:ascii="Arial" w:eastAsia="Arial" w:hAnsi="Arial"/>
                                                    <w:b/>
                                                    <w:color w:val="000000"/>
                                                    <w:sz w:val="16"/>
                                                  </w:rPr>
                                                  <w:t>Property Type:</w:t>
                                                </w:r>
                                              </w:p>
                                            </w:tc>
                                          </w:tr>
                                        </w:tbl>
                                        <w:p w14:paraId="72473068"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49F092EA" w14:textId="77777777">
                                            <w:trPr>
                                              <w:trHeight w:val="216"/>
                                            </w:trPr>
                                            <w:tc>
                                              <w:tcPr>
                                                <w:tcW w:w="1723" w:type="dxa"/>
                                                <w:tcBorders>
                                                  <w:top w:val="nil"/>
                                                  <w:left w:val="nil"/>
                                                  <w:bottom w:val="nil"/>
                                                  <w:right w:val="nil"/>
                                                </w:tcBorders>
                                                <w:tcMar>
                                                  <w:top w:w="0" w:type="dxa"/>
                                                  <w:left w:w="0" w:type="dxa"/>
                                                  <w:bottom w:w="0" w:type="dxa"/>
                                                  <w:right w:w="39" w:type="dxa"/>
                                                </w:tcMar>
                                              </w:tcPr>
                                              <w:p w14:paraId="3018FEB8" w14:textId="5899BE6B" w:rsidR="00CB290A" w:rsidRDefault="002570BD">
                                                <w:pPr>
                                                  <w:spacing w:after="0" w:line="240" w:lineRule="auto"/>
                                                  <w:jc w:val="right"/>
                                                </w:pPr>
                                                <w:r>
                                                  <w:rPr>
                                                    <w:rFonts w:ascii="Arial" w:eastAsia="Arial" w:hAnsi="Arial"/>
                                                    <w:color w:val="000000"/>
                                                    <w:sz w:val="16"/>
                                                  </w:rPr>
                                                  <w:t>Flex</w:t>
                                                </w:r>
                                              </w:p>
                                            </w:tc>
                                          </w:tr>
                                        </w:tbl>
                                        <w:p w14:paraId="2D40EC15" w14:textId="77777777" w:rsidR="00CB290A" w:rsidRDefault="00CB290A">
                                          <w:pPr>
                                            <w:spacing w:after="0" w:line="240" w:lineRule="auto"/>
                                          </w:pPr>
                                        </w:p>
                                      </w:tc>
                                      <w:tc>
                                        <w:tcPr>
                                          <w:tcW w:w="22" w:type="dxa"/>
                                        </w:tcPr>
                                        <w:p w14:paraId="2EADA9A3" w14:textId="77777777" w:rsidR="00CB290A" w:rsidRDefault="00CB290A">
                                          <w:pPr>
                                            <w:pStyle w:val="EmptyCellLayoutStyle"/>
                                            <w:spacing w:after="0" w:line="240" w:lineRule="auto"/>
                                          </w:pPr>
                                        </w:p>
                                      </w:tc>
                                    </w:tr>
                                    <w:tr w:rsidR="00CB290A" w14:paraId="3E622F1B" w14:textId="77777777">
                                      <w:trPr>
                                        <w:trHeight w:val="12"/>
                                      </w:trPr>
                                      <w:tc>
                                        <w:tcPr>
                                          <w:tcW w:w="1307" w:type="dxa"/>
                                        </w:tcPr>
                                        <w:p w14:paraId="70B5E41D" w14:textId="77777777" w:rsidR="00CB290A" w:rsidRDefault="00CB290A">
                                          <w:pPr>
                                            <w:pStyle w:val="EmptyCellLayoutStyle"/>
                                            <w:spacing w:after="0" w:line="240" w:lineRule="auto"/>
                                          </w:pPr>
                                        </w:p>
                                      </w:tc>
                                      <w:tc>
                                        <w:tcPr>
                                          <w:tcW w:w="1723" w:type="dxa"/>
                                        </w:tcPr>
                                        <w:p w14:paraId="0CFD14B0" w14:textId="77777777" w:rsidR="00CB290A" w:rsidRDefault="00CB290A">
                                          <w:pPr>
                                            <w:pStyle w:val="EmptyCellLayoutStyle"/>
                                            <w:spacing w:after="0" w:line="240" w:lineRule="auto"/>
                                          </w:pPr>
                                        </w:p>
                                      </w:tc>
                                      <w:tc>
                                        <w:tcPr>
                                          <w:tcW w:w="22" w:type="dxa"/>
                                        </w:tcPr>
                                        <w:p w14:paraId="640F69FE" w14:textId="77777777" w:rsidR="00CB290A" w:rsidRDefault="00CB290A">
                                          <w:pPr>
                                            <w:pStyle w:val="EmptyCellLayoutStyle"/>
                                            <w:spacing w:after="0" w:line="240" w:lineRule="auto"/>
                                          </w:pPr>
                                        </w:p>
                                      </w:tc>
                                    </w:tr>
                                  </w:tbl>
                                  <w:p w14:paraId="57B605FC"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202"/>
                                      <w:gridCol w:w="1875"/>
                                      <w:gridCol w:w="40"/>
                                    </w:tblGrid>
                                    <w:tr w:rsidR="00CB290A" w14:paraId="618C7D6A" w14:textId="77777777">
                                      <w:trPr>
                                        <w:trHeight w:val="216"/>
                                      </w:trPr>
                                      <w:tc>
                                        <w:tcPr>
                                          <w:tcW w:w="75" w:type="dxa"/>
                                        </w:tcPr>
                                        <w:p w14:paraId="7D1072F4" w14:textId="77777777" w:rsidR="00CB290A" w:rsidRDefault="00CB290A">
                                          <w:pPr>
                                            <w:pStyle w:val="EmptyCellLayoutStyle"/>
                                            <w:spacing w:after="0" w:line="240" w:lineRule="auto"/>
                                          </w:pPr>
                                        </w:p>
                                      </w:tc>
                                      <w:tc>
                                        <w:tcPr>
                                          <w:tcW w:w="1202" w:type="dxa"/>
                                        </w:tcPr>
                                        <w:tbl>
                                          <w:tblPr>
                                            <w:tblW w:w="0" w:type="auto"/>
                                            <w:tblCellMar>
                                              <w:left w:w="0" w:type="dxa"/>
                                              <w:right w:w="0" w:type="dxa"/>
                                            </w:tblCellMar>
                                            <w:tblLook w:val="0000" w:firstRow="0" w:lastRow="0" w:firstColumn="0" w:lastColumn="0" w:noHBand="0" w:noVBand="0"/>
                                          </w:tblPr>
                                          <w:tblGrid>
                                            <w:gridCol w:w="1202"/>
                                          </w:tblGrid>
                                          <w:tr w:rsidR="00CB290A" w14:paraId="3ADE8B03" w14:textId="77777777">
                                            <w:trPr>
                                              <w:trHeight w:val="216"/>
                                            </w:trPr>
                                            <w:tc>
                                              <w:tcPr>
                                                <w:tcW w:w="1202" w:type="dxa"/>
                                                <w:tcBorders>
                                                  <w:top w:val="nil"/>
                                                  <w:left w:val="nil"/>
                                                  <w:bottom w:val="nil"/>
                                                  <w:right w:val="nil"/>
                                                </w:tcBorders>
                                                <w:tcMar>
                                                  <w:top w:w="0" w:type="dxa"/>
                                                  <w:left w:w="39" w:type="dxa"/>
                                                  <w:bottom w:w="0" w:type="dxa"/>
                                                  <w:right w:w="39" w:type="dxa"/>
                                                </w:tcMar>
                                              </w:tcPr>
                                              <w:p w14:paraId="7B16F5BF" w14:textId="77777777" w:rsidR="00CB290A" w:rsidRDefault="00826B19">
                                                <w:pPr>
                                                  <w:spacing w:after="0" w:line="240" w:lineRule="auto"/>
                                                </w:pPr>
                                                <w:r>
                                                  <w:rPr>
                                                    <w:rFonts w:ascii="Arial" w:eastAsia="Arial" w:hAnsi="Arial"/>
                                                    <w:b/>
                                                    <w:color w:val="000000"/>
                                                    <w:sz w:val="16"/>
                                                  </w:rPr>
                                                  <w:t>Leased SF:</w:t>
                                                </w:r>
                                              </w:p>
                                            </w:tc>
                                          </w:tr>
                                        </w:tbl>
                                        <w:p w14:paraId="0687B7DA" w14:textId="77777777" w:rsidR="00CB290A" w:rsidRDefault="00CB290A">
                                          <w:pPr>
                                            <w:spacing w:after="0" w:line="240" w:lineRule="auto"/>
                                          </w:pPr>
                                        </w:p>
                                      </w:tc>
                                      <w:tc>
                                        <w:tcPr>
                                          <w:tcW w:w="1875" w:type="dxa"/>
                                        </w:tcPr>
                                        <w:tbl>
                                          <w:tblPr>
                                            <w:tblW w:w="0" w:type="auto"/>
                                            <w:tblCellMar>
                                              <w:left w:w="0" w:type="dxa"/>
                                              <w:right w:w="0" w:type="dxa"/>
                                            </w:tblCellMar>
                                            <w:tblLook w:val="0000" w:firstRow="0" w:lastRow="0" w:firstColumn="0" w:lastColumn="0" w:noHBand="0" w:noVBand="0"/>
                                          </w:tblPr>
                                          <w:tblGrid>
                                            <w:gridCol w:w="1875"/>
                                          </w:tblGrid>
                                          <w:tr w:rsidR="00CB290A" w14:paraId="12DD860C" w14:textId="77777777">
                                            <w:trPr>
                                              <w:trHeight w:val="216"/>
                                            </w:trPr>
                                            <w:tc>
                                              <w:tcPr>
                                                <w:tcW w:w="1875" w:type="dxa"/>
                                                <w:tcBorders>
                                                  <w:top w:val="nil"/>
                                                  <w:left w:val="nil"/>
                                                  <w:bottom w:val="nil"/>
                                                  <w:right w:val="nil"/>
                                                </w:tcBorders>
                                                <w:tcMar>
                                                  <w:top w:w="0" w:type="dxa"/>
                                                  <w:left w:w="0" w:type="dxa"/>
                                                  <w:bottom w:w="0" w:type="dxa"/>
                                                  <w:right w:w="0" w:type="dxa"/>
                                                </w:tcMar>
                                              </w:tcPr>
                                              <w:p w14:paraId="1FA4DDCB" w14:textId="77777777" w:rsidR="00CB290A" w:rsidRDefault="00826B19">
                                                <w:pPr>
                                                  <w:spacing w:after="0" w:line="240" w:lineRule="auto"/>
                                                  <w:jc w:val="right"/>
                                                </w:pPr>
                                                <w:r>
                                                  <w:rPr>
                                                    <w:rFonts w:ascii="Arial" w:eastAsia="Arial" w:hAnsi="Arial"/>
                                                    <w:color w:val="000000"/>
                                                    <w:sz w:val="16"/>
                                                  </w:rPr>
                                                  <w:t>7,703</w:t>
                                                </w:r>
                                              </w:p>
                                            </w:tc>
                                          </w:tr>
                                        </w:tbl>
                                        <w:p w14:paraId="576C30E8" w14:textId="77777777" w:rsidR="00CB290A" w:rsidRDefault="00CB290A">
                                          <w:pPr>
                                            <w:spacing w:after="0" w:line="240" w:lineRule="auto"/>
                                          </w:pPr>
                                        </w:p>
                                      </w:tc>
                                      <w:tc>
                                        <w:tcPr>
                                          <w:tcW w:w="40" w:type="dxa"/>
                                        </w:tcPr>
                                        <w:p w14:paraId="6C9D171C" w14:textId="77777777" w:rsidR="00CB290A" w:rsidRDefault="00CB290A">
                                          <w:pPr>
                                            <w:pStyle w:val="EmptyCellLayoutStyle"/>
                                            <w:spacing w:after="0" w:line="240" w:lineRule="auto"/>
                                          </w:pPr>
                                        </w:p>
                                      </w:tc>
                                    </w:tr>
                                    <w:tr w:rsidR="00CB290A" w14:paraId="2BB95A8C" w14:textId="77777777">
                                      <w:trPr>
                                        <w:trHeight w:val="12"/>
                                      </w:trPr>
                                      <w:tc>
                                        <w:tcPr>
                                          <w:tcW w:w="75" w:type="dxa"/>
                                        </w:tcPr>
                                        <w:p w14:paraId="65B4293E" w14:textId="77777777" w:rsidR="00CB290A" w:rsidRDefault="00CB290A">
                                          <w:pPr>
                                            <w:pStyle w:val="EmptyCellLayoutStyle"/>
                                            <w:spacing w:after="0" w:line="240" w:lineRule="auto"/>
                                          </w:pPr>
                                        </w:p>
                                      </w:tc>
                                      <w:tc>
                                        <w:tcPr>
                                          <w:tcW w:w="1202" w:type="dxa"/>
                                        </w:tcPr>
                                        <w:p w14:paraId="4B9F1247" w14:textId="77777777" w:rsidR="00CB290A" w:rsidRDefault="00CB290A">
                                          <w:pPr>
                                            <w:pStyle w:val="EmptyCellLayoutStyle"/>
                                            <w:spacing w:after="0" w:line="240" w:lineRule="auto"/>
                                          </w:pPr>
                                        </w:p>
                                      </w:tc>
                                      <w:tc>
                                        <w:tcPr>
                                          <w:tcW w:w="1875" w:type="dxa"/>
                                        </w:tcPr>
                                        <w:p w14:paraId="308D1712" w14:textId="77777777" w:rsidR="00CB290A" w:rsidRDefault="00CB290A">
                                          <w:pPr>
                                            <w:pStyle w:val="EmptyCellLayoutStyle"/>
                                            <w:spacing w:after="0" w:line="240" w:lineRule="auto"/>
                                          </w:pPr>
                                        </w:p>
                                      </w:tc>
                                      <w:tc>
                                        <w:tcPr>
                                          <w:tcW w:w="40" w:type="dxa"/>
                                        </w:tcPr>
                                        <w:p w14:paraId="2FBAC8E2" w14:textId="77777777" w:rsidR="00CB290A" w:rsidRDefault="00CB290A">
                                          <w:pPr>
                                            <w:pStyle w:val="EmptyCellLayoutStyle"/>
                                            <w:spacing w:after="0" w:line="240" w:lineRule="auto"/>
                                          </w:pPr>
                                        </w:p>
                                      </w:tc>
                                    </w:tr>
                                  </w:tbl>
                                  <w:p w14:paraId="00D37B8A"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68"/>
                                      <w:gridCol w:w="2024"/>
                                    </w:tblGrid>
                                    <w:tr w:rsidR="00CB290A" w14:paraId="7C5C8900" w14:textId="77777777">
                                      <w:trPr>
                                        <w:trHeight w:val="216"/>
                                      </w:trPr>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75ECD4B5" w14:textId="77777777">
                                            <w:trPr>
                                              <w:trHeight w:val="216"/>
                                            </w:trPr>
                                            <w:tc>
                                              <w:tcPr>
                                                <w:tcW w:w="668" w:type="dxa"/>
                                                <w:tcBorders>
                                                  <w:top w:val="nil"/>
                                                  <w:left w:val="nil"/>
                                                  <w:bottom w:val="nil"/>
                                                  <w:right w:val="nil"/>
                                                </w:tcBorders>
                                                <w:tcMar>
                                                  <w:top w:w="0" w:type="dxa"/>
                                                  <w:left w:w="59" w:type="dxa"/>
                                                  <w:bottom w:w="0" w:type="dxa"/>
                                                  <w:right w:w="39" w:type="dxa"/>
                                                </w:tcMar>
                                              </w:tcPr>
                                              <w:p w14:paraId="4C3705F8" w14:textId="77777777" w:rsidR="00CB290A" w:rsidRDefault="00826B19">
                                                <w:pPr>
                                                  <w:spacing w:after="0" w:line="240" w:lineRule="auto"/>
                                                </w:pPr>
                                                <w:r>
                                                  <w:rPr>
                                                    <w:rFonts w:ascii="Arial" w:eastAsia="Arial" w:hAnsi="Arial"/>
                                                    <w:b/>
                                                    <w:color w:val="000000"/>
                                                    <w:sz w:val="16"/>
                                                  </w:rPr>
                                                  <w:t>Term:</w:t>
                                                </w:r>
                                              </w:p>
                                            </w:tc>
                                          </w:tr>
                                        </w:tbl>
                                        <w:p w14:paraId="19A9125A" w14:textId="77777777" w:rsidR="00CB290A" w:rsidRDefault="00CB290A">
                                          <w:pPr>
                                            <w:spacing w:after="0" w:line="240" w:lineRule="auto"/>
                                          </w:pPr>
                                        </w:p>
                                      </w:tc>
                                      <w:tc>
                                        <w:tcPr>
                                          <w:tcW w:w="2024" w:type="dxa"/>
                                        </w:tcPr>
                                        <w:tbl>
                                          <w:tblPr>
                                            <w:tblW w:w="0" w:type="auto"/>
                                            <w:tblCellMar>
                                              <w:left w:w="0" w:type="dxa"/>
                                              <w:right w:w="0" w:type="dxa"/>
                                            </w:tblCellMar>
                                            <w:tblLook w:val="0000" w:firstRow="0" w:lastRow="0" w:firstColumn="0" w:lastColumn="0" w:noHBand="0" w:noVBand="0"/>
                                          </w:tblPr>
                                          <w:tblGrid>
                                            <w:gridCol w:w="2024"/>
                                          </w:tblGrid>
                                          <w:tr w:rsidR="00CB290A" w14:paraId="3D5574EF" w14:textId="77777777">
                                            <w:trPr>
                                              <w:trHeight w:val="216"/>
                                            </w:trPr>
                                            <w:tc>
                                              <w:tcPr>
                                                <w:tcW w:w="2024" w:type="dxa"/>
                                                <w:tcBorders>
                                                  <w:top w:val="nil"/>
                                                  <w:left w:val="nil"/>
                                                  <w:bottom w:val="nil"/>
                                                  <w:right w:val="nil"/>
                                                </w:tcBorders>
                                                <w:tcMar>
                                                  <w:top w:w="0" w:type="dxa"/>
                                                  <w:left w:w="0" w:type="dxa"/>
                                                  <w:bottom w:w="0" w:type="dxa"/>
                                                  <w:right w:w="39" w:type="dxa"/>
                                                </w:tcMar>
                                              </w:tcPr>
                                              <w:p w14:paraId="0631BE12" w14:textId="77777777" w:rsidR="00CB290A" w:rsidRDefault="00826B19">
                                                <w:pPr>
                                                  <w:spacing w:after="0" w:line="240" w:lineRule="auto"/>
                                                  <w:jc w:val="right"/>
                                                </w:pPr>
                                                <w:r>
                                                  <w:rPr>
                                                    <w:rFonts w:ascii="Arial" w:eastAsia="Arial" w:hAnsi="Arial"/>
                                                    <w:color w:val="000000"/>
                                                    <w:sz w:val="16"/>
                                                  </w:rPr>
                                                  <w:t>84 Mos.</w:t>
                                                </w:r>
                                              </w:p>
                                            </w:tc>
                                          </w:tr>
                                        </w:tbl>
                                        <w:p w14:paraId="1273B7BD" w14:textId="77777777" w:rsidR="00CB290A" w:rsidRDefault="00CB290A">
                                          <w:pPr>
                                            <w:spacing w:after="0" w:line="240" w:lineRule="auto"/>
                                          </w:pPr>
                                        </w:p>
                                      </w:tc>
                                    </w:tr>
                                    <w:tr w:rsidR="00CB290A" w14:paraId="7707DE71" w14:textId="77777777">
                                      <w:trPr>
                                        <w:trHeight w:val="12"/>
                                      </w:trPr>
                                      <w:tc>
                                        <w:tcPr>
                                          <w:tcW w:w="668" w:type="dxa"/>
                                        </w:tcPr>
                                        <w:p w14:paraId="0500BFD0" w14:textId="77777777" w:rsidR="00CB290A" w:rsidRDefault="00CB290A">
                                          <w:pPr>
                                            <w:pStyle w:val="EmptyCellLayoutStyle"/>
                                            <w:spacing w:after="0" w:line="240" w:lineRule="auto"/>
                                          </w:pPr>
                                        </w:p>
                                      </w:tc>
                                      <w:tc>
                                        <w:tcPr>
                                          <w:tcW w:w="2024" w:type="dxa"/>
                                        </w:tcPr>
                                        <w:p w14:paraId="08CB36F4" w14:textId="77777777" w:rsidR="00CB290A" w:rsidRDefault="00CB290A">
                                          <w:pPr>
                                            <w:pStyle w:val="EmptyCellLayoutStyle"/>
                                            <w:spacing w:after="0" w:line="240" w:lineRule="auto"/>
                                          </w:pPr>
                                        </w:p>
                                      </w:tc>
                                    </w:tr>
                                  </w:tbl>
                                  <w:p w14:paraId="03ED90E9"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396"/>
                                      <w:gridCol w:w="87"/>
                                    </w:tblGrid>
                                    <w:tr w:rsidR="00CB290A" w14:paraId="45FB2C00" w14:textId="77777777">
                                      <w:trPr>
                                        <w:trHeight w:val="41"/>
                                      </w:trPr>
                                      <w:tc>
                                        <w:tcPr>
                                          <w:tcW w:w="3396" w:type="dxa"/>
                                        </w:tcPr>
                                        <w:p w14:paraId="4BDCF7DC" w14:textId="77777777" w:rsidR="00CB290A" w:rsidRDefault="00CB290A">
                                          <w:pPr>
                                            <w:pStyle w:val="EmptyCellLayoutStyle"/>
                                            <w:spacing w:after="0" w:line="240" w:lineRule="auto"/>
                                          </w:pPr>
                                        </w:p>
                                      </w:tc>
                                      <w:tc>
                                        <w:tcPr>
                                          <w:tcW w:w="87" w:type="dxa"/>
                                        </w:tcPr>
                                        <w:p w14:paraId="771D9C1E" w14:textId="77777777" w:rsidR="00CB290A" w:rsidRDefault="00CB290A">
                                          <w:pPr>
                                            <w:pStyle w:val="EmptyCellLayoutStyle"/>
                                            <w:spacing w:after="0" w:line="240" w:lineRule="auto"/>
                                          </w:pPr>
                                        </w:p>
                                      </w:tc>
                                    </w:tr>
                                    <w:tr w:rsidR="00CB290A" w14:paraId="42098F6F" w14:textId="77777777">
                                      <w:trPr>
                                        <w:trHeight w:val="187"/>
                                      </w:trPr>
                                      <w:tc>
                                        <w:tcPr>
                                          <w:tcW w:w="3396" w:type="dxa"/>
                                          <w:tcBorders>
                                            <w:top w:val="single" w:sz="7" w:space="0" w:color="000000"/>
                                          </w:tcBorders>
                                        </w:tcPr>
                                        <w:p w14:paraId="4FD3D4A4" w14:textId="77777777" w:rsidR="00CB290A" w:rsidRDefault="00CB290A">
                                          <w:pPr>
                                            <w:pStyle w:val="EmptyCellLayoutStyle"/>
                                            <w:spacing w:after="0" w:line="240" w:lineRule="auto"/>
                                          </w:pPr>
                                        </w:p>
                                      </w:tc>
                                      <w:tc>
                                        <w:tcPr>
                                          <w:tcW w:w="87" w:type="dxa"/>
                                        </w:tcPr>
                                        <w:p w14:paraId="0C916CDA" w14:textId="77777777" w:rsidR="00CB290A" w:rsidRDefault="00CB290A">
                                          <w:pPr>
                                            <w:pStyle w:val="EmptyCellLayoutStyle"/>
                                            <w:spacing w:after="0" w:line="240" w:lineRule="auto"/>
                                          </w:pPr>
                                        </w:p>
                                      </w:tc>
                                    </w:tr>
                                  </w:tbl>
                                  <w:p w14:paraId="03D05D8F" w14:textId="77777777" w:rsidR="00CB290A" w:rsidRDefault="00CB290A">
                                    <w:pPr>
                                      <w:spacing w:after="0" w:line="240" w:lineRule="auto"/>
                                    </w:pPr>
                                  </w:p>
                                </w:tc>
                              </w:tr>
                              <w:tr w:rsidR="00CB290A" w14:paraId="53274539" w14:textId="77777777">
                                <w:trPr>
                                  <w:trHeight w:val="211"/>
                                </w:trPr>
                                <w:tc>
                                  <w:tcPr>
                                    <w:tcW w:w="289" w:type="dxa"/>
                                    <w:tcBorders>
                                      <w:top w:val="nil"/>
                                      <w:left w:val="nil"/>
                                      <w:bottom w:val="nil"/>
                                      <w:right w:val="nil"/>
                                    </w:tcBorders>
                                    <w:tcMar>
                                      <w:top w:w="5" w:type="dxa"/>
                                      <w:left w:w="0" w:type="dxa"/>
                                      <w:bottom w:w="0" w:type="dxa"/>
                                      <w:right w:w="0" w:type="dxa"/>
                                    </w:tcMar>
                                  </w:tcPr>
                                  <w:p w14:paraId="3E40A28C" w14:textId="77777777" w:rsidR="00CB290A" w:rsidRDefault="00CB290A">
                                    <w:pPr>
                                      <w:spacing w:after="0" w:line="240" w:lineRule="auto"/>
                                    </w:pPr>
                                  </w:p>
                                </w:tc>
                                <w:tc>
                                  <w:tcPr>
                                    <w:tcW w:w="2952" w:type="dxa"/>
                                    <w:tcBorders>
                                      <w:top w:val="nil"/>
                                      <w:left w:val="nil"/>
                                      <w:bottom w:val="nil"/>
                                      <w:right w:val="nil"/>
                                    </w:tcBorders>
                                    <w:tcMar>
                                      <w:top w:w="0" w:type="dxa"/>
                                      <w:left w:w="39" w:type="dxa"/>
                                      <w:bottom w:w="0" w:type="dxa"/>
                                      <w:right w:w="39" w:type="dxa"/>
                                    </w:tcMar>
                                  </w:tcPr>
                                  <w:p w14:paraId="50A897EB" w14:textId="77777777" w:rsidR="00CB290A" w:rsidRDefault="00826B19">
                                    <w:pPr>
                                      <w:spacing w:after="0" w:line="240" w:lineRule="auto"/>
                                    </w:pPr>
                                    <w:r>
                                      <w:rPr>
                                        <w:rFonts w:ascii="Arial" w:eastAsia="Arial" w:hAnsi="Arial"/>
                                        <w:b/>
                                        <w:color w:val="000000"/>
                                        <w:sz w:val="16"/>
                                      </w:rPr>
                                      <w:t>Suite 1972</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86"/>
                                      <w:gridCol w:w="1967"/>
                                    </w:tblGrid>
                                    <w:tr w:rsidR="00CB290A" w14:paraId="6E361DB4" w14:textId="77777777">
                                      <w:trPr>
                                        <w:trHeight w:val="216"/>
                                      </w:trPr>
                                      <w:tc>
                                        <w:tcPr>
                                          <w:tcW w:w="1086" w:type="dxa"/>
                                        </w:tcPr>
                                        <w:tbl>
                                          <w:tblPr>
                                            <w:tblW w:w="0" w:type="auto"/>
                                            <w:tblCellMar>
                                              <w:left w:w="0" w:type="dxa"/>
                                              <w:right w:w="0" w:type="dxa"/>
                                            </w:tblCellMar>
                                            <w:tblLook w:val="0000" w:firstRow="0" w:lastRow="0" w:firstColumn="0" w:lastColumn="0" w:noHBand="0" w:noVBand="0"/>
                                          </w:tblPr>
                                          <w:tblGrid>
                                            <w:gridCol w:w="1086"/>
                                          </w:tblGrid>
                                          <w:tr w:rsidR="00CB290A" w14:paraId="162F1FA8" w14:textId="77777777">
                                            <w:trPr>
                                              <w:trHeight w:val="216"/>
                                            </w:trPr>
                                            <w:tc>
                                              <w:tcPr>
                                                <w:tcW w:w="1086" w:type="dxa"/>
                                                <w:tcBorders>
                                                  <w:top w:val="nil"/>
                                                  <w:left w:val="nil"/>
                                                  <w:bottom w:val="nil"/>
                                                  <w:right w:val="nil"/>
                                                </w:tcBorders>
                                                <w:tcMar>
                                                  <w:top w:w="0" w:type="dxa"/>
                                                  <w:left w:w="39" w:type="dxa"/>
                                                  <w:bottom w:w="0" w:type="dxa"/>
                                                  <w:right w:w="39" w:type="dxa"/>
                                                </w:tcMar>
                                              </w:tcPr>
                                              <w:p w14:paraId="6ED90203" w14:textId="77777777" w:rsidR="00CB290A" w:rsidRDefault="00826B19">
                                                <w:pPr>
                                                  <w:spacing w:after="0" w:line="240" w:lineRule="auto"/>
                                                </w:pPr>
                                                <w:r>
                                                  <w:rPr>
                                                    <w:rFonts w:ascii="Arial" w:eastAsia="Arial" w:hAnsi="Arial"/>
                                                    <w:b/>
                                                    <w:color w:val="000000"/>
                                                    <w:sz w:val="16"/>
                                                  </w:rPr>
                                                  <w:t>Building SF:</w:t>
                                                </w:r>
                                              </w:p>
                                            </w:tc>
                                          </w:tr>
                                        </w:tbl>
                                        <w:p w14:paraId="28DE3F88" w14:textId="77777777" w:rsidR="00CB290A" w:rsidRDefault="00CB290A">
                                          <w:pPr>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0F521B0E" w14:textId="77777777">
                                            <w:trPr>
                                              <w:trHeight w:val="216"/>
                                            </w:trPr>
                                            <w:tc>
                                              <w:tcPr>
                                                <w:tcW w:w="1967" w:type="dxa"/>
                                                <w:tcBorders>
                                                  <w:top w:val="nil"/>
                                                  <w:left w:val="nil"/>
                                                  <w:bottom w:val="nil"/>
                                                  <w:right w:val="nil"/>
                                                </w:tcBorders>
                                                <w:tcMar>
                                                  <w:top w:w="0" w:type="dxa"/>
                                                  <w:left w:w="0" w:type="dxa"/>
                                                  <w:bottom w:w="0" w:type="dxa"/>
                                                  <w:right w:w="39" w:type="dxa"/>
                                                </w:tcMar>
                                              </w:tcPr>
                                              <w:p w14:paraId="71381387" w14:textId="77777777" w:rsidR="00CB290A" w:rsidRDefault="00826B19">
                                                <w:pPr>
                                                  <w:spacing w:after="0" w:line="240" w:lineRule="auto"/>
                                                  <w:jc w:val="right"/>
                                                </w:pPr>
                                                <w:r>
                                                  <w:rPr>
                                                    <w:rFonts w:ascii="Arial" w:eastAsia="Arial" w:hAnsi="Arial"/>
                                                    <w:color w:val="000000"/>
                                                    <w:sz w:val="16"/>
                                                  </w:rPr>
                                                  <w:t>192,109</w:t>
                                                </w:r>
                                              </w:p>
                                            </w:tc>
                                          </w:tr>
                                        </w:tbl>
                                        <w:p w14:paraId="5BE4A90C" w14:textId="77777777" w:rsidR="00CB290A" w:rsidRDefault="00CB290A">
                                          <w:pPr>
                                            <w:spacing w:after="0" w:line="240" w:lineRule="auto"/>
                                          </w:pPr>
                                        </w:p>
                                      </w:tc>
                                    </w:tr>
                                  </w:tbl>
                                  <w:p w14:paraId="2D1E7542"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020"/>
                                      <w:gridCol w:w="20"/>
                                      <w:gridCol w:w="2079"/>
                                    </w:tblGrid>
                                    <w:tr w:rsidR="00CB290A" w14:paraId="2F51BD3E" w14:textId="77777777">
                                      <w:trPr>
                                        <w:trHeight w:val="216"/>
                                      </w:trPr>
                                      <w:tc>
                                        <w:tcPr>
                                          <w:tcW w:w="75" w:type="dxa"/>
                                        </w:tcPr>
                                        <w:p w14:paraId="048529FD" w14:textId="77777777" w:rsidR="00CB290A" w:rsidRDefault="00CB290A">
                                          <w:pPr>
                                            <w:pStyle w:val="EmptyCellLayoutStyle"/>
                                            <w:spacing w:after="0" w:line="240" w:lineRule="auto"/>
                                          </w:pPr>
                                        </w:p>
                                      </w:tc>
                                      <w:tc>
                                        <w:tcPr>
                                          <w:tcW w:w="1020" w:type="dxa"/>
                                        </w:tcPr>
                                        <w:tbl>
                                          <w:tblPr>
                                            <w:tblW w:w="0" w:type="auto"/>
                                            <w:tblCellMar>
                                              <w:left w:w="0" w:type="dxa"/>
                                              <w:right w:w="0" w:type="dxa"/>
                                            </w:tblCellMar>
                                            <w:tblLook w:val="0000" w:firstRow="0" w:lastRow="0" w:firstColumn="0" w:lastColumn="0" w:noHBand="0" w:noVBand="0"/>
                                          </w:tblPr>
                                          <w:tblGrid>
                                            <w:gridCol w:w="1020"/>
                                          </w:tblGrid>
                                          <w:tr w:rsidR="00CB290A" w14:paraId="744B2E5D" w14:textId="77777777">
                                            <w:trPr>
                                              <w:trHeight w:val="216"/>
                                            </w:trPr>
                                            <w:tc>
                                              <w:tcPr>
                                                <w:tcW w:w="1020" w:type="dxa"/>
                                                <w:tcBorders>
                                                  <w:top w:val="nil"/>
                                                  <w:left w:val="nil"/>
                                                  <w:bottom w:val="nil"/>
                                                  <w:right w:val="nil"/>
                                                </w:tcBorders>
                                                <w:tcMar>
                                                  <w:top w:w="0" w:type="dxa"/>
                                                  <w:left w:w="39" w:type="dxa"/>
                                                  <w:bottom w:w="0" w:type="dxa"/>
                                                  <w:right w:w="39" w:type="dxa"/>
                                                </w:tcMar>
                                              </w:tcPr>
                                              <w:p w14:paraId="03A88D8E" w14:textId="77777777" w:rsidR="00CB290A" w:rsidRDefault="00826B19">
                                                <w:pPr>
                                                  <w:spacing w:after="0" w:line="240" w:lineRule="auto"/>
                                                </w:pPr>
                                                <w:r>
                                                  <w:rPr>
                                                    <w:rFonts w:ascii="Arial" w:eastAsia="Arial" w:hAnsi="Arial"/>
                                                    <w:b/>
                                                    <w:color w:val="000000"/>
                                                    <w:sz w:val="16"/>
                                                  </w:rPr>
                                                  <w:t>Base Rent:</w:t>
                                                </w:r>
                                              </w:p>
                                            </w:tc>
                                          </w:tr>
                                        </w:tbl>
                                        <w:p w14:paraId="033EA551" w14:textId="77777777" w:rsidR="00CB290A" w:rsidRDefault="00CB290A">
                                          <w:pPr>
                                            <w:spacing w:after="0" w:line="240" w:lineRule="auto"/>
                                          </w:pPr>
                                        </w:p>
                                      </w:tc>
                                      <w:tc>
                                        <w:tcPr>
                                          <w:tcW w:w="20" w:type="dxa"/>
                                        </w:tcPr>
                                        <w:p w14:paraId="1558CDE6" w14:textId="77777777" w:rsidR="00CB290A" w:rsidRDefault="00CB290A">
                                          <w:pPr>
                                            <w:pStyle w:val="EmptyCellLayoutStyle"/>
                                            <w:spacing w:after="0" w:line="240" w:lineRule="auto"/>
                                          </w:pPr>
                                        </w:p>
                                      </w:tc>
                                      <w:tc>
                                        <w:tcPr>
                                          <w:tcW w:w="2079" w:type="dxa"/>
                                        </w:tcPr>
                                        <w:tbl>
                                          <w:tblPr>
                                            <w:tblW w:w="0" w:type="auto"/>
                                            <w:tblCellMar>
                                              <w:left w:w="0" w:type="dxa"/>
                                              <w:right w:w="0" w:type="dxa"/>
                                            </w:tblCellMar>
                                            <w:tblLook w:val="0000" w:firstRow="0" w:lastRow="0" w:firstColumn="0" w:lastColumn="0" w:noHBand="0" w:noVBand="0"/>
                                          </w:tblPr>
                                          <w:tblGrid>
                                            <w:gridCol w:w="2079"/>
                                          </w:tblGrid>
                                          <w:tr w:rsidR="00CB290A" w14:paraId="42793A80" w14:textId="77777777">
                                            <w:trPr>
                                              <w:trHeight w:val="216"/>
                                            </w:trPr>
                                            <w:tc>
                                              <w:tcPr>
                                                <w:tcW w:w="2079" w:type="dxa"/>
                                                <w:tcBorders>
                                                  <w:top w:val="nil"/>
                                                  <w:left w:val="nil"/>
                                                  <w:bottom w:val="nil"/>
                                                  <w:right w:val="nil"/>
                                                </w:tcBorders>
                                                <w:tcMar>
                                                  <w:top w:w="0" w:type="dxa"/>
                                                  <w:left w:w="0" w:type="dxa"/>
                                                  <w:bottom w:w="0" w:type="dxa"/>
                                                  <w:right w:w="39" w:type="dxa"/>
                                                </w:tcMar>
                                              </w:tcPr>
                                              <w:p w14:paraId="0ADFB040" w14:textId="77777777" w:rsidR="00CB290A" w:rsidRDefault="00826B19">
                                                <w:pPr>
                                                  <w:spacing w:after="0" w:line="240" w:lineRule="auto"/>
                                                  <w:jc w:val="right"/>
                                                </w:pPr>
                                                <w:r>
                                                  <w:rPr>
                                                    <w:rFonts w:ascii="Arial" w:eastAsia="Arial" w:hAnsi="Arial"/>
                                                    <w:color w:val="000000"/>
                                                    <w:sz w:val="16"/>
                                                  </w:rPr>
                                                  <w:t>$13.05 NNN</w:t>
                                                </w:r>
                                              </w:p>
                                            </w:tc>
                                          </w:tr>
                                        </w:tbl>
                                        <w:p w14:paraId="3FC623A1" w14:textId="77777777" w:rsidR="00CB290A" w:rsidRDefault="00CB290A">
                                          <w:pPr>
                                            <w:spacing w:after="0" w:line="240" w:lineRule="auto"/>
                                          </w:pPr>
                                        </w:p>
                                      </w:tc>
                                    </w:tr>
                                  </w:tbl>
                                  <w:p w14:paraId="6DD5C09F"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08"/>
                                      <w:gridCol w:w="40"/>
                                      <w:gridCol w:w="1596"/>
                                      <w:gridCol w:w="48"/>
                                    </w:tblGrid>
                                    <w:tr w:rsidR="00CB290A" w14:paraId="092931D8" w14:textId="77777777">
                                      <w:trPr>
                                        <w:trHeight w:val="216"/>
                                      </w:trPr>
                                      <w:tc>
                                        <w:tcPr>
                                          <w:tcW w:w="1008" w:type="dxa"/>
                                        </w:tcPr>
                                        <w:tbl>
                                          <w:tblPr>
                                            <w:tblW w:w="0" w:type="auto"/>
                                            <w:tblCellMar>
                                              <w:left w:w="0" w:type="dxa"/>
                                              <w:right w:w="0" w:type="dxa"/>
                                            </w:tblCellMar>
                                            <w:tblLook w:val="0000" w:firstRow="0" w:lastRow="0" w:firstColumn="0" w:lastColumn="0" w:noHBand="0" w:noVBand="0"/>
                                          </w:tblPr>
                                          <w:tblGrid>
                                            <w:gridCol w:w="1008"/>
                                          </w:tblGrid>
                                          <w:tr w:rsidR="00CB290A" w14:paraId="39F1227B" w14:textId="77777777">
                                            <w:trPr>
                                              <w:trHeight w:val="216"/>
                                            </w:trPr>
                                            <w:tc>
                                              <w:tcPr>
                                                <w:tcW w:w="1008" w:type="dxa"/>
                                                <w:tcBorders>
                                                  <w:top w:val="nil"/>
                                                  <w:left w:val="nil"/>
                                                  <w:bottom w:val="nil"/>
                                                  <w:right w:val="nil"/>
                                                </w:tcBorders>
                                                <w:tcMar>
                                                  <w:top w:w="0" w:type="dxa"/>
                                                  <w:left w:w="49" w:type="dxa"/>
                                                  <w:bottom w:w="0" w:type="dxa"/>
                                                  <w:right w:w="39" w:type="dxa"/>
                                                </w:tcMar>
                                              </w:tcPr>
                                              <w:p w14:paraId="3C4B9071" w14:textId="77777777" w:rsidR="00CB290A" w:rsidRDefault="00826B19">
                                                <w:pPr>
                                                  <w:spacing w:after="0" w:line="240" w:lineRule="auto"/>
                                                </w:pPr>
                                                <w:r>
                                                  <w:rPr>
                                                    <w:rFonts w:ascii="Arial" w:eastAsia="Arial" w:hAnsi="Arial"/>
                                                    <w:b/>
                                                    <w:color w:val="000000"/>
                                                    <w:sz w:val="16"/>
                                                  </w:rPr>
                                                  <w:t>Start Date:</w:t>
                                                </w:r>
                                              </w:p>
                                            </w:tc>
                                          </w:tr>
                                        </w:tbl>
                                        <w:p w14:paraId="72C4A3F2" w14:textId="77777777" w:rsidR="00CB290A" w:rsidRDefault="00CB290A">
                                          <w:pPr>
                                            <w:spacing w:after="0" w:line="240" w:lineRule="auto"/>
                                          </w:pPr>
                                        </w:p>
                                      </w:tc>
                                      <w:tc>
                                        <w:tcPr>
                                          <w:tcW w:w="40" w:type="dxa"/>
                                        </w:tcPr>
                                        <w:p w14:paraId="7CD25DE4"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2E1BEC04" w14:textId="77777777">
                                            <w:trPr>
                                              <w:trHeight w:val="216"/>
                                            </w:trPr>
                                            <w:tc>
                                              <w:tcPr>
                                                <w:tcW w:w="1596" w:type="dxa"/>
                                                <w:tcBorders>
                                                  <w:top w:val="nil"/>
                                                  <w:left w:val="nil"/>
                                                  <w:bottom w:val="nil"/>
                                                  <w:right w:val="nil"/>
                                                </w:tcBorders>
                                                <w:tcMar>
                                                  <w:top w:w="0" w:type="dxa"/>
                                                  <w:left w:w="0" w:type="dxa"/>
                                                  <w:bottom w:w="0" w:type="dxa"/>
                                                  <w:right w:w="39" w:type="dxa"/>
                                                </w:tcMar>
                                              </w:tcPr>
                                              <w:p w14:paraId="2D68F215" w14:textId="77777777" w:rsidR="00CB290A" w:rsidRDefault="00826B19">
                                                <w:pPr>
                                                  <w:spacing w:after="0" w:line="240" w:lineRule="auto"/>
                                                  <w:jc w:val="right"/>
                                                </w:pPr>
                                                <w:r>
                                                  <w:rPr>
                                                    <w:rFonts w:ascii="Arial" w:eastAsia="Arial" w:hAnsi="Arial"/>
                                                    <w:color w:val="000000"/>
                                                    <w:sz w:val="16"/>
                                                  </w:rPr>
                                                  <w:t>11/01/2025</w:t>
                                                </w:r>
                                              </w:p>
                                            </w:tc>
                                          </w:tr>
                                        </w:tbl>
                                        <w:p w14:paraId="003A2DDF" w14:textId="77777777" w:rsidR="00CB290A" w:rsidRDefault="00CB290A">
                                          <w:pPr>
                                            <w:spacing w:after="0" w:line="240" w:lineRule="auto"/>
                                          </w:pPr>
                                        </w:p>
                                      </w:tc>
                                      <w:tc>
                                        <w:tcPr>
                                          <w:tcW w:w="48" w:type="dxa"/>
                                        </w:tcPr>
                                        <w:p w14:paraId="52FE8460" w14:textId="77777777" w:rsidR="00CB290A" w:rsidRDefault="00CB290A">
                                          <w:pPr>
                                            <w:pStyle w:val="EmptyCellLayoutStyle"/>
                                            <w:spacing w:after="0" w:line="240" w:lineRule="auto"/>
                                          </w:pPr>
                                        </w:p>
                                      </w:tc>
                                    </w:tr>
                                  </w:tbl>
                                  <w:p w14:paraId="0C69DA9A" w14:textId="77777777" w:rsidR="00CB290A" w:rsidRDefault="00CB290A">
                                    <w:pPr>
                                      <w:spacing w:after="0" w:line="240" w:lineRule="auto"/>
                                    </w:pPr>
                                  </w:p>
                                </w:tc>
                                <w:tc>
                                  <w:tcPr>
                                    <w:tcW w:w="3484" w:type="dxa"/>
                                    <w:tcBorders>
                                      <w:top w:val="nil"/>
                                      <w:left w:val="nil"/>
                                      <w:bottom w:val="nil"/>
                                      <w:right w:val="nil"/>
                                    </w:tcBorders>
                                    <w:tcMar>
                                      <w:top w:w="0" w:type="dxa"/>
                                      <w:left w:w="29" w:type="dxa"/>
                                      <w:bottom w:w="0" w:type="dxa"/>
                                      <w:right w:w="39" w:type="dxa"/>
                                    </w:tcMar>
                                  </w:tcPr>
                                  <w:p w14:paraId="53F40316" w14:textId="77777777" w:rsidR="00CB290A" w:rsidRDefault="00826B19">
                                    <w:pPr>
                                      <w:spacing w:after="0" w:line="240" w:lineRule="auto"/>
                                    </w:pPr>
                                    <w:r>
                                      <w:rPr>
                                        <w:rFonts w:ascii="Arial" w:eastAsia="Arial" w:hAnsi="Arial"/>
                                        <w:b/>
                                        <w:color w:val="000000"/>
                                        <w:sz w:val="16"/>
                                      </w:rPr>
                                      <w:t>Comments:</w:t>
                                    </w:r>
                                  </w:p>
                                </w:tc>
                              </w:tr>
                              <w:tr w:rsidR="002570BD" w14:paraId="0D2B832B" w14:textId="77777777" w:rsidTr="002570BD">
                                <w:trPr>
                                  <w:trHeight w:val="2010"/>
                                </w:trPr>
                                <w:tc>
                                  <w:tcPr>
                                    <w:tcW w:w="289" w:type="dxa"/>
                                    <w:tcBorders>
                                      <w:top w:val="nil"/>
                                      <w:left w:val="nil"/>
                                      <w:bottom w:val="nil"/>
                                      <w:right w:val="nil"/>
                                    </w:tcBorders>
                                    <w:tcMar>
                                      <w:top w:w="39" w:type="dxa"/>
                                      <w:left w:w="39" w:type="dxa"/>
                                      <w:bottom w:w="39" w:type="dxa"/>
                                      <w:right w:w="39" w:type="dxa"/>
                                    </w:tcMar>
                                  </w:tcPr>
                                  <w:p w14:paraId="24977A91" w14:textId="77777777" w:rsidR="00CB290A" w:rsidRDefault="00CB290A">
                                    <w:pPr>
                                      <w:spacing w:after="0" w:line="240" w:lineRule="auto"/>
                                    </w:pPr>
                                  </w:p>
                                </w:tc>
                                <w:tc>
                                  <w:tcPr>
                                    <w:tcW w:w="2952"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952"/>
                                    </w:tblGrid>
                                    <w:tr w:rsidR="00CB290A" w14:paraId="2E69EA79" w14:textId="77777777">
                                      <w:trPr>
                                        <w:trHeight w:val="45"/>
                                      </w:trPr>
                                      <w:tc>
                                        <w:tcPr>
                                          <w:tcW w:w="2952" w:type="dxa"/>
                                          <w:tcBorders>
                                            <w:top w:val="nil"/>
                                            <w:left w:val="nil"/>
                                            <w:bottom w:val="nil"/>
                                            <w:right w:val="nil"/>
                                          </w:tcBorders>
                                          <w:tcMar>
                                            <w:top w:w="0" w:type="dxa"/>
                                            <w:left w:w="39" w:type="dxa"/>
                                            <w:bottom w:w="0" w:type="dxa"/>
                                            <w:right w:w="39" w:type="dxa"/>
                                          </w:tcMar>
                                        </w:tcPr>
                                        <w:p w14:paraId="6245E4DD" w14:textId="77777777" w:rsidR="00CB290A" w:rsidRDefault="00826B19">
                                          <w:pPr>
                                            <w:spacing w:after="0" w:line="240" w:lineRule="auto"/>
                                          </w:pPr>
                                          <w:r>
                                            <w:rPr>
                                              <w:rFonts w:ascii="Arial" w:eastAsia="Arial" w:hAnsi="Arial"/>
                                              <w:b/>
                                              <w:color w:val="000000"/>
                                              <w:sz w:val="16"/>
                                            </w:rPr>
                                            <w:t>Overland</w:t>
                                          </w:r>
                                        </w:p>
                                      </w:tc>
                                    </w:tr>
                                    <w:tr w:rsidR="00CB290A" w14:paraId="44EC707C" w14:textId="77777777">
                                      <w:trPr>
                                        <w:trHeight w:val="1872"/>
                                      </w:trPr>
                                      <w:tc>
                                        <w:tcPr>
                                          <w:tcW w:w="295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880"/>
                                            <w:gridCol w:w="72"/>
                                          </w:tblGrid>
                                          <w:tr w:rsidR="00CB290A" w14:paraId="5BD21A58" w14:textId="77777777">
                                            <w:trPr>
                                              <w:trHeight w:val="1781"/>
                                            </w:trPr>
                                            <w:tc>
                                              <w:tcPr>
                                                <w:tcW w:w="2880" w:type="dxa"/>
                                                <w:tcBorders>
                                                  <w:top w:val="nil"/>
                                                  <w:left w:val="nil"/>
                                                  <w:bottom w:val="nil"/>
                                                  <w:right w:val="nil"/>
                                                </w:tcBorders>
                                                <w:tcMar>
                                                  <w:top w:w="19" w:type="dxa"/>
                                                  <w:left w:w="0" w:type="dxa"/>
                                                  <w:bottom w:w="0" w:type="dxa"/>
                                                  <w:right w:w="0" w:type="dxa"/>
                                                </w:tcMar>
                                              </w:tcPr>
                                              <w:p w14:paraId="3054E4EC" w14:textId="77777777" w:rsidR="00CB290A" w:rsidRDefault="00826B19">
                                                <w:pPr>
                                                  <w:spacing w:after="0" w:line="240" w:lineRule="auto"/>
                                                </w:pPr>
                                                <w:r>
                                                  <w:rPr>
                                                    <w:noProof/>
                                                  </w:rPr>
                                                  <w:drawing>
                                                    <wp:inline distT="0" distB="0" distL="0" distR="0" wp14:anchorId="387E5F68" wp14:editId="631ED925">
                                                      <wp:extent cx="1828800" cy="1130300"/>
                                                      <wp:effectExtent l="0" t="0" r="0" b="0"/>
                                                      <wp:docPr id="8" name="img8.jpg"/>
                                                      <wp:cNvGraphicFramePr/>
                                                      <a:graphic xmlns:a="http://schemas.openxmlformats.org/drawingml/2006/main">
                                                        <a:graphicData uri="http://schemas.openxmlformats.org/drawingml/2006/picture">
                                                          <pic:pic xmlns:pic="http://schemas.openxmlformats.org/drawingml/2006/picture">
                                                            <pic:nvPicPr>
                                                              <pic:cNvPr id="9" name="img8.jpg"/>
                                                              <pic:cNvPicPr/>
                                                            </pic:nvPicPr>
                                                            <pic:blipFill>
                                                              <a:blip r:embed="rId10" cstate="print"/>
                                                              <a:stretch>
                                                                <a:fillRect/>
                                                              </a:stretch>
                                                            </pic:blipFill>
                                                            <pic:spPr>
                                                              <a:xfrm>
                                                                <a:off x="0" y="0"/>
                                                                <a:ext cx="1828800" cy="1130300"/>
                                                              </a:xfrm>
                                                              <a:prstGeom prst="rect">
                                                                <a:avLst/>
                                                              </a:prstGeom>
                                                            </pic:spPr>
                                                          </pic:pic>
                                                        </a:graphicData>
                                                      </a:graphic>
                                                    </wp:inline>
                                                  </w:drawing>
                                                </w:r>
                                              </w:p>
                                            </w:tc>
                                            <w:tc>
                                              <w:tcPr>
                                                <w:tcW w:w="72" w:type="dxa"/>
                                              </w:tcPr>
                                              <w:p w14:paraId="43DEF7B8" w14:textId="77777777" w:rsidR="00CB290A" w:rsidRDefault="00CB290A">
                                                <w:pPr>
                                                  <w:pStyle w:val="EmptyCellLayoutStyle"/>
                                                  <w:spacing w:after="0" w:line="240" w:lineRule="auto"/>
                                                </w:pPr>
                                              </w:p>
                                            </w:tc>
                                          </w:tr>
                                          <w:tr w:rsidR="00CB290A" w14:paraId="6E75F5EC" w14:textId="77777777">
                                            <w:trPr>
                                              <w:trHeight w:val="72"/>
                                            </w:trPr>
                                            <w:tc>
                                              <w:tcPr>
                                                <w:tcW w:w="2880" w:type="dxa"/>
                                              </w:tcPr>
                                              <w:p w14:paraId="26498D45" w14:textId="77777777" w:rsidR="00CB290A" w:rsidRDefault="00CB290A">
                                                <w:pPr>
                                                  <w:pStyle w:val="EmptyCellLayoutStyle"/>
                                                  <w:spacing w:after="0" w:line="240" w:lineRule="auto"/>
                                                </w:pPr>
                                              </w:p>
                                            </w:tc>
                                            <w:tc>
                                              <w:tcPr>
                                                <w:tcW w:w="72" w:type="dxa"/>
                                              </w:tcPr>
                                              <w:p w14:paraId="6EBD47BC" w14:textId="77777777" w:rsidR="00CB290A" w:rsidRDefault="00CB290A">
                                                <w:pPr>
                                                  <w:pStyle w:val="EmptyCellLayoutStyle"/>
                                                  <w:spacing w:after="0" w:line="240" w:lineRule="auto"/>
                                                </w:pPr>
                                              </w:p>
                                            </w:tc>
                                          </w:tr>
                                        </w:tbl>
                                        <w:p w14:paraId="3E685E0A" w14:textId="77777777" w:rsidR="00CB290A" w:rsidRDefault="00CB290A">
                                          <w:pPr>
                                            <w:spacing w:after="0" w:line="240" w:lineRule="auto"/>
                                          </w:pPr>
                                        </w:p>
                                      </w:tc>
                                    </w:tr>
                                  </w:tbl>
                                  <w:p w14:paraId="3DA4307F" w14:textId="77777777" w:rsidR="00CB290A" w:rsidRDefault="00CB290A">
                                    <w:pPr>
                                      <w:spacing w:after="0" w:line="240" w:lineRule="auto"/>
                                    </w:pPr>
                                  </w:p>
                                </w:tc>
                                <w:tc>
                                  <w:tcPr>
                                    <w:tcW w:w="3053" w:type="dxa"/>
                                    <w:gridSpan w:val="4"/>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423"/>
                                    </w:tblGrid>
                                    <w:tr w:rsidR="00CB290A" w14:paraId="46E80B91" w14:textId="77777777">
                                      <w:trPr>
                                        <w:trHeight w:val="1872"/>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027"/>
                                            <w:gridCol w:w="3396"/>
                                          </w:tblGrid>
                                          <w:tr w:rsidR="00CB290A" w14:paraId="4ED0F7C8" w14:textId="77777777">
                                            <w:trPr>
                                              <w:trHeight w:val="1872"/>
                                            </w:trPr>
                                            <w:tc>
                                              <w:tcPr>
                                                <w:tcW w:w="9028"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065"/>
                                                  <w:gridCol w:w="3253"/>
                                                  <w:gridCol w:w="2709"/>
                                                </w:tblGrid>
                                                <w:tr w:rsidR="00CB290A" w14:paraId="2D6FF95D"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08"/>
                                                        <w:gridCol w:w="19"/>
                                                        <w:gridCol w:w="2302"/>
                                                        <w:gridCol w:w="33"/>
                                                      </w:tblGrid>
                                                      <w:tr w:rsidR="00CB290A" w14:paraId="2D60C51C" w14:textId="77777777">
                                                        <w:trPr>
                                                          <w:trHeight w:val="216"/>
                                                        </w:trPr>
                                                        <w:tc>
                                                          <w:tcPr>
                                                            <w:tcW w:w="708" w:type="dxa"/>
                                                          </w:tcPr>
                                                          <w:tbl>
                                                            <w:tblPr>
                                                              <w:tblW w:w="0" w:type="auto"/>
                                                              <w:tblCellMar>
                                                                <w:left w:w="0" w:type="dxa"/>
                                                                <w:right w:w="0" w:type="dxa"/>
                                                              </w:tblCellMar>
                                                              <w:tblLook w:val="0000" w:firstRow="0" w:lastRow="0" w:firstColumn="0" w:lastColumn="0" w:noHBand="0" w:noVBand="0"/>
                                                            </w:tblPr>
                                                            <w:tblGrid>
                                                              <w:gridCol w:w="708"/>
                                                            </w:tblGrid>
                                                            <w:tr w:rsidR="00CB290A" w14:paraId="1B7E986A" w14:textId="77777777">
                                                              <w:trPr>
                                                                <w:trHeight w:val="216"/>
                                                              </w:trPr>
                                                              <w:tc>
                                                                <w:tcPr>
                                                                  <w:tcW w:w="708" w:type="dxa"/>
                                                                  <w:tcBorders>
                                                                    <w:top w:val="nil"/>
                                                                    <w:left w:val="nil"/>
                                                                    <w:bottom w:val="nil"/>
                                                                    <w:right w:val="nil"/>
                                                                  </w:tcBorders>
                                                                  <w:tcMar>
                                                                    <w:top w:w="0" w:type="dxa"/>
                                                                    <w:left w:w="39" w:type="dxa"/>
                                                                    <w:bottom w:w="0" w:type="dxa"/>
                                                                    <w:right w:w="39" w:type="dxa"/>
                                                                  </w:tcMar>
                                                                </w:tcPr>
                                                                <w:p w14:paraId="5EE53DBE" w14:textId="77777777" w:rsidR="00CB290A" w:rsidRDefault="00826B19">
                                                                  <w:pPr>
                                                                    <w:spacing w:after="0" w:line="240" w:lineRule="auto"/>
                                                                  </w:pPr>
                                                                  <w:r>
                                                                    <w:rPr>
                                                                      <w:rFonts w:ascii="Arial" w:eastAsia="Arial" w:hAnsi="Arial"/>
                                                                      <w:b/>
                                                                      <w:color w:val="000000"/>
                                                                      <w:sz w:val="16"/>
                                                                    </w:rPr>
                                                                    <w:t>Status:</w:t>
                                                                  </w:r>
                                                                </w:p>
                                                              </w:tc>
                                                            </w:tr>
                                                          </w:tbl>
                                                          <w:p w14:paraId="62A9CDAF" w14:textId="77777777" w:rsidR="00CB290A" w:rsidRDefault="00CB290A">
                                                            <w:pPr>
                                                              <w:spacing w:after="0" w:line="240" w:lineRule="auto"/>
                                                            </w:pPr>
                                                          </w:p>
                                                        </w:tc>
                                                        <w:tc>
                                                          <w:tcPr>
                                                            <w:tcW w:w="19" w:type="dxa"/>
                                                          </w:tcPr>
                                                          <w:p w14:paraId="27448EBD" w14:textId="77777777" w:rsidR="00CB290A" w:rsidRDefault="00CB290A">
                                                            <w:pPr>
                                                              <w:pStyle w:val="EmptyCellLayoutStyle"/>
                                                              <w:spacing w:after="0" w:line="240" w:lineRule="auto"/>
                                                            </w:pPr>
                                                          </w:p>
                                                        </w:tc>
                                                        <w:tc>
                                                          <w:tcPr>
                                                            <w:tcW w:w="2302" w:type="dxa"/>
                                                          </w:tcPr>
                                                          <w:tbl>
                                                            <w:tblPr>
                                                              <w:tblW w:w="0" w:type="auto"/>
                                                              <w:tblCellMar>
                                                                <w:left w:w="0" w:type="dxa"/>
                                                                <w:right w:w="0" w:type="dxa"/>
                                                              </w:tblCellMar>
                                                              <w:tblLook w:val="0000" w:firstRow="0" w:lastRow="0" w:firstColumn="0" w:lastColumn="0" w:noHBand="0" w:noVBand="0"/>
                                                            </w:tblPr>
                                                            <w:tblGrid>
                                                              <w:gridCol w:w="2302"/>
                                                            </w:tblGrid>
                                                            <w:tr w:rsidR="00CB290A" w14:paraId="75EDE0B5" w14:textId="77777777">
                                                              <w:trPr>
                                                                <w:trHeight w:val="216"/>
                                                              </w:trPr>
                                                              <w:tc>
                                                                <w:tcPr>
                                                                  <w:tcW w:w="2302" w:type="dxa"/>
                                                                  <w:tcBorders>
                                                                    <w:top w:val="nil"/>
                                                                    <w:left w:val="nil"/>
                                                                    <w:bottom w:val="nil"/>
                                                                    <w:right w:val="nil"/>
                                                                  </w:tcBorders>
                                                                  <w:tcMar>
                                                                    <w:top w:w="0" w:type="dxa"/>
                                                                    <w:left w:w="0" w:type="dxa"/>
                                                                    <w:bottom w:w="0" w:type="dxa"/>
                                                                    <w:right w:w="39" w:type="dxa"/>
                                                                  </w:tcMar>
                                                                </w:tcPr>
                                                                <w:p w14:paraId="0C24AC2D" w14:textId="77777777" w:rsidR="00CB290A" w:rsidRDefault="00826B19">
                                                                  <w:pPr>
                                                                    <w:spacing w:after="0" w:line="240" w:lineRule="auto"/>
                                                                    <w:jc w:val="right"/>
                                                                  </w:pPr>
                                                                  <w:r>
                                                                    <w:rPr>
                                                                      <w:rFonts w:ascii="Arial" w:eastAsia="Arial" w:hAnsi="Arial"/>
                                                                      <w:color w:val="000000"/>
                                                                      <w:sz w:val="16"/>
                                                                    </w:rPr>
                                                                    <w:t>Built (1986)</w:t>
                                                                  </w:r>
                                                                </w:p>
                                                              </w:tc>
                                                            </w:tr>
                                                          </w:tbl>
                                                          <w:p w14:paraId="41D27FF5" w14:textId="77777777" w:rsidR="00CB290A" w:rsidRDefault="00CB290A">
                                                            <w:pPr>
                                                              <w:spacing w:after="0" w:line="240" w:lineRule="auto"/>
                                                            </w:pPr>
                                                          </w:p>
                                                        </w:tc>
                                                        <w:tc>
                                                          <w:tcPr>
                                                            <w:tcW w:w="33" w:type="dxa"/>
                                                          </w:tcPr>
                                                          <w:p w14:paraId="4383ABC0" w14:textId="77777777" w:rsidR="00CB290A" w:rsidRDefault="00CB290A">
                                                            <w:pPr>
                                                              <w:pStyle w:val="EmptyCellLayoutStyle"/>
                                                              <w:spacing w:after="0" w:line="240" w:lineRule="auto"/>
                                                            </w:pPr>
                                                          </w:p>
                                                        </w:tc>
                                                      </w:tr>
                                                    </w:tbl>
                                                    <w:p w14:paraId="74768D46"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333"/>
                                                        <w:gridCol w:w="1761"/>
                                                        <w:gridCol w:w="99"/>
                                                      </w:tblGrid>
                                                      <w:tr w:rsidR="00CB290A" w14:paraId="0DF84796" w14:textId="77777777">
                                                        <w:trPr>
                                                          <w:trHeight w:val="216"/>
                                                        </w:trPr>
                                                        <w:tc>
                                                          <w:tcPr>
                                                            <w:tcW w:w="58" w:type="dxa"/>
                                                          </w:tcPr>
                                                          <w:p w14:paraId="0316A8ED" w14:textId="77777777" w:rsidR="00CB290A" w:rsidRDefault="00CB290A">
                                                            <w:pPr>
                                                              <w:pStyle w:val="EmptyCellLayoutStyle"/>
                                                              <w:spacing w:after="0" w:line="240" w:lineRule="auto"/>
                                                            </w:pPr>
                                                          </w:p>
                                                        </w:tc>
                                                        <w:tc>
                                                          <w:tcPr>
                                                            <w:tcW w:w="1333" w:type="dxa"/>
                                                          </w:tcPr>
                                                          <w:tbl>
                                                            <w:tblPr>
                                                              <w:tblW w:w="0" w:type="auto"/>
                                                              <w:tblCellMar>
                                                                <w:left w:w="0" w:type="dxa"/>
                                                                <w:right w:w="0" w:type="dxa"/>
                                                              </w:tblCellMar>
                                                              <w:tblLook w:val="0000" w:firstRow="0" w:lastRow="0" w:firstColumn="0" w:lastColumn="0" w:noHBand="0" w:noVBand="0"/>
                                                            </w:tblPr>
                                                            <w:tblGrid>
                                                              <w:gridCol w:w="1333"/>
                                                            </w:tblGrid>
                                                            <w:tr w:rsidR="00CB290A" w14:paraId="2007DA15" w14:textId="77777777">
                                                              <w:trPr>
                                                                <w:trHeight w:val="216"/>
                                                              </w:trPr>
                                                              <w:tc>
                                                                <w:tcPr>
                                                                  <w:tcW w:w="1333" w:type="dxa"/>
                                                                  <w:tcBorders>
                                                                    <w:top w:val="nil"/>
                                                                    <w:left w:val="nil"/>
                                                                    <w:bottom w:val="nil"/>
                                                                    <w:right w:val="nil"/>
                                                                  </w:tcBorders>
                                                                  <w:tcMar>
                                                                    <w:top w:w="0" w:type="dxa"/>
                                                                    <w:left w:w="29" w:type="dxa"/>
                                                                    <w:bottom w:w="0" w:type="dxa"/>
                                                                    <w:right w:w="39" w:type="dxa"/>
                                                                  </w:tcMar>
                                                                </w:tcPr>
                                                                <w:p w14:paraId="175B2E31" w14:textId="77777777" w:rsidR="00CB290A" w:rsidRDefault="00826B19">
                                                                  <w:pPr>
                                                                    <w:spacing w:after="0" w:line="240" w:lineRule="auto"/>
                                                                  </w:pPr>
                                                                  <w:r>
                                                                    <w:rPr>
                                                                      <w:rFonts w:ascii="Arial" w:eastAsia="Arial" w:hAnsi="Arial"/>
                                                                      <w:b/>
                                                                      <w:color w:val="000000"/>
                                                                      <w:sz w:val="16"/>
                                                                    </w:rPr>
                                                                    <w:t>Effective Rent:</w:t>
                                                                  </w:r>
                                                                </w:p>
                                                              </w:tc>
                                                            </w:tr>
                                                          </w:tbl>
                                                          <w:p w14:paraId="68461EA9" w14:textId="77777777" w:rsidR="00CB290A" w:rsidRDefault="00CB290A">
                                                            <w:pPr>
                                                              <w:spacing w:after="0" w:line="240" w:lineRule="auto"/>
                                                            </w:pPr>
                                                          </w:p>
                                                        </w:tc>
                                                        <w:tc>
                                                          <w:tcPr>
                                                            <w:tcW w:w="1761" w:type="dxa"/>
                                                          </w:tcPr>
                                                          <w:tbl>
                                                            <w:tblPr>
                                                              <w:tblW w:w="0" w:type="auto"/>
                                                              <w:tblCellMar>
                                                                <w:left w:w="0" w:type="dxa"/>
                                                                <w:right w:w="0" w:type="dxa"/>
                                                              </w:tblCellMar>
                                                              <w:tblLook w:val="0000" w:firstRow="0" w:lastRow="0" w:firstColumn="0" w:lastColumn="0" w:noHBand="0" w:noVBand="0"/>
                                                            </w:tblPr>
                                                            <w:tblGrid>
                                                              <w:gridCol w:w="1761"/>
                                                            </w:tblGrid>
                                                            <w:tr w:rsidR="00CB290A" w14:paraId="28F5298A" w14:textId="77777777">
                                                              <w:trPr>
                                                                <w:trHeight w:val="216"/>
                                                              </w:trPr>
                                                              <w:tc>
                                                                <w:tcPr>
                                                                  <w:tcW w:w="1761" w:type="dxa"/>
                                                                  <w:tcBorders>
                                                                    <w:top w:val="nil"/>
                                                                    <w:left w:val="nil"/>
                                                                    <w:bottom w:val="nil"/>
                                                                    <w:right w:val="nil"/>
                                                                  </w:tcBorders>
                                                                  <w:tcMar>
                                                                    <w:top w:w="0" w:type="dxa"/>
                                                                    <w:left w:w="0" w:type="dxa"/>
                                                                    <w:bottom w:w="0" w:type="dxa"/>
                                                                    <w:right w:w="9" w:type="dxa"/>
                                                                  </w:tcMar>
                                                                </w:tcPr>
                                                                <w:p w14:paraId="65131AB9" w14:textId="77777777" w:rsidR="00CB290A" w:rsidRDefault="00826B19">
                                                                  <w:pPr>
                                                                    <w:spacing w:after="0" w:line="240" w:lineRule="auto"/>
                                                                    <w:jc w:val="right"/>
                                                                  </w:pPr>
                                                                  <w:r>
                                                                    <w:rPr>
                                                                      <w:rFonts w:ascii="Arial" w:eastAsia="Arial" w:hAnsi="Arial"/>
                                                                      <w:color w:val="000000"/>
                                                                      <w:sz w:val="16"/>
                                                                    </w:rPr>
                                                                    <w:t>$14.36 NNN</w:t>
                                                                  </w:r>
                                                                </w:p>
                                                              </w:tc>
                                                            </w:tr>
                                                          </w:tbl>
                                                          <w:p w14:paraId="6047500C" w14:textId="77777777" w:rsidR="00CB290A" w:rsidRDefault="00CB290A">
                                                            <w:pPr>
                                                              <w:spacing w:after="0" w:line="240" w:lineRule="auto"/>
                                                            </w:pPr>
                                                          </w:p>
                                                        </w:tc>
                                                        <w:tc>
                                                          <w:tcPr>
                                                            <w:tcW w:w="99" w:type="dxa"/>
                                                          </w:tcPr>
                                                          <w:p w14:paraId="2AD6D00D" w14:textId="77777777" w:rsidR="00CB290A" w:rsidRDefault="00CB290A">
                                                            <w:pPr>
                                                              <w:pStyle w:val="EmptyCellLayoutStyle"/>
                                                              <w:spacing w:after="0" w:line="240" w:lineRule="auto"/>
                                                            </w:pPr>
                                                          </w:p>
                                                        </w:tc>
                                                      </w:tr>
                                                    </w:tbl>
                                                    <w:p w14:paraId="08DEF633"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5"/>
                                                        <w:gridCol w:w="132"/>
                                                        <w:gridCol w:w="1596"/>
                                                        <w:gridCol w:w="64"/>
                                                      </w:tblGrid>
                                                      <w:tr w:rsidR="00CB290A" w14:paraId="6000E861" w14:textId="77777777">
                                                        <w:trPr>
                                                          <w:trHeight w:val="216"/>
                                                        </w:trPr>
                                                        <w:tc>
                                                          <w:tcPr>
                                                            <w:tcW w:w="915" w:type="dxa"/>
                                                          </w:tcPr>
                                                          <w:tbl>
                                                            <w:tblPr>
                                                              <w:tblW w:w="0" w:type="auto"/>
                                                              <w:tblCellMar>
                                                                <w:left w:w="0" w:type="dxa"/>
                                                                <w:right w:w="0" w:type="dxa"/>
                                                              </w:tblCellMar>
                                                              <w:tblLook w:val="0000" w:firstRow="0" w:lastRow="0" w:firstColumn="0" w:lastColumn="0" w:noHBand="0" w:noVBand="0"/>
                                                            </w:tblPr>
                                                            <w:tblGrid>
                                                              <w:gridCol w:w="915"/>
                                                            </w:tblGrid>
                                                            <w:tr w:rsidR="00CB290A" w14:paraId="138FD1A4" w14:textId="77777777">
                                                              <w:trPr>
                                                                <w:trHeight w:val="216"/>
                                                              </w:trPr>
                                                              <w:tc>
                                                                <w:tcPr>
                                                                  <w:tcW w:w="915" w:type="dxa"/>
                                                                  <w:tcBorders>
                                                                    <w:top w:val="nil"/>
                                                                    <w:left w:val="nil"/>
                                                                    <w:bottom w:val="nil"/>
                                                                    <w:right w:val="nil"/>
                                                                  </w:tcBorders>
                                                                  <w:tcMar>
                                                                    <w:top w:w="0" w:type="dxa"/>
                                                                    <w:left w:w="59" w:type="dxa"/>
                                                                    <w:bottom w:w="0" w:type="dxa"/>
                                                                    <w:right w:w="39" w:type="dxa"/>
                                                                  </w:tcMar>
                                                                </w:tcPr>
                                                                <w:p w14:paraId="6C97B88C" w14:textId="77777777" w:rsidR="00CB290A" w:rsidRDefault="00826B19">
                                                                  <w:pPr>
                                                                    <w:spacing w:after="0" w:line="240" w:lineRule="auto"/>
                                                                  </w:pPr>
                                                                  <w:r>
                                                                    <w:rPr>
                                                                      <w:rFonts w:ascii="Arial" w:eastAsia="Arial" w:hAnsi="Arial"/>
                                                                      <w:b/>
                                                                      <w:color w:val="000000"/>
                                                                      <w:sz w:val="16"/>
                                                                    </w:rPr>
                                                                    <w:t>Exp. Date:</w:t>
                                                                  </w:r>
                                                                </w:p>
                                                              </w:tc>
                                                            </w:tr>
                                                          </w:tbl>
                                                          <w:p w14:paraId="0F6A40F2" w14:textId="77777777" w:rsidR="00CB290A" w:rsidRDefault="00CB290A">
                                                            <w:pPr>
                                                              <w:spacing w:after="0" w:line="240" w:lineRule="auto"/>
                                                            </w:pPr>
                                                          </w:p>
                                                        </w:tc>
                                                        <w:tc>
                                                          <w:tcPr>
                                                            <w:tcW w:w="132" w:type="dxa"/>
                                                          </w:tcPr>
                                                          <w:p w14:paraId="7A4A3883"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62BB12D3" w14:textId="77777777">
                                                              <w:trPr>
                                                                <w:trHeight w:val="216"/>
                                                              </w:trPr>
                                                              <w:tc>
                                                                <w:tcPr>
                                                                  <w:tcW w:w="1596" w:type="dxa"/>
                                                                  <w:tcBorders>
                                                                    <w:top w:val="nil"/>
                                                                    <w:left w:val="nil"/>
                                                                    <w:bottom w:val="nil"/>
                                                                    <w:right w:val="nil"/>
                                                                  </w:tcBorders>
                                                                  <w:tcMar>
                                                                    <w:top w:w="0" w:type="dxa"/>
                                                                    <w:left w:w="0" w:type="dxa"/>
                                                                    <w:bottom w:w="0" w:type="dxa"/>
                                                                    <w:right w:w="29" w:type="dxa"/>
                                                                  </w:tcMar>
                                                                </w:tcPr>
                                                                <w:p w14:paraId="0C66E710" w14:textId="77777777" w:rsidR="00CB290A" w:rsidRDefault="00826B19">
                                                                  <w:pPr>
                                                                    <w:spacing w:after="0" w:line="240" w:lineRule="auto"/>
                                                                    <w:jc w:val="right"/>
                                                                  </w:pPr>
                                                                  <w:r>
                                                                    <w:rPr>
                                                                      <w:rFonts w:ascii="Arial" w:eastAsia="Arial" w:hAnsi="Arial"/>
                                                                      <w:color w:val="000000"/>
                                                                      <w:sz w:val="16"/>
                                                                    </w:rPr>
                                                                    <w:t>10/31/2032</w:t>
                                                                  </w:r>
                                                                </w:p>
                                                              </w:tc>
                                                            </w:tr>
                                                          </w:tbl>
                                                          <w:p w14:paraId="3DCE0377" w14:textId="77777777" w:rsidR="00CB290A" w:rsidRDefault="00CB290A">
                                                            <w:pPr>
                                                              <w:spacing w:after="0" w:line="240" w:lineRule="auto"/>
                                                            </w:pPr>
                                                          </w:p>
                                                        </w:tc>
                                                        <w:tc>
                                                          <w:tcPr>
                                                            <w:tcW w:w="64" w:type="dxa"/>
                                                          </w:tcPr>
                                                          <w:p w14:paraId="2367CBC4" w14:textId="77777777" w:rsidR="00CB290A" w:rsidRDefault="00CB290A">
                                                            <w:pPr>
                                                              <w:pStyle w:val="EmptyCellLayoutStyle"/>
                                                              <w:spacing w:after="0" w:line="240" w:lineRule="auto"/>
                                                            </w:pPr>
                                                          </w:p>
                                                        </w:tc>
                                                      </w:tr>
                                                    </w:tbl>
                                                    <w:p w14:paraId="1DDFCAB3" w14:textId="77777777" w:rsidR="00CB290A" w:rsidRDefault="00CB290A">
                                                      <w:pPr>
                                                        <w:spacing w:after="0" w:line="240" w:lineRule="auto"/>
                                                      </w:pPr>
                                                    </w:p>
                                                  </w:tc>
                                                </w:tr>
                                                <w:tr w:rsidR="00CB290A" w14:paraId="7B96E9D0" w14:textId="77777777">
                                                  <w:trPr>
                                                    <w:trHeight w:val="23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849"/>
                                                        <w:gridCol w:w="59"/>
                                                        <w:gridCol w:w="2121"/>
                                                        <w:gridCol w:w="33"/>
                                                      </w:tblGrid>
                                                      <w:tr w:rsidR="00CB290A" w14:paraId="6E957AE8" w14:textId="77777777">
                                                        <w:trPr>
                                                          <w:trHeight w:val="216"/>
                                                        </w:trPr>
                                                        <w:tc>
                                                          <w:tcPr>
                                                            <w:tcW w:w="849" w:type="dxa"/>
                                                          </w:tcPr>
                                                          <w:tbl>
                                                            <w:tblPr>
                                                              <w:tblW w:w="0" w:type="auto"/>
                                                              <w:tblCellMar>
                                                                <w:left w:w="0" w:type="dxa"/>
                                                                <w:right w:w="0" w:type="dxa"/>
                                                              </w:tblCellMar>
                                                              <w:tblLook w:val="0000" w:firstRow="0" w:lastRow="0" w:firstColumn="0" w:lastColumn="0" w:noHBand="0" w:noVBand="0"/>
                                                            </w:tblPr>
                                                            <w:tblGrid>
                                                              <w:gridCol w:w="849"/>
                                                            </w:tblGrid>
                                                            <w:tr w:rsidR="00CB290A" w14:paraId="0A7B6890" w14:textId="77777777">
                                                              <w:trPr>
                                                                <w:trHeight w:val="216"/>
                                                              </w:trPr>
                                                              <w:tc>
                                                                <w:tcPr>
                                                                  <w:tcW w:w="849" w:type="dxa"/>
                                                                  <w:tcBorders>
                                                                    <w:top w:val="nil"/>
                                                                    <w:left w:val="nil"/>
                                                                    <w:bottom w:val="nil"/>
                                                                    <w:right w:val="nil"/>
                                                                  </w:tcBorders>
                                                                  <w:tcMar>
                                                                    <w:top w:w="0" w:type="dxa"/>
                                                                    <w:left w:w="39" w:type="dxa"/>
                                                                    <w:bottom w:w="0" w:type="dxa"/>
                                                                    <w:right w:w="39" w:type="dxa"/>
                                                                  </w:tcMar>
                                                                </w:tcPr>
                                                                <w:p w14:paraId="3BBE3170" w14:textId="77777777" w:rsidR="00CB290A" w:rsidRDefault="00826B19">
                                                                  <w:pPr>
                                                                    <w:spacing w:after="0" w:line="240" w:lineRule="auto"/>
                                                                  </w:pPr>
                                                                  <w:r>
                                                                    <w:rPr>
                                                                      <w:rFonts w:ascii="Arial" w:eastAsia="Arial" w:hAnsi="Arial"/>
                                                                      <w:b/>
                                                                      <w:color w:val="000000"/>
                                                                      <w:sz w:val="16"/>
                                                                    </w:rPr>
                                                                    <w:t>Site Size:</w:t>
                                                                  </w:r>
                                                                </w:p>
                                                              </w:tc>
                                                            </w:tr>
                                                          </w:tbl>
                                                          <w:p w14:paraId="3B670BBE" w14:textId="77777777" w:rsidR="00CB290A" w:rsidRDefault="00CB290A">
                                                            <w:pPr>
                                                              <w:spacing w:after="0" w:line="240" w:lineRule="auto"/>
                                                            </w:pPr>
                                                          </w:p>
                                                        </w:tc>
                                                        <w:tc>
                                                          <w:tcPr>
                                                            <w:tcW w:w="59" w:type="dxa"/>
                                                          </w:tcPr>
                                                          <w:p w14:paraId="7B3A5109" w14:textId="77777777" w:rsidR="00CB290A" w:rsidRDefault="00CB290A">
                                                            <w:pPr>
                                                              <w:pStyle w:val="EmptyCellLayoutStyle"/>
                                                              <w:spacing w:after="0" w:line="240" w:lineRule="auto"/>
                                                            </w:pPr>
                                                          </w:p>
                                                        </w:tc>
                                                        <w:tc>
                                                          <w:tcPr>
                                                            <w:tcW w:w="2121" w:type="dxa"/>
                                                          </w:tcPr>
                                                          <w:tbl>
                                                            <w:tblPr>
                                                              <w:tblW w:w="0" w:type="auto"/>
                                                              <w:tblCellMar>
                                                                <w:left w:w="0" w:type="dxa"/>
                                                                <w:right w:w="0" w:type="dxa"/>
                                                              </w:tblCellMar>
                                                              <w:tblLook w:val="0000" w:firstRow="0" w:lastRow="0" w:firstColumn="0" w:lastColumn="0" w:noHBand="0" w:noVBand="0"/>
                                                            </w:tblPr>
                                                            <w:tblGrid>
                                                              <w:gridCol w:w="2121"/>
                                                            </w:tblGrid>
                                                            <w:tr w:rsidR="00CB290A" w14:paraId="4CEB6FAC" w14:textId="77777777">
                                                              <w:trPr>
                                                                <w:trHeight w:val="216"/>
                                                              </w:trPr>
                                                              <w:tc>
                                                                <w:tcPr>
                                                                  <w:tcW w:w="2121" w:type="dxa"/>
                                                                  <w:tcBorders>
                                                                    <w:top w:val="nil"/>
                                                                    <w:left w:val="nil"/>
                                                                    <w:bottom w:val="nil"/>
                                                                    <w:right w:val="nil"/>
                                                                  </w:tcBorders>
                                                                  <w:tcMar>
                                                                    <w:top w:w="0" w:type="dxa"/>
                                                                    <w:left w:w="39" w:type="dxa"/>
                                                                    <w:bottom w:w="0" w:type="dxa"/>
                                                                    <w:right w:w="39" w:type="dxa"/>
                                                                  </w:tcMar>
                                                                </w:tcPr>
                                                                <w:p w14:paraId="0743BE62" w14:textId="77777777" w:rsidR="00CB290A" w:rsidRDefault="00826B19">
                                                                  <w:pPr>
                                                                    <w:spacing w:after="0" w:line="240" w:lineRule="auto"/>
                                                                    <w:jc w:val="right"/>
                                                                  </w:pPr>
                                                                  <w:r>
                                                                    <w:rPr>
                                                                      <w:rFonts w:ascii="Arial" w:eastAsia="Arial" w:hAnsi="Arial"/>
                                                                      <w:color w:val="000000"/>
                                                                      <w:sz w:val="16"/>
                                                                    </w:rPr>
                                                                    <w:t>13.1 acres</w:t>
                                                                  </w:r>
                                                                </w:p>
                                                              </w:tc>
                                                            </w:tr>
                                                          </w:tbl>
                                                          <w:p w14:paraId="7F27EA8E" w14:textId="77777777" w:rsidR="00CB290A" w:rsidRDefault="00CB290A">
                                                            <w:pPr>
                                                              <w:spacing w:after="0" w:line="240" w:lineRule="auto"/>
                                                            </w:pPr>
                                                          </w:p>
                                                        </w:tc>
                                                        <w:tc>
                                                          <w:tcPr>
                                                            <w:tcW w:w="33" w:type="dxa"/>
                                                          </w:tcPr>
                                                          <w:p w14:paraId="395E37F5" w14:textId="77777777" w:rsidR="00CB290A" w:rsidRDefault="00CB290A">
                                                            <w:pPr>
                                                              <w:pStyle w:val="EmptyCellLayoutStyle"/>
                                                              <w:spacing w:after="0" w:line="240" w:lineRule="auto"/>
                                                            </w:pPr>
                                                          </w:p>
                                                        </w:tc>
                                                      </w:tr>
                                                      <w:tr w:rsidR="00CB290A" w14:paraId="79506501" w14:textId="77777777">
                                                        <w:trPr>
                                                          <w:trHeight w:val="20"/>
                                                        </w:trPr>
                                                        <w:tc>
                                                          <w:tcPr>
                                                            <w:tcW w:w="849" w:type="dxa"/>
                                                          </w:tcPr>
                                                          <w:p w14:paraId="77990C5D" w14:textId="77777777" w:rsidR="00CB290A" w:rsidRDefault="00CB290A">
                                                            <w:pPr>
                                                              <w:pStyle w:val="EmptyCellLayoutStyle"/>
                                                              <w:spacing w:after="0" w:line="240" w:lineRule="auto"/>
                                                            </w:pPr>
                                                          </w:p>
                                                        </w:tc>
                                                        <w:tc>
                                                          <w:tcPr>
                                                            <w:tcW w:w="59" w:type="dxa"/>
                                                          </w:tcPr>
                                                          <w:p w14:paraId="457C562D" w14:textId="77777777" w:rsidR="00CB290A" w:rsidRDefault="00CB290A">
                                                            <w:pPr>
                                                              <w:pStyle w:val="EmptyCellLayoutStyle"/>
                                                              <w:spacing w:after="0" w:line="240" w:lineRule="auto"/>
                                                            </w:pPr>
                                                          </w:p>
                                                        </w:tc>
                                                        <w:tc>
                                                          <w:tcPr>
                                                            <w:tcW w:w="2121" w:type="dxa"/>
                                                          </w:tcPr>
                                                          <w:p w14:paraId="4E02E911" w14:textId="77777777" w:rsidR="00CB290A" w:rsidRDefault="00CB290A">
                                                            <w:pPr>
                                                              <w:pStyle w:val="EmptyCellLayoutStyle"/>
                                                              <w:spacing w:after="0" w:line="240" w:lineRule="auto"/>
                                                            </w:pPr>
                                                          </w:p>
                                                        </w:tc>
                                                        <w:tc>
                                                          <w:tcPr>
                                                            <w:tcW w:w="33" w:type="dxa"/>
                                                          </w:tcPr>
                                                          <w:p w14:paraId="60B42084" w14:textId="77777777" w:rsidR="00CB290A" w:rsidRDefault="00CB290A">
                                                            <w:pPr>
                                                              <w:pStyle w:val="EmptyCellLayoutStyle"/>
                                                              <w:spacing w:after="0" w:line="240" w:lineRule="auto"/>
                                                            </w:pPr>
                                                          </w:p>
                                                        </w:tc>
                                                      </w:tr>
                                                    </w:tbl>
                                                    <w:p w14:paraId="1C3FDDA3"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509"/>
                                                        <w:gridCol w:w="1644"/>
                                                        <w:gridCol w:w="40"/>
                                                      </w:tblGrid>
                                                      <w:tr w:rsidR="00CB290A" w14:paraId="72CF60FB" w14:textId="77777777">
                                                        <w:trPr>
                                                          <w:trHeight w:val="216"/>
                                                        </w:trPr>
                                                        <w:tc>
                                                          <w:tcPr>
                                                            <w:tcW w:w="58" w:type="dxa"/>
                                                          </w:tcPr>
                                                          <w:p w14:paraId="59267CDF" w14:textId="77777777" w:rsidR="00CB290A" w:rsidRDefault="00CB290A">
                                                            <w:pPr>
                                                              <w:pStyle w:val="EmptyCellLayoutStyle"/>
                                                              <w:spacing w:after="0" w:line="240" w:lineRule="auto"/>
                                                            </w:pPr>
                                                          </w:p>
                                                        </w:tc>
                                                        <w:tc>
                                                          <w:tcPr>
                                                            <w:tcW w:w="1509" w:type="dxa"/>
                                                          </w:tcPr>
                                                          <w:tbl>
                                                            <w:tblPr>
                                                              <w:tblW w:w="0" w:type="auto"/>
                                                              <w:tblCellMar>
                                                                <w:left w:w="0" w:type="dxa"/>
                                                                <w:right w:w="0" w:type="dxa"/>
                                                              </w:tblCellMar>
                                                              <w:tblLook w:val="0000" w:firstRow="0" w:lastRow="0" w:firstColumn="0" w:lastColumn="0" w:noHBand="0" w:noVBand="0"/>
                                                            </w:tblPr>
                                                            <w:tblGrid>
                                                              <w:gridCol w:w="1509"/>
                                                            </w:tblGrid>
                                                            <w:tr w:rsidR="00CB290A" w14:paraId="477E19DB" w14:textId="77777777">
                                                              <w:trPr>
                                                                <w:trHeight w:val="216"/>
                                                              </w:trPr>
                                                              <w:tc>
                                                                <w:tcPr>
                                                                  <w:tcW w:w="1509" w:type="dxa"/>
                                                                  <w:tcBorders>
                                                                    <w:top w:val="nil"/>
                                                                    <w:left w:val="nil"/>
                                                                    <w:bottom w:val="nil"/>
                                                                    <w:right w:val="nil"/>
                                                                  </w:tcBorders>
                                                                  <w:tcMar>
                                                                    <w:top w:w="0" w:type="dxa"/>
                                                                    <w:left w:w="19" w:type="dxa"/>
                                                                    <w:bottom w:w="0" w:type="dxa"/>
                                                                    <w:right w:w="39" w:type="dxa"/>
                                                                  </w:tcMar>
                                                                </w:tcPr>
                                                                <w:p w14:paraId="34915BDE" w14:textId="77777777" w:rsidR="00CB290A" w:rsidRDefault="00826B19">
                                                                  <w:pPr>
                                                                    <w:spacing w:after="0" w:line="240" w:lineRule="auto"/>
                                                                  </w:pPr>
                                                                  <w:r>
                                                                    <w:rPr>
                                                                      <w:rFonts w:ascii="Arial" w:eastAsia="Arial" w:hAnsi="Arial"/>
                                                                      <w:b/>
                                                                      <w:color w:val="000000"/>
                                                                      <w:sz w:val="16"/>
                                                                    </w:rPr>
                                                                    <w:t>Expenses:</w:t>
                                                                  </w:r>
                                                                </w:p>
                                                              </w:tc>
                                                            </w:tr>
                                                          </w:tbl>
                                                          <w:p w14:paraId="4BB2C7F7" w14:textId="77777777" w:rsidR="00CB290A" w:rsidRDefault="00CB290A">
                                                            <w:pPr>
                                                              <w:spacing w:after="0" w:line="240" w:lineRule="auto"/>
                                                            </w:pPr>
                                                          </w:p>
                                                        </w:tc>
                                                        <w:tc>
                                                          <w:tcPr>
                                                            <w:tcW w:w="1644" w:type="dxa"/>
                                                          </w:tcPr>
                                                          <w:tbl>
                                                            <w:tblPr>
                                                              <w:tblW w:w="0" w:type="auto"/>
                                                              <w:tblCellMar>
                                                                <w:left w:w="0" w:type="dxa"/>
                                                                <w:right w:w="0" w:type="dxa"/>
                                                              </w:tblCellMar>
                                                              <w:tblLook w:val="0000" w:firstRow="0" w:lastRow="0" w:firstColumn="0" w:lastColumn="0" w:noHBand="0" w:noVBand="0"/>
                                                            </w:tblPr>
                                                            <w:tblGrid>
                                                              <w:gridCol w:w="1644"/>
                                                            </w:tblGrid>
                                                            <w:tr w:rsidR="00CB290A" w14:paraId="491AB1EB" w14:textId="77777777">
                                                              <w:trPr>
                                                                <w:trHeight w:val="216"/>
                                                              </w:trPr>
                                                              <w:tc>
                                                                <w:tcPr>
                                                                  <w:tcW w:w="1644" w:type="dxa"/>
                                                                  <w:tcBorders>
                                                                    <w:top w:val="nil"/>
                                                                    <w:left w:val="nil"/>
                                                                    <w:bottom w:val="nil"/>
                                                                    <w:right w:val="nil"/>
                                                                  </w:tcBorders>
                                                                  <w:tcMar>
                                                                    <w:top w:w="0" w:type="dxa"/>
                                                                    <w:left w:w="0" w:type="dxa"/>
                                                                    <w:bottom w:w="0" w:type="dxa"/>
                                                                    <w:right w:w="0" w:type="dxa"/>
                                                                  </w:tcMar>
                                                                </w:tcPr>
                                                                <w:p w14:paraId="24AE2DAB" w14:textId="77777777" w:rsidR="00CB290A" w:rsidRDefault="00826B19">
                                                                  <w:pPr>
                                                                    <w:spacing w:after="0" w:line="240" w:lineRule="auto"/>
                                                                    <w:jc w:val="right"/>
                                                                  </w:pPr>
                                                                  <w:r>
                                                                    <w:rPr>
                                                                      <w:rFonts w:ascii="Arial" w:eastAsia="Arial" w:hAnsi="Arial"/>
                                                                      <w:color w:val="000000"/>
                                                                      <w:sz w:val="16"/>
                                                                    </w:rPr>
                                                                    <w:t>$1.75</w:t>
                                                                  </w:r>
                                                                </w:p>
                                                              </w:tc>
                                                            </w:tr>
                                                          </w:tbl>
                                                          <w:p w14:paraId="20285213" w14:textId="77777777" w:rsidR="00CB290A" w:rsidRDefault="00CB290A">
                                                            <w:pPr>
                                                              <w:spacing w:after="0" w:line="240" w:lineRule="auto"/>
                                                            </w:pPr>
                                                          </w:p>
                                                        </w:tc>
                                                        <w:tc>
                                                          <w:tcPr>
                                                            <w:tcW w:w="40" w:type="dxa"/>
                                                          </w:tcPr>
                                                          <w:p w14:paraId="45E1643D" w14:textId="77777777" w:rsidR="00CB290A" w:rsidRDefault="00CB290A">
                                                            <w:pPr>
                                                              <w:pStyle w:val="EmptyCellLayoutStyle"/>
                                                              <w:spacing w:after="0" w:line="240" w:lineRule="auto"/>
                                                            </w:pPr>
                                                          </w:p>
                                                        </w:tc>
                                                      </w:tr>
                                                      <w:tr w:rsidR="00CB290A" w14:paraId="39FFC4B3" w14:textId="77777777">
                                                        <w:trPr>
                                                          <w:trHeight w:val="20"/>
                                                        </w:trPr>
                                                        <w:tc>
                                                          <w:tcPr>
                                                            <w:tcW w:w="58" w:type="dxa"/>
                                                          </w:tcPr>
                                                          <w:p w14:paraId="18C881CF" w14:textId="77777777" w:rsidR="00CB290A" w:rsidRDefault="00CB290A">
                                                            <w:pPr>
                                                              <w:pStyle w:val="EmptyCellLayoutStyle"/>
                                                              <w:spacing w:after="0" w:line="240" w:lineRule="auto"/>
                                                            </w:pPr>
                                                          </w:p>
                                                        </w:tc>
                                                        <w:tc>
                                                          <w:tcPr>
                                                            <w:tcW w:w="1509" w:type="dxa"/>
                                                          </w:tcPr>
                                                          <w:p w14:paraId="5F28A928" w14:textId="77777777" w:rsidR="00CB290A" w:rsidRDefault="00CB290A">
                                                            <w:pPr>
                                                              <w:pStyle w:val="EmptyCellLayoutStyle"/>
                                                              <w:spacing w:after="0" w:line="240" w:lineRule="auto"/>
                                                            </w:pPr>
                                                          </w:p>
                                                        </w:tc>
                                                        <w:tc>
                                                          <w:tcPr>
                                                            <w:tcW w:w="1644" w:type="dxa"/>
                                                          </w:tcPr>
                                                          <w:p w14:paraId="35EE3DE5" w14:textId="77777777" w:rsidR="00CB290A" w:rsidRDefault="00CB290A">
                                                            <w:pPr>
                                                              <w:pStyle w:val="EmptyCellLayoutStyle"/>
                                                              <w:spacing w:after="0" w:line="240" w:lineRule="auto"/>
                                                            </w:pPr>
                                                          </w:p>
                                                        </w:tc>
                                                        <w:tc>
                                                          <w:tcPr>
                                                            <w:tcW w:w="40" w:type="dxa"/>
                                                          </w:tcPr>
                                                          <w:p w14:paraId="0FC95648" w14:textId="77777777" w:rsidR="00CB290A" w:rsidRDefault="00CB290A">
                                                            <w:pPr>
                                                              <w:pStyle w:val="EmptyCellLayoutStyle"/>
                                                              <w:spacing w:after="0" w:line="240" w:lineRule="auto"/>
                                                            </w:pPr>
                                                          </w:p>
                                                        </w:tc>
                                                      </w:tr>
                                                    </w:tbl>
                                                    <w:p w14:paraId="2429D7E1"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1152"/>
                                                        <w:gridCol w:w="1484"/>
                                                        <w:gridCol w:w="61"/>
                                                      </w:tblGrid>
                                                      <w:tr w:rsidR="00CB290A" w14:paraId="120BEA37" w14:textId="77777777">
                                                        <w:trPr>
                                                          <w:trHeight w:val="20"/>
                                                        </w:trPr>
                                                        <w:tc>
                                                          <w:tcPr>
                                                            <w:tcW w:w="12" w:type="dxa"/>
                                                          </w:tcPr>
                                                          <w:p w14:paraId="744B85D6" w14:textId="77777777" w:rsidR="00CB290A" w:rsidRDefault="00CB290A">
                                                            <w:pPr>
                                                              <w:pStyle w:val="EmptyCellLayoutStyle"/>
                                                              <w:spacing w:after="0" w:line="240" w:lineRule="auto"/>
                                                            </w:pPr>
                                                          </w:p>
                                                        </w:tc>
                                                        <w:tc>
                                                          <w:tcPr>
                                                            <w:tcW w:w="1152" w:type="dxa"/>
                                                            <w:vMerge w:val="restart"/>
                                                          </w:tcPr>
                                                          <w:tbl>
                                                            <w:tblPr>
                                                              <w:tblW w:w="0" w:type="auto"/>
                                                              <w:tblCellMar>
                                                                <w:left w:w="0" w:type="dxa"/>
                                                                <w:right w:w="0" w:type="dxa"/>
                                                              </w:tblCellMar>
                                                              <w:tblLook w:val="0000" w:firstRow="0" w:lastRow="0" w:firstColumn="0" w:lastColumn="0" w:noHBand="0" w:noVBand="0"/>
                                                            </w:tblPr>
                                                            <w:tblGrid>
                                                              <w:gridCol w:w="1152"/>
                                                            </w:tblGrid>
                                                            <w:tr w:rsidR="00CB290A" w14:paraId="75E077AD" w14:textId="77777777">
                                                              <w:trPr>
                                                                <w:trHeight w:val="216"/>
                                                              </w:trPr>
                                                              <w:tc>
                                                                <w:tcPr>
                                                                  <w:tcW w:w="1152" w:type="dxa"/>
                                                                  <w:tcBorders>
                                                                    <w:top w:val="nil"/>
                                                                    <w:left w:val="nil"/>
                                                                    <w:bottom w:val="nil"/>
                                                                    <w:right w:val="nil"/>
                                                                  </w:tcBorders>
                                                                  <w:tcMar>
                                                                    <w:top w:w="0" w:type="dxa"/>
                                                                    <w:left w:w="49" w:type="dxa"/>
                                                                    <w:bottom w:w="0" w:type="dxa"/>
                                                                    <w:right w:w="39" w:type="dxa"/>
                                                                  </w:tcMar>
                                                                </w:tcPr>
                                                                <w:p w14:paraId="105A5E4D" w14:textId="77777777" w:rsidR="00CB290A" w:rsidRDefault="00826B19">
                                                                  <w:pPr>
                                                                    <w:spacing w:after="0" w:line="240" w:lineRule="auto"/>
                                                                  </w:pPr>
                                                                  <w:r>
                                                                    <w:rPr>
                                                                      <w:rFonts w:ascii="Arial" w:eastAsia="Arial" w:hAnsi="Arial"/>
                                                                      <w:b/>
                                                                      <w:color w:val="000000"/>
                                                                      <w:sz w:val="16"/>
                                                                    </w:rPr>
                                                                    <w:t>Clear Height:</w:t>
                                                                  </w:r>
                                                                </w:p>
                                                              </w:tc>
                                                            </w:tr>
                                                          </w:tbl>
                                                          <w:p w14:paraId="3F5C2188" w14:textId="77777777" w:rsidR="00CB290A" w:rsidRDefault="00CB290A">
                                                            <w:pPr>
                                                              <w:spacing w:after="0" w:line="240" w:lineRule="auto"/>
                                                            </w:pPr>
                                                          </w:p>
                                                        </w:tc>
                                                        <w:tc>
                                                          <w:tcPr>
                                                            <w:tcW w:w="1484" w:type="dxa"/>
                                                          </w:tcPr>
                                                          <w:p w14:paraId="4C7F37A5" w14:textId="77777777" w:rsidR="00CB290A" w:rsidRDefault="00CB290A">
                                                            <w:pPr>
                                                              <w:pStyle w:val="EmptyCellLayoutStyle"/>
                                                              <w:spacing w:after="0" w:line="240" w:lineRule="auto"/>
                                                            </w:pPr>
                                                          </w:p>
                                                        </w:tc>
                                                        <w:tc>
                                                          <w:tcPr>
                                                            <w:tcW w:w="61" w:type="dxa"/>
                                                          </w:tcPr>
                                                          <w:p w14:paraId="47869B98" w14:textId="77777777" w:rsidR="00CB290A" w:rsidRDefault="00CB290A">
                                                            <w:pPr>
                                                              <w:pStyle w:val="EmptyCellLayoutStyle"/>
                                                              <w:spacing w:after="0" w:line="240" w:lineRule="auto"/>
                                                            </w:pPr>
                                                          </w:p>
                                                        </w:tc>
                                                      </w:tr>
                                                      <w:tr w:rsidR="00CB290A" w14:paraId="1A59A702" w14:textId="77777777">
                                                        <w:trPr>
                                                          <w:trHeight w:val="195"/>
                                                        </w:trPr>
                                                        <w:tc>
                                                          <w:tcPr>
                                                            <w:tcW w:w="12" w:type="dxa"/>
                                                          </w:tcPr>
                                                          <w:p w14:paraId="6E250B35" w14:textId="77777777" w:rsidR="00CB290A" w:rsidRDefault="00CB290A">
                                                            <w:pPr>
                                                              <w:pStyle w:val="EmptyCellLayoutStyle"/>
                                                              <w:spacing w:after="0" w:line="240" w:lineRule="auto"/>
                                                            </w:pPr>
                                                          </w:p>
                                                        </w:tc>
                                                        <w:tc>
                                                          <w:tcPr>
                                                            <w:tcW w:w="1152" w:type="dxa"/>
                                                            <w:vMerge/>
                                                          </w:tcPr>
                                                          <w:p w14:paraId="1E2BD82F" w14:textId="77777777" w:rsidR="00CB290A" w:rsidRDefault="00CB290A">
                                                            <w:pPr>
                                                              <w:pStyle w:val="EmptyCellLayoutStyle"/>
                                                              <w:spacing w:after="0" w:line="240" w:lineRule="auto"/>
                                                            </w:pPr>
                                                          </w:p>
                                                        </w:tc>
                                                        <w:tc>
                                                          <w:tcPr>
                                                            <w:tcW w:w="1484" w:type="dxa"/>
                                                            <w:vMerge w:val="restart"/>
                                                          </w:tcPr>
                                                          <w:tbl>
                                                            <w:tblPr>
                                                              <w:tblW w:w="0" w:type="auto"/>
                                                              <w:tblCellMar>
                                                                <w:left w:w="0" w:type="dxa"/>
                                                                <w:right w:w="0" w:type="dxa"/>
                                                              </w:tblCellMar>
                                                              <w:tblLook w:val="0000" w:firstRow="0" w:lastRow="0" w:firstColumn="0" w:lastColumn="0" w:noHBand="0" w:noVBand="0"/>
                                                            </w:tblPr>
                                                            <w:tblGrid>
                                                              <w:gridCol w:w="1484"/>
                                                            </w:tblGrid>
                                                            <w:tr w:rsidR="00CB290A" w14:paraId="160A9509" w14:textId="77777777">
                                                              <w:trPr>
                                                                <w:trHeight w:val="216"/>
                                                              </w:trPr>
                                                              <w:tc>
                                                                <w:tcPr>
                                                                  <w:tcW w:w="1484" w:type="dxa"/>
                                                                  <w:tcBorders>
                                                                    <w:top w:val="nil"/>
                                                                    <w:left w:val="nil"/>
                                                                    <w:bottom w:val="nil"/>
                                                                    <w:right w:val="nil"/>
                                                                  </w:tcBorders>
                                                                  <w:tcMar>
                                                                    <w:top w:w="0" w:type="dxa"/>
                                                                    <w:left w:w="0" w:type="dxa"/>
                                                                    <w:bottom w:w="0" w:type="dxa"/>
                                                                    <w:right w:w="39" w:type="dxa"/>
                                                                  </w:tcMar>
                                                                </w:tcPr>
                                                                <w:p w14:paraId="13113428" w14:textId="77777777" w:rsidR="00CB290A" w:rsidRDefault="00826B19">
                                                                  <w:pPr>
                                                                    <w:spacing w:after="0" w:line="240" w:lineRule="auto"/>
                                                                    <w:jc w:val="right"/>
                                                                  </w:pPr>
                                                                  <w:r>
                                                                    <w:rPr>
                                                                      <w:rFonts w:ascii="Arial" w:eastAsia="Arial" w:hAnsi="Arial"/>
                                                                      <w:color w:val="000000"/>
                                                                      <w:sz w:val="16"/>
                                                                    </w:rPr>
                                                                    <w:t xml:space="preserve"> - 16' 0"</w:t>
                                                                  </w:r>
                                                                </w:p>
                                                              </w:tc>
                                                            </w:tr>
                                                          </w:tbl>
                                                          <w:p w14:paraId="2F043E15" w14:textId="77777777" w:rsidR="00CB290A" w:rsidRDefault="00CB290A">
                                                            <w:pPr>
                                                              <w:spacing w:after="0" w:line="240" w:lineRule="auto"/>
                                                            </w:pPr>
                                                          </w:p>
                                                        </w:tc>
                                                        <w:tc>
                                                          <w:tcPr>
                                                            <w:tcW w:w="61" w:type="dxa"/>
                                                          </w:tcPr>
                                                          <w:p w14:paraId="50CE6DDD" w14:textId="77777777" w:rsidR="00CB290A" w:rsidRDefault="00CB290A">
                                                            <w:pPr>
                                                              <w:pStyle w:val="EmptyCellLayoutStyle"/>
                                                              <w:spacing w:after="0" w:line="240" w:lineRule="auto"/>
                                                            </w:pPr>
                                                          </w:p>
                                                        </w:tc>
                                                      </w:tr>
                                                      <w:tr w:rsidR="00CB290A" w14:paraId="4F858A33" w14:textId="77777777">
                                                        <w:trPr>
                                                          <w:trHeight w:val="20"/>
                                                        </w:trPr>
                                                        <w:tc>
                                                          <w:tcPr>
                                                            <w:tcW w:w="12" w:type="dxa"/>
                                                          </w:tcPr>
                                                          <w:p w14:paraId="7C68A488" w14:textId="77777777" w:rsidR="00CB290A" w:rsidRDefault="00CB290A">
                                                            <w:pPr>
                                                              <w:pStyle w:val="EmptyCellLayoutStyle"/>
                                                              <w:spacing w:after="0" w:line="240" w:lineRule="auto"/>
                                                            </w:pPr>
                                                          </w:p>
                                                        </w:tc>
                                                        <w:tc>
                                                          <w:tcPr>
                                                            <w:tcW w:w="1152" w:type="dxa"/>
                                                          </w:tcPr>
                                                          <w:p w14:paraId="557CE712" w14:textId="77777777" w:rsidR="00CB290A" w:rsidRDefault="00CB290A">
                                                            <w:pPr>
                                                              <w:pStyle w:val="EmptyCellLayoutStyle"/>
                                                              <w:spacing w:after="0" w:line="240" w:lineRule="auto"/>
                                                            </w:pPr>
                                                          </w:p>
                                                        </w:tc>
                                                        <w:tc>
                                                          <w:tcPr>
                                                            <w:tcW w:w="1484" w:type="dxa"/>
                                                            <w:vMerge/>
                                                          </w:tcPr>
                                                          <w:p w14:paraId="33B98C82" w14:textId="77777777" w:rsidR="00CB290A" w:rsidRDefault="00CB290A">
                                                            <w:pPr>
                                                              <w:pStyle w:val="EmptyCellLayoutStyle"/>
                                                              <w:spacing w:after="0" w:line="240" w:lineRule="auto"/>
                                                            </w:pPr>
                                                          </w:p>
                                                        </w:tc>
                                                        <w:tc>
                                                          <w:tcPr>
                                                            <w:tcW w:w="61" w:type="dxa"/>
                                                          </w:tcPr>
                                                          <w:p w14:paraId="70503170" w14:textId="77777777" w:rsidR="00CB290A" w:rsidRDefault="00CB290A">
                                                            <w:pPr>
                                                              <w:pStyle w:val="EmptyCellLayoutStyle"/>
                                                              <w:spacing w:after="0" w:line="240" w:lineRule="auto"/>
                                                            </w:pPr>
                                                          </w:p>
                                                        </w:tc>
                                                      </w:tr>
                                                    </w:tbl>
                                                    <w:p w14:paraId="5113B1C0" w14:textId="77777777" w:rsidR="00CB290A" w:rsidRDefault="00CB290A">
                                                      <w:pPr>
                                                        <w:spacing w:after="0" w:line="240" w:lineRule="auto"/>
                                                      </w:pPr>
                                                    </w:p>
                                                  </w:tc>
                                                </w:tr>
                                                <w:tr w:rsidR="00CB290A" w14:paraId="5D6EC78D"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67"/>
                                                        <w:gridCol w:w="1797"/>
                                                      </w:tblGrid>
                                                      <w:tr w:rsidR="00CB290A" w14:paraId="79F6738A" w14:textId="77777777">
                                                        <w:trPr>
                                                          <w:trHeight w:val="216"/>
                                                        </w:trPr>
                                                        <w:tc>
                                                          <w:tcPr>
                                                            <w:tcW w:w="1267" w:type="dxa"/>
                                                          </w:tcPr>
                                                          <w:tbl>
                                                            <w:tblPr>
                                                              <w:tblW w:w="0" w:type="auto"/>
                                                              <w:tblCellMar>
                                                                <w:left w:w="0" w:type="dxa"/>
                                                                <w:right w:w="0" w:type="dxa"/>
                                                              </w:tblCellMar>
                                                              <w:tblLook w:val="0000" w:firstRow="0" w:lastRow="0" w:firstColumn="0" w:lastColumn="0" w:noHBand="0" w:noVBand="0"/>
                                                            </w:tblPr>
                                                            <w:tblGrid>
                                                              <w:gridCol w:w="1267"/>
                                                            </w:tblGrid>
                                                            <w:tr w:rsidR="00CB290A" w14:paraId="537B7C8D" w14:textId="77777777">
                                                              <w:trPr>
                                                                <w:trHeight w:val="216"/>
                                                              </w:trPr>
                                                              <w:tc>
                                                                <w:tcPr>
                                                                  <w:tcW w:w="1267" w:type="dxa"/>
                                                                  <w:tcBorders>
                                                                    <w:top w:val="nil"/>
                                                                    <w:left w:val="nil"/>
                                                                    <w:bottom w:val="nil"/>
                                                                    <w:right w:val="nil"/>
                                                                  </w:tcBorders>
                                                                  <w:tcMar>
                                                                    <w:top w:w="0" w:type="dxa"/>
                                                                    <w:left w:w="39" w:type="dxa"/>
                                                                    <w:bottom w:w="0" w:type="dxa"/>
                                                                    <w:right w:w="39" w:type="dxa"/>
                                                                  </w:tcMar>
                                                                </w:tcPr>
                                                                <w:p w14:paraId="6794D34F" w14:textId="77777777" w:rsidR="00CB290A" w:rsidRDefault="00826B19">
                                                                  <w:pPr>
                                                                    <w:spacing w:after="0" w:line="240" w:lineRule="auto"/>
                                                                  </w:pPr>
                                                                  <w:r>
                                                                    <w:rPr>
                                                                      <w:rFonts w:ascii="Arial" w:eastAsia="Arial" w:hAnsi="Arial"/>
                                                                      <w:b/>
                                                                      <w:color w:val="000000"/>
                                                                      <w:sz w:val="16"/>
                                                                    </w:rPr>
                                                                    <w:t>Parking Ratio:</w:t>
                                                                  </w:r>
                                                                </w:p>
                                                              </w:tc>
                                                            </w:tr>
                                                          </w:tbl>
                                                          <w:p w14:paraId="43661AEB" w14:textId="77777777" w:rsidR="00CB290A" w:rsidRDefault="00CB290A">
                                                            <w:pPr>
                                                              <w:spacing w:after="0" w:line="240" w:lineRule="auto"/>
                                                            </w:pPr>
                                                          </w:p>
                                                        </w:tc>
                                                        <w:tc>
                                                          <w:tcPr>
                                                            <w:tcW w:w="1797" w:type="dxa"/>
                                                          </w:tcPr>
                                                          <w:tbl>
                                                            <w:tblPr>
                                                              <w:tblW w:w="0" w:type="auto"/>
                                                              <w:tblCellMar>
                                                                <w:left w:w="0" w:type="dxa"/>
                                                                <w:right w:w="0" w:type="dxa"/>
                                                              </w:tblCellMar>
                                                              <w:tblLook w:val="0000" w:firstRow="0" w:lastRow="0" w:firstColumn="0" w:lastColumn="0" w:noHBand="0" w:noVBand="0"/>
                                                            </w:tblPr>
                                                            <w:tblGrid>
                                                              <w:gridCol w:w="1797"/>
                                                            </w:tblGrid>
                                                            <w:tr w:rsidR="00CB290A" w14:paraId="4FFA8576" w14:textId="77777777">
                                                              <w:trPr>
                                                                <w:trHeight w:val="216"/>
                                                              </w:trPr>
                                                              <w:tc>
                                                                <w:tcPr>
                                                                  <w:tcW w:w="1797" w:type="dxa"/>
                                                                  <w:tcBorders>
                                                                    <w:top w:val="nil"/>
                                                                    <w:left w:val="nil"/>
                                                                    <w:bottom w:val="nil"/>
                                                                    <w:right w:val="nil"/>
                                                                  </w:tcBorders>
                                                                  <w:tcMar>
                                                                    <w:top w:w="0" w:type="dxa"/>
                                                                    <w:left w:w="0" w:type="dxa"/>
                                                                    <w:bottom w:w="0" w:type="dxa"/>
                                                                    <w:right w:w="39" w:type="dxa"/>
                                                                  </w:tcMar>
                                                                </w:tcPr>
                                                                <w:p w14:paraId="3F238037" w14:textId="77777777" w:rsidR="00CB290A" w:rsidRDefault="00826B19">
                                                                  <w:pPr>
                                                                    <w:spacing w:after="0" w:line="240" w:lineRule="auto"/>
                                                                    <w:jc w:val="right"/>
                                                                  </w:pPr>
                                                                  <w:r>
                                                                    <w:rPr>
                                                                      <w:rFonts w:ascii="Arial" w:eastAsia="Arial" w:hAnsi="Arial"/>
                                                                      <w:color w:val="000000"/>
                                                                      <w:sz w:val="16"/>
                                                                    </w:rPr>
                                                                    <w:t>3.5/1,000</w:t>
                                                                  </w:r>
                                                                </w:p>
                                                              </w:tc>
                                                            </w:tr>
                                                          </w:tbl>
                                                          <w:p w14:paraId="58DEE4A5" w14:textId="77777777" w:rsidR="00CB290A" w:rsidRDefault="00CB290A">
                                                            <w:pPr>
                                                              <w:spacing w:after="0" w:line="240" w:lineRule="auto"/>
                                                            </w:pPr>
                                                          </w:p>
                                                        </w:tc>
                                                      </w:tr>
                                                    </w:tbl>
                                                    <w:p w14:paraId="7EBB8105"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436"/>
                                                        <w:gridCol w:w="40"/>
                                                        <w:gridCol w:w="2608"/>
                                                        <w:gridCol w:w="109"/>
                                                      </w:tblGrid>
                                                      <w:tr w:rsidR="00CB290A" w14:paraId="68562F26" w14:textId="77777777">
                                                        <w:trPr>
                                                          <w:trHeight w:val="216"/>
                                                        </w:trPr>
                                                        <w:tc>
                                                          <w:tcPr>
                                                            <w:tcW w:w="58" w:type="dxa"/>
                                                          </w:tcPr>
                                                          <w:p w14:paraId="7A51A1D0" w14:textId="77777777" w:rsidR="00CB290A" w:rsidRDefault="00CB290A">
                                                            <w:pPr>
                                                              <w:pStyle w:val="EmptyCellLayoutStyle"/>
                                                              <w:spacing w:after="0" w:line="240" w:lineRule="auto"/>
                                                            </w:pPr>
                                                          </w:p>
                                                        </w:tc>
                                                        <w:tc>
                                                          <w:tcPr>
                                                            <w:tcW w:w="436" w:type="dxa"/>
                                                          </w:tcPr>
                                                          <w:tbl>
                                                            <w:tblPr>
                                                              <w:tblW w:w="0" w:type="auto"/>
                                                              <w:tblCellMar>
                                                                <w:left w:w="0" w:type="dxa"/>
                                                                <w:right w:w="0" w:type="dxa"/>
                                                              </w:tblCellMar>
                                                              <w:tblLook w:val="0000" w:firstRow="0" w:lastRow="0" w:firstColumn="0" w:lastColumn="0" w:noHBand="0" w:noVBand="0"/>
                                                            </w:tblPr>
                                                            <w:tblGrid>
                                                              <w:gridCol w:w="436"/>
                                                            </w:tblGrid>
                                                            <w:tr w:rsidR="00CB290A" w14:paraId="722DDFBF" w14:textId="77777777">
                                                              <w:trPr>
                                                                <w:trHeight w:val="216"/>
                                                              </w:trPr>
                                                              <w:tc>
                                                                <w:tcPr>
                                                                  <w:tcW w:w="436" w:type="dxa"/>
                                                                  <w:tcBorders>
                                                                    <w:top w:val="nil"/>
                                                                    <w:left w:val="nil"/>
                                                                    <w:bottom w:val="nil"/>
                                                                    <w:right w:val="nil"/>
                                                                  </w:tcBorders>
                                                                  <w:tcMar>
                                                                    <w:top w:w="0" w:type="dxa"/>
                                                                    <w:left w:w="29" w:type="dxa"/>
                                                                    <w:bottom w:w="0" w:type="dxa"/>
                                                                    <w:right w:w="39" w:type="dxa"/>
                                                                  </w:tcMar>
                                                                </w:tcPr>
                                                                <w:p w14:paraId="28B9924A" w14:textId="77777777" w:rsidR="00CB290A" w:rsidRDefault="00826B19">
                                                                  <w:pPr>
                                                                    <w:spacing w:after="0" w:line="240" w:lineRule="auto"/>
                                                                  </w:pPr>
                                                                  <w:r>
                                                                    <w:rPr>
                                                                      <w:rFonts w:ascii="Arial" w:eastAsia="Arial" w:hAnsi="Arial"/>
                                                                      <w:b/>
                                                                      <w:color w:val="000000"/>
                                                                      <w:sz w:val="16"/>
                                                                    </w:rPr>
                                                                    <w:t>TIs:</w:t>
                                                                  </w:r>
                                                                </w:p>
                                                              </w:tc>
                                                            </w:tr>
                                                          </w:tbl>
                                                          <w:p w14:paraId="64ED8B6F" w14:textId="77777777" w:rsidR="00CB290A" w:rsidRDefault="00CB290A">
                                                            <w:pPr>
                                                              <w:spacing w:after="0" w:line="240" w:lineRule="auto"/>
                                                            </w:pPr>
                                                          </w:p>
                                                        </w:tc>
                                                        <w:tc>
                                                          <w:tcPr>
                                                            <w:tcW w:w="40" w:type="dxa"/>
                                                          </w:tcPr>
                                                          <w:p w14:paraId="080B14A5" w14:textId="77777777" w:rsidR="00CB290A" w:rsidRDefault="00CB290A">
                                                            <w:pPr>
                                                              <w:pStyle w:val="EmptyCellLayoutStyle"/>
                                                              <w:spacing w:after="0" w:line="240" w:lineRule="auto"/>
                                                            </w:pPr>
                                                          </w:p>
                                                        </w:tc>
                                                        <w:tc>
                                                          <w:tcPr>
                                                            <w:tcW w:w="2608" w:type="dxa"/>
                                                          </w:tcPr>
                                                          <w:tbl>
                                                            <w:tblPr>
                                                              <w:tblW w:w="0" w:type="auto"/>
                                                              <w:tblCellMar>
                                                                <w:left w:w="0" w:type="dxa"/>
                                                                <w:right w:w="0" w:type="dxa"/>
                                                              </w:tblCellMar>
                                                              <w:tblLook w:val="0000" w:firstRow="0" w:lastRow="0" w:firstColumn="0" w:lastColumn="0" w:noHBand="0" w:noVBand="0"/>
                                                            </w:tblPr>
                                                            <w:tblGrid>
                                                              <w:gridCol w:w="2608"/>
                                                            </w:tblGrid>
                                                            <w:tr w:rsidR="00CB290A" w14:paraId="6DBC65AC" w14:textId="77777777">
                                                              <w:trPr>
                                                                <w:trHeight w:val="216"/>
                                                              </w:trPr>
                                                              <w:tc>
                                                                <w:tcPr>
                                                                  <w:tcW w:w="2608" w:type="dxa"/>
                                                                  <w:tcBorders>
                                                                    <w:top w:val="nil"/>
                                                                    <w:left w:val="nil"/>
                                                                    <w:bottom w:val="nil"/>
                                                                    <w:right w:val="nil"/>
                                                                  </w:tcBorders>
                                                                  <w:tcMar>
                                                                    <w:top w:w="0" w:type="dxa"/>
                                                                    <w:left w:w="0" w:type="dxa"/>
                                                                    <w:bottom w:w="0" w:type="dxa"/>
                                                                    <w:right w:w="19" w:type="dxa"/>
                                                                  </w:tcMar>
                                                                </w:tcPr>
                                                                <w:p w14:paraId="2C239FF6" w14:textId="77777777" w:rsidR="00CB290A" w:rsidRDefault="00826B19">
                                                                  <w:pPr>
                                                                    <w:spacing w:after="0" w:line="240" w:lineRule="auto"/>
                                                                    <w:jc w:val="right"/>
                                                                  </w:pPr>
                                                                  <w:r>
                                                                    <w:rPr>
                                                                      <w:rFonts w:ascii="Arial" w:eastAsia="Arial" w:hAnsi="Arial"/>
                                                                      <w:color w:val="000000"/>
                                                                      <w:sz w:val="16"/>
                                                                    </w:rPr>
                                                                    <w:t>$11.00 PSF</w:t>
                                                                  </w:r>
                                                                </w:p>
                                                              </w:tc>
                                                            </w:tr>
                                                          </w:tbl>
                                                          <w:p w14:paraId="6F95785C" w14:textId="77777777" w:rsidR="00CB290A" w:rsidRDefault="00CB290A">
                                                            <w:pPr>
                                                              <w:spacing w:after="0" w:line="240" w:lineRule="auto"/>
                                                            </w:pPr>
                                                          </w:p>
                                                        </w:tc>
                                                        <w:tc>
                                                          <w:tcPr>
                                                            <w:tcW w:w="109" w:type="dxa"/>
                                                          </w:tcPr>
                                                          <w:p w14:paraId="54374B72" w14:textId="77777777" w:rsidR="00CB290A" w:rsidRDefault="00CB290A">
                                                            <w:pPr>
                                                              <w:pStyle w:val="EmptyCellLayoutStyle"/>
                                                              <w:spacing w:after="0" w:line="240" w:lineRule="auto"/>
                                                            </w:pPr>
                                                          </w:p>
                                                        </w:tc>
                                                      </w:tr>
                                                    </w:tbl>
                                                    <w:p w14:paraId="4D5BC3BC"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903"/>
                                                        <w:gridCol w:w="80"/>
                                                        <w:gridCol w:w="1649"/>
                                                        <w:gridCol w:w="64"/>
                                                      </w:tblGrid>
                                                      <w:tr w:rsidR="00CB290A" w14:paraId="000F158F" w14:textId="77777777">
                                                        <w:trPr>
                                                          <w:trHeight w:val="216"/>
                                                        </w:trPr>
                                                        <w:tc>
                                                          <w:tcPr>
                                                            <w:tcW w:w="12" w:type="dxa"/>
                                                          </w:tcPr>
                                                          <w:p w14:paraId="5470D199" w14:textId="77777777" w:rsidR="00CB290A" w:rsidRDefault="00CB290A">
                                                            <w:pPr>
                                                              <w:pStyle w:val="EmptyCellLayoutStyle"/>
                                                              <w:spacing w:after="0" w:line="240" w:lineRule="auto"/>
                                                            </w:pPr>
                                                          </w:p>
                                                        </w:tc>
                                                        <w:tc>
                                                          <w:tcPr>
                                                            <w:tcW w:w="903" w:type="dxa"/>
                                                          </w:tcPr>
                                                          <w:tbl>
                                                            <w:tblPr>
                                                              <w:tblW w:w="0" w:type="auto"/>
                                                              <w:tblCellMar>
                                                                <w:left w:w="0" w:type="dxa"/>
                                                                <w:right w:w="0" w:type="dxa"/>
                                                              </w:tblCellMar>
                                                              <w:tblLook w:val="0000" w:firstRow="0" w:lastRow="0" w:firstColumn="0" w:lastColumn="0" w:noHBand="0" w:noVBand="0"/>
                                                            </w:tblPr>
                                                            <w:tblGrid>
                                                              <w:gridCol w:w="903"/>
                                                            </w:tblGrid>
                                                            <w:tr w:rsidR="00CB290A" w14:paraId="4B765131" w14:textId="77777777">
                                                              <w:trPr>
                                                                <w:trHeight w:val="216"/>
                                                              </w:trPr>
                                                              <w:tc>
                                                                <w:tcPr>
                                                                  <w:tcW w:w="903" w:type="dxa"/>
                                                                  <w:tcBorders>
                                                                    <w:top w:val="nil"/>
                                                                    <w:left w:val="nil"/>
                                                                    <w:bottom w:val="nil"/>
                                                                    <w:right w:val="nil"/>
                                                                  </w:tcBorders>
                                                                  <w:tcMar>
                                                                    <w:top w:w="0" w:type="dxa"/>
                                                                    <w:left w:w="49" w:type="dxa"/>
                                                                    <w:bottom w:w="0" w:type="dxa"/>
                                                                    <w:right w:w="39" w:type="dxa"/>
                                                                  </w:tcMar>
                                                                </w:tcPr>
                                                                <w:p w14:paraId="0725AD4F" w14:textId="77777777" w:rsidR="00CB290A" w:rsidRDefault="00826B19">
                                                                  <w:pPr>
                                                                    <w:spacing w:after="0" w:line="240" w:lineRule="auto"/>
                                                                  </w:pPr>
                                                                  <w:r>
                                                                    <w:rPr>
                                                                      <w:rFonts w:ascii="Arial" w:eastAsia="Arial" w:hAnsi="Arial"/>
                                                                      <w:b/>
                                                                      <w:color w:val="000000"/>
                                                                      <w:sz w:val="16"/>
                                                                    </w:rPr>
                                                                    <w:t>Office SF:</w:t>
                                                                  </w:r>
                                                                </w:p>
                                                              </w:tc>
                                                            </w:tr>
                                                          </w:tbl>
                                                          <w:p w14:paraId="1515A610" w14:textId="77777777" w:rsidR="00CB290A" w:rsidRDefault="00CB290A">
                                                            <w:pPr>
                                                              <w:spacing w:after="0" w:line="240" w:lineRule="auto"/>
                                                            </w:pPr>
                                                          </w:p>
                                                        </w:tc>
                                                        <w:tc>
                                                          <w:tcPr>
                                                            <w:tcW w:w="80" w:type="dxa"/>
                                                          </w:tcPr>
                                                          <w:p w14:paraId="7A905E72" w14:textId="77777777" w:rsidR="00CB290A" w:rsidRDefault="00CB290A">
                                                            <w:pPr>
                                                              <w:pStyle w:val="EmptyCellLayoutStyle"/>
                                                              <w:spacing w:after="0" w:line="240" w:lineRule="auto"/>
                                                            </w:pPr>
                                                          </w:p>
                                                        </w:tc>
                                                        <w:tc>
                                                          <w:tcPr>
                                                            <w:tcW w:w="1649" w:type="dxa"/>
                                                          </w:tcPr>
                                                          <w:tbl>
                                                            <w:tblPr>
                                                              <w:tblW w:w="0" w:type="auto"/>
                                                              <w:tblCellMar>
                                                                <w:left w:w="0" w:type="dxa"/>
                                                                <w:right w:w="0" w:type="dxa"/>
                                                              </w:tblCellMar>
                                                              <w:tblLook w:val="0000" w:firstRow="0" w:lastRow="0" w:firstColumn="0" w:lastColumn="0" w:noHBand="0" w:noVBand="0"/>
                                                            </w:tblPr>
                                                            <w:tblGrid>
                                                              <w:gridCol w:w="1649"/>
                                                            </w:tblGrid>
                                                            <w:tr w:rsidR="00CB290A" w14:paraId="5B3878E0" w14:textId="77777777">
                                                              <w:trPr>
                                                                <w:trHeight w:val="216"/>
                                                              </w:trPr>
                                                              <w:tc>
                                                                <w:tcPr>
                                                                  <w:tcW w:w="1649" w:type="dxa"/>
                                                                  <w:tcBorders>
                                                                    <w:top w:val="nil"/>
                                                                    <w:left w:val="nil"/>
                                                                    <w:bottom w:val="nil"/>
                                                                    <w:right w:val="nil"/>
                                                                  </w:tcBorders>
                                                                  <w:tcMar>
                                                                    <w:top w:w="0" w:type="dxa"/>
                                                                    <w:left w:w="0" w:type="dxa"/>
                                                                    <w:bottom w:w="0" w:type="dxa"/>
                                                                    <w:right w:w="39" w:type="dxa"/>
                                                                  </w:tcMar>
                                                                </w:tcPr>
                                                                <w:p w14:paraId="0F8422D2" w14:textId="77777777" w:rsidR="00CB290A" w:rsidRDefault="00826B19">
                                                                  <w:pPr>
                                                                    <w:spacing w:after="0" w:line="240" w:lineRule="auto"/>
                                                                    <w:jc w:val="right"/>
                                                                  </w:pPr>
                                                                  <w:r>
                                                                    <w:rPr>
                                                                      <w:rFonts w:ascii="Arial" w:eastAsia="Arial" w:hAnsi="Arial"/>
                                                                      <w:color w:val="000000"/>
                                                                      <w:sz w:val="16"/>
                                                                    </w:rPr>
                                                                    <w:t>6,162</w:t>
                                                                  </w:r>
                                                                </w:p>
                                                              </w:tc>
                                                            </w:tr>
                                                          </w:tbl>
                                                          <w:p w14:paraId="2082181F" w14:textId="77777777" w:rsidR="00CB290A" w:rsidRDefault="00CB290A">
                                                            <w:pPr>
                                                              <w:spacing w:after="0" w:line="240" w:lineRule="auto"/>
                                                            </w:pPr>
                                                          </w:p>
                                                        </w:tc>
                                                        <w:tc>
                                                          <w:tcPr>
                                                            <w:tcW w:w="64" w:type="dxa"/>
                                                          </w:tcPr>
                                                          <w:p w14:paraId="39E42292" w14:textId="77777777" w:rsidR="00CB290A" w:rsidRDefault="00CB290A">
                                                            <w:pPr>
                                                              <w:pStyle w:val="EmptyCellLayoutStyle"/>
                                                              <w:spacing w:after="0" w:line="240" w:lineRule="auto"/>
                                                            </w:pPr>
                                                          </w:p>
                                                        </w:tc>
                                                      </w:tr>
                                                    </w:tbl>
                                                    <w:p w14:paraId="5DBAAC3F" w14:textId="77777777" w:rsidR="00CB290A" w:rsidRDefault="00CB290A">
                                                      <w:pPr>
                                                        <w:spacing w:after="0" w:line="240" w:lineRule="auto"/>
                                                      </w:pPr>
                                                    </w:p>
                                                  </w:tc>
                                                </w:tr>
                                                <w:tr w:rsidR="00CB290A" w14:paraId="3FF93240" w14:textId="77777777">
                                                  <w:trPr>
                                                    <w:trHeight w:val="138"/>
                                                  </w:trPr>
                                                  <w:tc>
                                                    <w:tcPr>
                                                      <w:tcW w:w="3065" w:type="dxa"/>
                                                      <w:tcBorders>
                                                        <w:top w:val="nil"/>
                                                        <w:left w:val="nil"/>
                                                        <w:bottom w:val="nil"/>
                                                        <w:right w:val="nil"/>
                                                      </w:tcBorders>
                                                      <w:tcMar>
                                                        <w:top w:w="39" w:type="dxa"/>
                                                        <w:left w:w="39" w:type="dxa"/>
                                                        <w:bottom w:w="39" w:type="dxa"/>
                                                        <w:right w:w="39" w:type="dxa"/>
                                                      </w:tcMar>
                                                    </w:tcPr>
                                                    <w:p w14:paraId="7DEA4B74"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996"/>
                                                        <w:gridCol w:w="60"/>
                                                        <w:gridCol w:w="2028"/>
                                                        <w:gridCol w:w="109"/>
                                                      </w:tblGrid>
                                                      <w:tr w:rsidR="00CB290A" w14:paraId="22E60B70" w14:textId="77777777">
                                                        <w:trPr>
                                                          <w:trHeight w:val="216"/>
                                                        </w:trPr>
                                                        <w:tc>
                                                          <w:tcPr>
                                                            <w:tcW w:w="58" w:type="dxa"/>
                                                          </w:tcPr>
                                                          <w:p w14:paraId="205D9C2D" w14:textId="77777777" w:rsidR="00CB290A" w:rsidRDefault="00CB290A">
                                                            <w:pPr>
                                                              <w:pStyle w:val="EmptyCellLayoutStyle"/>
                                                              <w:spacing w:after="0" w:line="240" w:lineRule="auto"/>
                                                            </w:pPr>
                                                          </w:p>
                                                        </w:tc>
                                                        <w:tc>
                                                          <w:tcPr>
                                                            <w:tcW w:w="996" w:type="dxa"/>
                                                          </w:tcPr>
                                                          <w:tbl>
                                                            <w:tblPr>
                                                              <w:tblW w:w="0" w:type="auto"/>
                                                              <w:tblCellMar>
                                                                <w:left w:w="0" w:type="dxa"/>
                                                                <w:right w:w="0" w:type="dxa"/>
                                                              </w:tblCellMar>
                                                              <w:tblLook w:val="0000" w:firstRow="0" w:lastRow="0" w:firstColumn="0" w:lastColumn="0" w:noHBand="0" w:noVBand="0"/>
                                                            </w:tblPr>
                                                            <w:tblGrid>
                                                              <w:gridCol w:w="996"/>
                                                            </w:tblGrid>
                                                            <w:tr w:rsidR="00CB290A" w14:paraId="3F296841" w14:textId="77777777">
                                                              <w:trPr>
                                                                <w:trHeight w:val="216"/>
                                                              </w:trPr>
                                                              <w:tc>
                                                                <w:tcPr>
                                                                  <w:tcW w:w="996" w:type="dxa"/>
                                                                  <w:tcBorders>
                                                                    <w:top w:val="nil"/>
                                                                    <w:left w:val="nil"/>
                                                                    <w:bottom w:val="nil"/>
                                                                    <w:right w:val="nil"/>
                                                                  </w:tcBorders>
                                                                  <w:tcMar>
                                                                    <w:top w:w="0" w:type="dxa"/>
                                                                    <w:left w:w="29" w:type="dxa"/>
                                                                    <w:bottom w:w="0" w:type="dxa"/>
                                                                    <w:right w:w="39" w:type="dxa"/>
                                                                  </w:tcMar>
                                                                </w:tcPr>
                                                                <w:p w14:paraId="423D27B7" w14:textId="77777777" w:rsidR="00CB290A" w:rsidRDefault="00826B19">
                                                                  <w:pPr>
                                                                    <w:spacing w:after="0" w:line="240" w:lineRule="auto"/>
                                                                  </w:pPr>
                                                                  <w:r>
                                                                    <w:rPr>
                                                                      <w:rFonts w:ascii="Arial" w:eastAsia="Arial" w:hAnsi="Arial"/>
                                                                      <w:b/>
                                                                      <w:color w:val="000000"/>
                                                                      <w:sz w:val="16"/>
                                                                    </w:rPr>
                                                                    <w:t>Free Rent:</w:t>
                                                                  </w:r>
                                                                </w:p>
                                                              </w:tc>
                                                            </w:tr>
                                                          </w:tbl>
                                                          <w:p w14:paraId="3291581C" w14:textId="77777777" w:rsidR="00CB290A" w:rsidRDefault="00CB290A">
                                                            <w:pPr>
                                                              <w:spacing w:after="0" w:line="240" w:lineRule="auto"/>
                                                            </w:pPr>
                                                          </w:p>
                                                        </w:tc>
                                                        <w:tc>
                                                          <w:tcPr>
                                                            <w:tcW w:w="60" w:type="dxa"/>
                                                          </w:tcPr>
                                                          <w:p w14:paraId="0CEE037D" w14:textId="77777777" w:rsidR="00CB290A" w:rsidRDefault="00CB290A">
                                                            <w:pPr>
                                                              <w:pStyle w:val="EmptyCellLayoutStyle"/>
                                                              <w:spacing w:after="0" w:line="240" w:lineRule="auto"/>
                                                            </w:pPr>
                                                          </w:p>
                                                        </w:tc>
                                                        <w:tc>
                                                          <w:tcPr>
                                                            <w:tcW w:w="2028" w:type="dxa"/>
                                                          </w:tcPr>
                                                          <w:tbl>
                                                            <w:tblPr>
                                                              <w:tblW w:w="0" w:type="auto"/>
                                                              <w:tblCellMar>
                                                                <w:left w:w="0" w:type="dxa"/>
                                                                <w:right w:w="0" w:type="dxa"/>
                                                              </w:tblCellMar>
                                                              <w:tblLook w:val="0000" w:firstRow="0" w:lastRow="0" w:firstColumn="0" w:lastColumn="0" w:noHBand="0" w:noVBand="0"/>
                                                            </w:tblPr>
                                                            <w:tblGrid>
                                                              <w:gridCol w:w="2028"/>
                                                            </w:tblGrid>
                                                            <w:tr w:rsidR="00CB290A" w14:paraId="3EFC04FF" w14:textId="77777777">
                                                              <w:trPr>
                                                                <w:trHeight w:val="216"/>
                                                              </w:trPr>
                                                              <w:tc>
                                                                <w:tcPr>
                                                                  <w:tcW w:w="2028" w:type="dxa"/>
                                                                  <w:tcBorders>
                                                                    <w:top w:val="nil"/>
                                                                    <w:left w:val="nil"/>
                                                                    <w:bottom w:val="nil"/>
                                                                    <w:right w:val="nil"/>
                                                                  </w:tcBorders>
                                                                  <w:tcMar>
                                                                    <w:top w:w="0" w:type="dxa"/>
                                                                    <w:left w:w="0" w:type="dxa"/>
                                                                    <w:bottom w:w="0" w:type="dxa"/>
                                                                    <w:right w:w="19" w:type="dxa"/>
                                                                  </w:tcMar>
                                                                </w:tcPr>
                                                                <w:p w14:paraId="220899AB" w14:textId="77777777" w:rsidR="00CB290A" w:rsidRDefault="00CB290A">
                                                                  <w:pPr>
                                                                    <w:spacing w:after="0" w:line="240" w:lineRule="auto"/>
                                                                  </w:pPr>
                                                                </w:p>
                                                              </w:tc>
                                                            </w:tr>
                                                          </w:tbl>
                                                          <w:p w14:paraId="6558763D" w14:textId="77777777" w:rsidR="00CB290A" w:rsidRDefault="00CB290A">
                                                            <w:pPr>
                                                              <w:spacing w:after="0" w:line="240" w:lineRule="auto"/>
                                                            </w:pPr>
                                                          </w:p>
                                                        </w:tc>
                                                        <w:tc>
                                                          <w:tcPr>
                                                            <w:tcW w:w="109" w:type="dxa"/>
                                                          </w:tcPr>
                                                          <w:p w14:paraId="0DBCE691" w14:textId="77777777" w:rsidR="00CB290A" w:rsidRDefault="00CB290A">
                                                            <w:pPr>
                                                              <w:pStyle w:val="EmptyCellLayoutStyle"/>
                                                              <w:spacing w:after="0" w:line="240" w:lineRule="auto"/>
                                                            </w:pPr>
                                                          </w:p>
                                                        </w:tc>
                                                      </w:tr>
                                                    </w:tbl>
                                                    <w:p w14:paraId="6E519B74"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643"/>
                                                        <w:gridCol w:w="1001"/>
                                                        <w:gridCol w:w="64"/>
                                                      </w:tblGrid>
                                                      <w:tr w:rsidR="00CB290A" w14:paraId="52D720A3" w14:textId="77777777">
                                                        <w:trPr>
                                                          <w:trHeight w:val="216"/>
                                                        </w:trPr>
                                                        <w:tc>
                                                          <w:tcPr>
                                                            <w:tcW w:w="1643" w:type="dxa"/>
                                                          </w:tcPr>
                                                          <w:tbl>
                                                            <w:tblPr>
                                                              <w:tblW w:w="0" w:type="auto"/>
                                                              <w:tblCellMar>
                                                                <w:left w:w="0" w:type="dxa"/>
                                                                <w:right w:w="0" w:type="dxa"/>
                                                              </w:tblCellMar>
                                                              <w:tblLook w:val="0000" w:firstRow="0" w:lastRow="0" w:firstColumn="0" w:lastColumn="0" w:noHBand="0" w:noVBand="0"/>
                                                            </w:tblPr>
                                                            <w:tblGrid>
                                                              <w:gridCol w:w="1643"/>
                                                            </w:tblGrid>
                                                            <w:tr w:rsidR="00CB290A" w14:paraId="7A9E89CC" w14:textId="77777777">
                                                              <w:trPr>
                                                                <w:trHeight w:val="216"/>
                                                              </w:trPr>
                                                              <w:tc>
                                                                <w:tcPr>
                                                                  <w:tcW w:w="1643" w:type="dxa"/>
                                                                  <w:tcBorders>
                                                                    <w:top w:val="nil"/>
                                                                    <w:left w:val="nil"/>
                                                                    <w:bottom w:val="nil"/>
                                                                    <w:right w:val="nil"/>
                                                                  </w:tcBorders>
                                                                  <w:tcMar>
                                                                    <w:top w:w="0" w:type="dxa"/>
                                                                    <w:left w:w="59" w:type="dxa"/>
                                                                    <w:bottom w:w="0" w:type="dxa"/>
                                                                    <w:right w:w="39" w:type="dxa"/>
                                                                  </w:tcMar>
                                                                </w:tcPr>
                                                                <w:p w14:paraId="4BC5B431" w14:textId="77777777" w:rsidR="00CB290A" w:rsidRDefault="00826B19">
                                                                  <w:pPr>
                                                                    <w:spacing w:after="0" w:line="240" w:lineRule="auto"/>
                                                                  </w:pPr>
                                                                  <w:r>
                                                                    <w:rPr>
                                                                      <w:rFonts w:ascii="Arial" w:eastAsia="Arial" w:hAnsi="Arial"/>
                                                                      <w:b/>
                                                                      <w:color w:val="000000"/>
                                                                      <w:sz w:val="16"/>
                                                                    </w:rPr>
                                                                    <w:t>Dock/Grade Doors:</w:t>
                                                                  </w:r>
                                                                </w:p>
                                                              </w:tc>
                                                            </w:tr>
                                                          </w:tbl>
                                                          <w:p w14:paraId="2F195AAF" w14:textId="77777777" w:rsidR="00CB290A" w:rsidRDefault="00CB290A">
                                                            <w:pPr>
                                                              <w:spacing w:after="0" w:line="240" w:lineRule="auto"/>
                                                            </w:pPr>
                                                          </w:p>
                                                        </w:tc>
                                                        <w:tc>
                                                          <w:tcPr>
                                                            <w:tcW w:w="1001" w:type="dxa"/>
                                                          </w:tcPr>
                                                          <w:tbl>
                                                            <w:tblPr>
                                                              <w:tblW w:w="0" w:type="auto"/>
                                                              <w:tblCellMar>
                                                                <w:left w:w="0" w:type="dxa"/>
                                                                <w:right w:w="0" w:type="dxa"/>
                                                              </w:tblCellMar>
                                                              <w:tblLook w:val="0000" w:firstRow="0" w:lastRow="0" w:firstColumn="0" w:lastColumn="0" w:noHBand="0" w:noVBand="0"/>
                                                            </w:tblPr>
                                                            <w:tblGrid>
                                                              <w:gridCol w:w="1001"/>
                                                            </w:tblGrid>
                                                            <w:tr w:rsidR="00CB290A" w14:paraId="1D40C7C5" w14:textId="77777777">
                                                              <w:trPr>
                                                                <w:trHeight w:val="216"/>
                                                              </w:trPr>
                                                              <w:tc>
                                                                <w:tcPr>
                                                                  <w:tcW w:w="1001" w:type="dxa"/>
                                                                  <w:tcBorders>
                                                                    <w:top w:val="nil"/>
                                                                    <w:left w:val="nil"/>
                                                                    <w:bottom w:val="nil"/>
                                                                    <w:right w:val="nil"/>
                                                                  </w:tcBorders>
                                                                  <w:tcMar>
                                                                    <w:top w:w="0" w:type="dxa"/>
                                                                    <w:left w:w="0" w:type="dxa"/>
                                                                    <w:bottom w:w="0" w:type="dxa"/>
                                                                    <w:right w:w="29" w:type="dxa"/>
                                                                  </w:tcMar>
                                                                </w:tcPr>
                                                                <w:p w14:paraId="7AB8C3E9" w14:textId="77777777" w:rsidR="00CB290A" w:rsidRDefault="00826B19">
                                                                  <w:pPr>
                                                                    <w:spacing w:after="0" w:line="240" w:lineRule="auto"/>
                                                                    <w:jc w:val="right"/>
                                                                  </w:pPr>
                                                                  <w:r>
                                                                    <w:rPr>
                                                                      <w:rFonts w:ascii="Arial" w:eastAsia="Arial" w:hAnsi="Arial"/>
                                                                      <w:color w:val="000000"/>
                                                                      <w:sz w:val="16"/>
                                                                    </w:rPr>
                                                                    <w:t xml:space="preserve">4 | </w:t>
                                                                  </w:r>
                                                                </w:p>
                                                              </w:tc>
                                                            </w:tr>
                                                          </w:tbl>
                                                          <w:p w14:paraId="593C8970" w14:textId="77777777" w:rsidR="00CB290A" w:rsidRDefault="00CB290A">
                                                            <w:pPr>
                                                              <w:spacing w:after="0" w:line="240" w:lineRule="auto"/>
                                                            </w:pPr>
                                                          </w:p>
                                                        </w:tc>
                                                        <w:tc>
                                                          <w:tcPr>
                                                            <w:tcW w:w="64" w:type="dxa"/>
                                                          </w:tcPr>
                                                          <w:p w14:paraId="0271625C" w14:textId="77777777" w:rsidR="00CB290A" w:rsidRDefault="00CB290A">
                                                            <w:pPr>
                                                              <w:pStyle w:val="EmptyCellLayoutStyle"/>
                                                              <w:spacing w:after="0" w:line="240" w:lineRule="auto"/>
                                                            </w:pPr>
                                                          </w:p>
                                                        </w:tc>
                                                      </w:tr>
                                                    </w:tbl>
                                                    <w:p w14:paraId="220BF66B" w14:textId="77777777" w:rsidR="00CB290A" w:rsidRDefault="00CB290A">
                                                      <w:pPr>
                                                        <w:spacing w:after="0" w:line="240" w:lineRule="auto"/>
                                                      </w:pPr>
                                                    </w:p>
                                                  </w:tc>
                                                </w:tr>
                                                <w:tr w:rsidR="00CB290A" w14:paraId="2E09C6AD" w14:textId="77777777">
                                                  <w:trPr>
                                                    <w:trHeight w:val="693"/>
                                                  </w:trPr>
                                                  <w:tc>
                                                    <w:tcPr>
                                                      <w:tcW w:w="3065" w:type="dxa"/>
                                                      <w:tcBorders>
                                                        <w:top w:val="nil"/>
                                                        <w:left w:val="nil"/>
                                                        <w:bottom w:val="nil"/>
                                                        <w:right w:val="nil"/>
                                                      </w:tcBorders>
                                                      <w:tcMar>
                                                        <w:top w:w="39" w:type="dxa"/>
                                                        <w:left w:w="39" w:type="dxa"/>
                                                        <w:bottom w:w="39" w:type="dxa"/>
                                                        <w:right w:w="39" w:type="dxa"/>
                                                      </w:tcMar>
                                                    </w:tcPr>
                                                    <w:p w14:paraId="560990BF" w14:textId="77777777" w:rsidR="00CB290A" w:rsidRDefault="00CB290A">
                                                      <w:pPr>
                                                        <w:spacing w:after="0" w:line="240" w:lineRule="auto"/>
                                                      </w:pPr>
                                                    </w:p>
                                                  </w:tc>
                                                  <w:tc>
                                                    <w:tcPr>
                                                      <w:tcW w:w="3253" w:type="dxa"/>
                                                      <w:tcBorders>
                                                        <w:top w:val="nil"/>
                                                        <w:left w:val="nil"/>
                                                        <w:bottom w:val="nil"/>
                                                        <w:right w:val="nil"/>
                                                      </w:tcBorders>
                                                      <w:tcMar>
                                                        <w:top w:w="0" w:type="dxa"/>
                                                        <w:left w:w="99" w:type="dxa"/>
                                                        <w:bottom w:w="39" w:type="dxa"/>
                                                        <w:right w:w="39" w:type="dxa"/>
                                                      </w:tcMar>
                                                    </w:tcPr>
                                                    <w:p w14:paraId="4802E4E0" w14:textId="77777777" w:rsidR="00CB290A" w:rsidRDefault="00826B19">
                                                      <w:pPr>
                                                        <w:spacing w:after="0" w:line="240" w:lineRule="auto"/>
                                                      </w:pPr>
                                                      <w:r>
                                                        <w:rPr>
                                                          <w:rFonts w:ascii="Arial" w:eastAsia="Arial" w:hAnsi="Arial"/>
                                                          <w:b/>
                                                          <w:color w:val="000000"/>
                                                          <w:sz w:val="16"/>
                                                        </w:rPr>
                                                        <w:t xml:space="preserve">Escalations: </w:t>
                                                      </w:r>
                                                      <w:r>
                                                        <w:rPr>
                                                          <w:rFonts w:ascii="Arial" w:eastAsia="Arial" w:hAnsi="Arial"/>
                                                          <w:color w:val="000000"/>
                                                          <w:sz w:val="16"/>
                                                        </w:rPr>
                                                        <w:t>Unknown</w:t>
                                                      </w: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
                                                        <w:gridCol w:w="668"/>
                                                        <w:gridCol w:w="10"/>
                                                        <w:gridCol w:w="60"/>
                                                        <w:gridCol w:w="176"/>
                                                        <w:gridCol w:w="1723"/>
                                                        <w:gridCol w:w="48"/>
                                                        <w:gridCol w:w="16"/>
                                                      </w:tblGrid>
                                                      <w:tr w:rsidR="002570BD" w14:paraId="5F31BB8B" w14:textId="77777777" w:rsidTr="002570BD">
                                                        <w:trPr>
                                                          <w:trHeight w:val="15"/>
                                                        </w:trPr>
                                                        <w:tc>
                                                          <w:tcPr>
                                                            <w:tcW w:w="6" w:type="dxa"/>
                                                          </w:tcPr>
                                                          <w:p w14:paraId="32133806" w14:textId="77777777" w:rsidR="00CB290A" w:rsidRDefault="00CB290A">
                                                            <w:pPr>
                                                              <w:pStyle w:val="EmptyCellLayoutStyle"/>
                                                              <w:spacing w:after="0" w:line="240" w:lineRule="auto"/>
                                                            </w:pPr>
                                                          </w:p>
                                                        </w:tc>
                                                        <w:tc>
                                                          <w:tcPr>
                                                            <w:tcW w:w="668" w:type="dxa"/>
                                                          </w:tcPr>
                                                          <w:p w14:paraId="2658FF12" w14:textId="77777777" w:rsidR="00CB290A" w:rsidRDefault="00CB290A">
                                                            <w:pPr>
                                                              <w:pStyle w:val="EmptyCellLayoutStyle"/>
                                                              <w:spacing w:after="0" w:line="240" w:lineRule="auto"/>
                                                            </w:pPr>
                                                          </w:p>
                                                        </w:tc>
                                                        <w:tc>
                                                          <w:tcPr>
                                                            <w:tcW w:w="10" w:type="dxa"/>
                                                          </w:tcPr>
                                                          <w:p w14:paraId="3F3E148E" w14:textId="77777777" w:rsidR="00CB290A" w:rsidRDefault="00CB290A">
                                                            <w:pPr>
                                                              <w:pStyle w:val="EmptyCellLayoutStyle"/>
                                                              <w:spacing w:after="0" w:line="240" w:lineRule="auto"/>
                                                            </w:pPr>
                                                          </w:p>
                                                        </w:tc>
                                                        <w:tc>
                                                          <w:tcPr>
                                                            <w:tcW w:w="60" w:type="dxa"/>
                                                          </w:tcPr>
                                                          <w:p w14:paraId="4BA75C35" w14:textId="77777777" w:rsidR="00CB290A" w:rsidRDefault="00CB290A">
                                                            <w:pPr>
                                                              <w:pStyle w:val="EmptyCellLayoutStyle"/>
                                                              <w:spacing w:after="0" w:line="240" w:lineRule="auto"/>
                                                            </w:pPr>
                                                          </w:p>
                                                        </w:tc>
                                                        <w:tc>
                                                          <w:tcPr>
                                                            <w:tcW w:w="176" w:type="dxa"/>
                                                            <w:gridSpan w:val="2"/>
                                                            <w:vMerge w:val="restart"/>
                                                          </w:tcPr>
                                                          <w:tbl>
                                                            <w:tblPr>
                                                              <w:tblW w:w="0" w:type="auto"/>
                                                              <w:tblCellMar>
                                                                <w:left w:w="0" w:type="dxa"/>
                                                                <w:right w:w="0" w:type="dxa"/>
                                                              </w:tblCellMar>
                                                              <w:tblLook w:val="0000" w:firstRow="0" w:lastRow="0" w:firstColumn="0" w:lastColumn="0" w:noHBand="0" w:noVBand="0"/>
                                                            </w:tblPr>
                                                            <w:tblGrid>
                                                              <w:gridCol w:w="1899"/>
                                                            </w:tblGrid>
                                                            <w:tr w:rsidR="00CB290A" w14:paraId="23A2C7E8" w14:textId="77777777">
                                                              <w:tc>
                                                                <w:tcPr>
                                                                  <w:tcW w:w="1899" w:type="dxa"/>
                                                                  <w:tcBorders>
                                                                    <w:top w:val="nil"/>
                                                                    <w:left w:val="nil"/>
                                                                    <w:bottom w:val="nil"/>
                                                                    <w:right w:val="nil"/>
                                                                  </w:tcBorders>
                                                                  <w:tcMar>
                                                                    <w:top w:w="0" w:type="dxa"/>
                                                                    <w:left w:w="0" w:type="dxa"/>
                                                                    <w:bottom w:w="0" w:type="dxa"/>
                                                                    <w:right w:w="39" w:type="dxa"/>
                                                                  </w:tcMar>
                                                                </w:tcPr>
                                                                <w:p w14:paraId="6E89482D" w14:textId="77777777" w:rsidR="00CB290A" w:rsidRDefault="00CB290A">
                                                                  <w:pPr>
                                                                    <w:spacing w:after="0" w:line="240" w:lineRule="auto"/>
                                                                  </w:pPr>
                                                                </w:p>
                                                              </w:tc>
                                                            </w:tr>
                                                          </w:tbl>
                                                          <w:p w14:paraId="36DBD5F1" w14:textId="77777777" w:rsidR="00CB290A" w:rsidRDefault="00CB290A">
                                                            <w:pPr>
                                                              <w:spacing w:after="0" w:line="240" w:lineRule="auto"/>
                                                            </w:pPr>
                                                          </w:p>
                                                        </w:tc>
                                                        <w:tc>
                                                          <w:tcPr>
                                                            <w:tcW w:w="48" w:type="dxa"/>
                                                          </w:tcPr>
                                                          <w:p w14:paraId="06519535" w14:textId="77777777" w:rsidR="00CB290A" w:rsidRDefault="00CB290A">
                                                            <w:pPr>
                                                              <w:pStyle w:val="EmptyCellLayoutStyle"/>
                                                              <w:spacing w:after="0" w:line="240" w:lineRule="auto"/>
                                                            </w:pPr>
                                                          </w:p>
                                                        </w:tc>
                                                        <w:tc>
                                                          <w:tcPr>
                                                            <w:tcW w:w="16" w:type="dxa"/>
                                                          </w:tcPr>
                                                          <w:p w14:paraId="02D5CD4D" w14:textId="77777777" w:rsidR="00CB290A" w:rsidRDefault="00CB290A">
                                                            <w:pPr>
                                                              <w:pStyle w:val="EmptyCellLayoutStyle"/>
                                                              <w:spacing w:after="0" w:line="240" w:lineRule="auto"/>
                                                            </w:pPr>
                                                          </w:p>
                                                        </w:tc>
                                                      </w:tr>
                                                      <w:tr w:rsidR="002570BD" w14:paraId="698A714F" w14:textId="77777777" w:rsidTr="002570BD">
                                                        <w:trPr>
                                                          <w:trHeight w:val="200"/>
                                                        </w:trPr>
                                                        <w:tc>
                                                          <w:tcPr>
                                                            <w:tcW w:w="6" w:type="dxa"/>
                                                            <w:gridSpan w:val="3"/>
                                                            <w:vMerge w:val="restart"/>
                                                          </w:tcPr>
                                                          <w:tbl>
                                                            <w:tblPr>
                                                              <w:tblW w:w="0" w:type="auto"/>
                                                              <w:tblCellMar>
                                                                <w:left w:w="0" w:type="dxa"/>
                                                                <w:right w:w="0" w:type="dxa"/>
                                                              </w:tblCellMar>
                                                              <w:tblLook w:val="0000" w:firstRow="0" w:lastRow="0" w:firstColumn="0" w:lastColumn="0" w:noHBand="0" w:noVBand="0"/>
                                                            </w:tblPr>
                                                            <w:tblGrid>
                                                              <w:gridCol w:w="684"/>
                                                            </w:tblGrid>
                                                            <w:tr w:rsidR="00CB290A" w14:paraId="7110EBBB" w14:textId="77777777">
                                                              <w:trPr>
                                                                <w:trHeight w:val="216"/>
                                                              </w:trPr>
                                                              <w:tc>
                                                                <w:tcPr>
                                                                  <w:tcW w:w="685" w:type="dxa"/>
                                                                  <w:tcBorders>
                                                                    <w:top w:val="nil"/>
                                                                    <w:left w:val="nil"/>
                                                                    <w:bottom w:val="nil"/>
                                                                    <w:right w:val="nil"/>
                                                                  </w:tcBorders>
                                                                  <w:tcMar>
                                                                    <w:top w:w="0" w:type="dxa"/>
                                                                    <w:left w:w="64" w:type="dxa"/>
                                                                    <w:bottom w:w="0" w:type="dxa"/>
                                                                    <w:right w:w="0" w:type="dxa"/>
                                                                  </w:tcMar>
                                                                </w:tcPr>
                                                                <w:p w14:paraId="11F4A2A9" w14:textId="77777777" w:rsidR="00CB290A" w:rsidRDefault="00826B19">
                                                                  <w:pPr>
                                                                    <w:spacing w:after="0" w:line="240" w:lineRule="auto"/>
                                                                  </w:pPr>
                                                                  <w:r>
                                                                    <w:rPr>
                                                                      <w:rFonts w:ascii="Arial" w:eastAsia="Arial" w:hAnsi="Arial"/>
                                                                      <w:b/>
                                                                      <w:color w:val="000000"/>
                                                                      <w:sz w:val="16"/>
                                                                    </w:rPr>
                                                                    <w:t>Power:</w:t>
                                                                  </w:r>
                                                                </w:p>
                                                              </w:tc>
                                                            </w:tr>
                                                          </w:tbl>
                                                          <w:p w14:paraId="313069EF" w14:textId="77777777" w:rsidR="00CB290A" w:rsidRDefault="00CB290A">
                                                            <w:pPr>
                                                              <w:spacing w:after="0" w:line="240" w:lineRule="auto"/>
                                                            </w:pPr>
                                                          </w:p>
                                                        </w:tc>
                                                        <w:tc>
                                                          <w:tcPr>
                                                            <w:tcW w:w="60" w:type="dxa"/>
                                                          </w:tcPr>
                                                          <w:p w14:paraId="5C560426" w14:textId="77777777" w:rsidR="00CB290A" w:rsidRDefault="00CB290A">
                                                            <w:pPr>
                                                              <w:pStyle w:val="EmptyCellLayoutStyle"/>
                                                              <w:spacing w:after="0" w:line="240" w:lineRule="auto"/>
                                                            </w:pPr>
                                                          </w:p>
                                                        </w:tc>
                                                        <w:tc>
                                                          <w:tcPr>
                                                            <w:tcW w:w="176" w:type="dxa"/>
                                                            <w:gridSpan w:val="2"/>
                                                            <w:vMerge/>
                                                          </w:tcPr>
                                                          <w:p w14:paraId="6AEA1D17" w14:textId="77777777" w:rsidR="00CB290A" w:rsidRDefault="00CB290A">
                                                            <w:pPr>
                                                              <w:pStyle w:val="EmptyCellLayoutStyle"/>
                                                              <w:spacing w:after="0" w:line="240" w:lineRule="auto"/>
                                                            </w:pPr>
                                                          </w:p>
                                                        </w:tc>
                                                        <w:tc>
                                                          <w:tcPr>
                                                            <w:tcW w:w="48" w:type="dxa"/>
                                                          </w:tcPr>
                                                          <w:p w14:paraId="487EA588" w14:textId="77777777" w:rsidR="00CB290A" w:rsidRDefault="00CB290A">
                                                            <w:pPr>
                                                              <w:pStyle w:val="EmptyCellLayoutStyle"/>
                                                              <w:spacing w:after="0" w:line="240" w:lineRule="auto"/>
                                                            </w:pPr>
                                                          </w:p>
                                                        </w:tc>
                                                        <w:tc>
                                                          <w:tcPr>
                                                            <w:tcW w:w="16" w:type="dxa"/>
                                                          </w:tcPr>
                                                          <w:p w14:paraId="3DA12162" w14:textId="77777777" w:rsidR="00CB290A" w:rsidRDefault="00CB290A">
                                                            <w:pPr>
                                                              <w:pStyle w:val="EmptyCellLayoutStyle"/>
                                                              <w:spacing w:after="0" w:line="240" w:lineRule="auto"/>
                                                            </w:pPr>
                                                          </w:p>
                                                        </w:tc>
                                                      </w:tr>
                                                      <w:tr w:rsidR="002570BD" w14:paraId="2907DA39" w14:textId="77777777" w:rsidTr="002570BD">
                                                        <w:trPr>
                                                          <w:trHeight w:val="15"/>
                                                        </w:trPr>
                                                        <w:tc>
                                                          <w:tcPr>
                                                            <w:tcW w:w="6" w:type="dxa"/>
                                                            <w:gridSpan w:val="3"/>
                                                            <w:vMerge/>
                                                          </w:tcPr>
                                                          <w:p w14:paraId="7F29D330" w14:textId="77777777" w:rsidR="00CB290A" w:rsidRDefault="00CB290A">
                                                            <w:pPr>
                                                              <w:pStyle w:val="EmptyCellLayoutStyle"/>
                                                              <w:spacing w:after="0" w:line="240" w:lineRule="auto"/>
                                                            </w:pPr>
                                                          </w:p>
                                                        </w:tc>
                                                        <w:tc>
                                                          <w:tcPr>
                                                            <w:tcW w:w="60" w:type="dxa"/>
                                                          </w:tcPr>
                                                          <w:p w14:paraId="57F929C4" w14:textId="77777777" w:rsidR="00CB290A" w:rsidRDefault="00CB290A">
                                                            <w:pPr>
                                                              <w:pStyle w:val="EmptyCellLayoutStyle"/>
                                                              <w:spacing w:after="0" w:line="240" w:lineRule="auto"/>
                                                            </w:pPr>
                                                          </w:p>
                                                        </w:tc>
                                                        <w:tc>
                                                          <w:tcPr>
                                                            <w:tcW w:w="176" w:type="dxa"/>
                                                          </w:tcPr>
                                                          <w:p w14:paraId="0CC434E6" w14:textId="77777777" w:rsidR="00CB290A" w:rsidRDefault="00CB290A">
                                                            <w:pPr>
                                                              <w:pStyle w:val="EmptyCellLayoutStyle"/>
                                                              <w:spacing w:after="0" w:line="240" w:lineRule="auto"/>
                                                            </w:pPr>
                                                          </w:p>
                                                        </w:tc>
                                                        <w:tc>
                                                          <w:tcPr>
                                                            <w:tcW w:w="1723" w:type="dxa"/>
                                                          </w:tcPr>
                                                          <w:p w14:paraId="5E2E1639" w14:textId="77777777" w:rsidR="00CB290A" w:rsidRDefault="00CB290A">
                                                            <w:pPr>
                                                              <w:pStyle w:val="EmptyCellLayoutStyle"/>
                                                              <w:spacing w:after="0" w:line="240" w:lineRule="auto"/>
                                                            </w:pPr>
                                                          </w:p>
                                                        </w:tc>
                                                        <w:tc>
                                                          <w:tcPr>
                                                            <w:tcW w:w="48" w:type="dxa"/>
                                                          </w:tcPr>
                                                          <w:p w14:paraId="29176B2A" w14:textId="77777777" w:rsidR="00CB290A" w:rsidRDefault="00CB290A">
                                                            <w:pPr>
                                                              <w:pStyle w:val="EmptyCellLayoutStyle"/>
                                                              <w:spacing w:after="0" w:line="240" w:lineRule="auto"/>
                                                            </w:pPr>
                                                          </w:p>
                                                        </w:tc>
                                                        <w:tc>
                                                          <w:tcPr>
                                                            <w:tcW w:w="16" w:type="dxa"/>
                                                          </w:tcPr>
                                                          <w:p w14:paraId="0276F7AA" w14:textId="77777777" w:rsidR="00CB290A" w:rsidRDefault="00CB290A">
                                                            <w:pPr>
                                                              <w:pStyle w:val="EmptyCellLayoutStyle"/>
                                                              <w:spacing w:after="0" w:line="240" w:lineRule="auto"/>
                                                            </w:pPr>
                                                          </w:p>
                                                        </w:tc>
                                                      </w:tr>
                                                      <w:tr w:rsidR="00CB290A" w14:paraId="4548FCDF" w14:textId="77777777">
                                                        <w:trPr>
                                                          <w:trHeight w:val="48"/>
                                                        </w:trPr>
                                                        <w:tc>
                                                          <w:tcPr>
                                                            <w:tcW w:w="6" w:type="dxa"/>
                                                          </w:tcPr>
                                                          <w:p w14:paraId="2D4B8FA8" w14:textId="77777777" w:rsidR="00CB290A" w:rsidRDefault="00CB290A">
                                                            <w:pPr>
                                                              <w:pStyle w:val="EmptyCellLayoutStyle"/>
                                                              <w:spacing w:after="0" w:line="240" w:lineRule="auto"/>
                                                            </w:pPr>
                                                          </w:p>
                                                        </w:tc>
                                                        <w:tc>
                                                          <w:tcPr>
                                                            <w:tcW w:w="668" w:type="dxa"/>
                                                          </w:tcPr>
                                                          <w:p w14:paraId="46D2ED6F" w14:textId="77777777" w:rsidR="00CB290A" w:rsidRDefault="00CB290A">
                                                            <w:pPr>
                                                              <w:pStyle w:val="EmptyCellLayoutStyle"/>
                                                              <w:spacing w:after="0" w:line="240" w:lineRule="auto"/>
                                                            </w:pPr>
                                                          </w:p>
                                                        </w:tc>
                                                        <w:tc>
                                                          <w:tcPr>
                                                            <w:tcW w:w="10" w:type="dxa"/>
                                                          </w:tcPr>
                                                          <w:p w14:paraId="24EB8727" w14:textId="77777777" w:rsidR="00CB290A" w:rsidRDefault="00CB290A">
                                                            <w:pPr>
                                                              <w:pStyle w:val="EmptyCellLayoutStyle"/>
                                                              <w:spacing w:after="0" w:line="240" w:lineRule="auto"/>
                                                            </w:pPr>
                                                          </w:p>
                                                        </w:tc>
                                                        <w:tc>
                                                          <w:tcPr>
                                                            <w:tcW w:w="60" w:type="dxa"/>
                                                          </w:tcPr>
                                                          <w:p w14:paraId="7AACB61C" w14:textId="77777777" w:rsidR="00CB290A" w:rsidRDefault="00CB290A">
                                                            <w:pPr>
                                                              <w:pStyle w:val="EmptyCellLayoutStyle"/>
                                                              <w:spacing w:after="0" w:line="240" w:lineRule="auto"/>
                                                            </w:pPr>
                                                          </w:p>
                                                        </w:tc>
                                                        <w:tc>
                                                          <w:tcPr>
                                                            <w:tcW w:w="176" w:type="dxa"/>
                                                          </w:tcPr>
                                                          <w:p w14:paraId="4ED3534C" w14:textId="77777777" w:rsidR="00CB290A" w:rsidRDefault="00CB290A">
                                                            <w:pPr>
                                                              <w:pStyle w:val="EmptyCellLayoutStyle"/>
                                                              <w:spacing w:after="0" w:line="240" w:lineRule="auto"/>
                                                            </w:pPr>
                                                          </w:p>
                                                        </w:tc>
                                                        <w:tc>
                                                          <w:tcPr>
                                                            <w:tcW w:w="1723" w:type="dxa"/>
                                                          </w:tcPr>
                                                          <w:p w14:paraId="1C2F5FA8" w14:textId="77777777" w:rsidR="00CB290A" w:rsidRDefault="00CB290A">
                                                            <w:pPr>
                                                              <w:pStyle w:val="EmptyCellLayoutStyle"/>
                                                              <w:spacing w:after="0" w:line="240" w:lineRule="auto"/>
                                                            </w:pPr>
                                                          </w:p>
                                                        </w:tc>
                                                        <w:tc>
                                                          <w:tcPr>
                                                            <w:tcW w:w="48" w:type="dxa"/>
                                                          </w:tcPr>
                                                          <w:p w14:paraId="607569B9" w14:textId="77777777" w:rsidR="00CB290A" w:rsidRDefault="00CB290A">
                                                            <w:pPr>
                                                              <w:pStyle w:val="EmptyCellLayoutStyle"/>
                                                              <w:spacing w:after="0" w:line="240" w:lineRule="auto"/>
                                                            </w:pPr>
                                                          </w:p>
                                                        </w:tc>
                                                        <w:tc>
                                                          <w:tcPr>
                                                            <w:tcW w:w="16" w:type="dxa"/>
                                                          </w:tcPr>
                                                          <w:p w14:paraId="1365D92B" w14:textId="77777777" w:rsidR="00CB290A" w:rsidRDefault="00CB290A">
                                                            <w:pPr>
                                                              <w:pStyle w:val="EmptyCellLayoutStyle"/>
                                                              <w:spacing w:after="0" w:line="240" w:lineRule="auto"/>
                                                            </w:pPr>
                                                          </w:p>
                                                        </w:tc>
                                                      </w:tr>
                                                      <w:tr w:rsidR="002570BD" w14:paraId="4EF4981D" w14:textId="77777777" w:rsidTr="002570BD">
                                                        <w:trPr>
                                                          <w:trHeight w:val="216"/>
                                                        </w:trPr>
                                                        <w:tc>
                                                          <w:tcPr>
                                                            <w:tcW w:w="6" w:type="dxa"/>
                                                          </w:tcPr>
                                                          <w:p w14:paraId="1C19BDF9" w14:textId="77777777" w:rsidR="00CB290A" w:rsidRDefault="00CB290A">
                                                            <w:pPr>
                                                              <w:pStyle w:val="EmptyCellLayoutStyle"/>
                                                              <w:spacing w:after="0" w:line="240" w:lineRule="auto"/>
                                                            </w:pPr>
                                                          </w:p>
                                                        </w:tc>
                                                        <w:tc>
                                                          <w:tcPr>
                                                            <w:tcW w:w="668" w:type="dxa"/>
                                                            <w:gridSpan w:val="4"/>
                                                          </w:tcPr>
                                                          <w:tbl>
                                                            <w:tblPr>
                                                              <w:tblW w:w="0" w:type="auto"/>
                                                              <w:tblCellMar>
                                                                <w:left w:w="0" w:type="dxa"/>
                                                                <w:right w:w="0" w:type="dxa"/>
                                                              </w:tblCellMar>
                                                              <w:tblLook w:val="0000" w:firstRow="0" w:lastRow="0" w:firstColumn="0" w:lastColumn="0" w:noHBand="0" w:noVBand="0"/>
                                                            </w:tblPr>
                                                            <w:tblGrid>
                                                              <w:gridCol w:w="914"/>
                                                            </w:tblGrid>
                                                            <w:tr w:rsidR="00CB290A" w14:paraId="7CA03D96" w14:textId="77777777">
                                                              <w:trPr>
                                                                <w:trHeight w:val="216"/>
                                                              </w:trPr>
                                                              <w:tc>
                                                                <w:tcPr>
                                                                  <w:tcW w:w="915" w:type="dxa"/>
                                                                  <w:tcBorders>
                                                                    <w:top w:val="nil"/>
                                                                    <w:left w:val="nil"/>
                                                                    <w:bottom w:val="nil"/>
                                                                    <w:right w:val="nil"/>
                                                                  </w:tcBorders>
                                                                  <w:tcMar>
                                                                    <w:top w:w="0" w:type="dxa"/>
                                                                    <w:left w:w="54" w:type="dxa"/>
                                                                    <w:bottom w:w="0" w:type="dxa"/>
                                                                    <w:right w:w="39" w:type="dxa"/>
                                                                  </w:tcMar>
                                                                </w:tcPr>
                                                                <w:p w14:paraId="2299AD76" w14:textId="77777777" w:rsidR="00CB290A" w:rsidRDefault="00826B19">
                                                                  <w:pPr>
                                                                    <w:spacing w:after="0" w:line="240" w:lineRule="auto"/>
                                                                  </w:pPr>
                                                                  <w:r>
                                                                    <w:rPr>
                                                                      <w:rFonts w:ascii="Arial" w:eastAsia="Arial" w:hAnsi="Arial"/>
                                                                      <w:b/>
                                                                      <w:color w:val="000000"/>
                                                                      <w:sz w:val="16"/>
                                                                    </w:rPr>
                                                                    <w:t>Sprinkler:</w:t>
                                                                  </w:r>
                                                                </w:p>
                                                              </w:tc>
                                                            </w:tr>
                                                          </w:tbl>
                                                          <w:p w14:paraId="2A67ACC3"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68D6D879" w14:textId="77777777">
                                                              <w:trPr>
                                                                <w:trHeight w:val="216"/>
                                                              </w:trPr>
                                                              <w:tc>
                                                                <w:tcPr>
                                                                  <w:tcW w:w="1723" w:type="dxa"/>
                                                                  <w:tcBorders>
                                                                    <w:top w:val="nil"/>
                                                                    <w:left w:val="nil"/>
                                                                    <w:bottom w:val="nil"/>
                                                                    <w:right w:val="nil"/>
                                                                  </w:tcBorders>
                                                                  <w:tcMar>
                                                                    <w:top w:w="0" w:type="dxa"/>
                                                                    <w:left w:w="0" w:type="dxa"/>
                                                                    <w:bottom w:w="0" w:type="dxa"/>
                                                                    <w:right w:w="39" w:type="dxa"/>
                                                                  </w:tcMar>
                                                                </w:tcPr>
                                                                <w:p w14:paraId="13135CAB" w14:textId="77777777" w:rsidR="00CB290A" w:rsidRDefault="00826B19">
                                                                  <w:pPr>
                                                                    <w:spacing w:after="0" w:line="240" w:lineRule="auto"/>
                                                                    <w:jc w:val="right"/>
                                                                  </w:pPr>
                                                                  <w:r>
                                                                    <w:rPr>
                                                                      <w:rFonts w:ascii="Arial" w:eastAsia="Arial" w:hAnsi="Arial"/>
                                                                      <w:color w:val="000000"/>
                                                                      <w:sz w:val="16"/>
                                                                    </w:rPr>
                                                                    <w:t>Wet</w:t>
                                                                  </w:r>
                                                                </w:p>
                                                              </w:tc>
                                                            </w:tr>
                                                          </w:tbl>
                                                          <w:p w14:paraId="153B7752" w14:textId="77777777" w:rsidR="00CB290A" w:rsidRDefault="00CB290A">
                                                            <w:pPr>
                                                              <w:spacing w:after="0" w:line="240" w:lineRule="auto"/>
                                                            </w:pPr>
                                                          </w:p>
                                                        </w:tc>
                                                        <w:tc>
                                                          <w:tcPr>
                                                            <w:tcW w:w="48" w:type="dxa"/>
                                                          </w:tcPr>
                                                          <w:p w14:paraId="255D44B4" w14:textId="77777777" w:rsidR="00CB290A" w:rsidRDefault="00CB290A">
                                                            <w:pPr>
                                                              <w:pStyle w:val="EmptyCellLayoutStyle"/>
                                                              <w:spacing w:after="0" w:line="240" w:lineRule="auto"/>
                                                            </w:pPr>
                                                          </w:p>
                                                        </w:tc>
                                                        <w:tc>
                                                          <w:tcPr>
                                                            <w:tcW w:w="16" w:type="dxa"/>
                                                          </w:tcPr>
                                                          <w:p w14:paraId="062184E9" w14:textId="77777777" w:rsidR="00CB290A" w:rsidRDefault="00CB290A">
                                                            <w:pPr>
                                                              <w:pStyle w:val="EmptyCellLayoutStyle"/>
                                                              <w:spacing w:after="0" w:line="240" w:lineRule="auto"/>
                                                            </w:pPr>
                                                          </w:p>
                                                        </w:tc>
                                                      </w:tr>
                                                      <w:tr w:rsidR="00CB290A" w14:paraId="6C90FBD8" w14:textId="77777777">
                                                        <w:trPr>
                                                          <w:trHeight w:val="60"/>
                                                        </w:trPr>
                                                        <w:tc>
                                                          <w:tcPr>
                                                            <w:tcW w:w="6" w:type="dxa"/>
                                                          </w:tcPr>
                                                          <w:p w14:paraId="187C7697" w14:textId="77777777" w:rsidR="00CB290A" w:rsidRDefault="00CB290A">
                                                            <w:pPr>
                                                              <w:pStyle w:val="EmptyCellLayoutStyle"/>
                                                              <w:spacing w:after="0" w:line="240" w:lineRule="auto"/>
                                                            </w:pPr>
                                                          </w:p>
                                                        </w:tc>
                                                        <w:tc>
                                                          <w:tcPr>
                                                            <w:tcW w:w="668" w:type="dxa"/>
                                                          </w:tcPr>
                                                          <w:p w14:paraId="79DE4177" w14:textId="77777777" w:rsidR="00CB290A" w:rsidRDefault="00CB290A">
                                                            <w:pPr>
                                                              <w:pStyle w:val="EmptyCellLayoutStyle"/>
                                                              <w:spacing w:after="0" w:line="240" w:lineRule="auto"/>
                                                            </w:pPr>
                                                          </w:p>
                                                        </w:tc>
                                                        <w:tc>
                                                          <w:tcPr>
                                                            <w:tcW w:w="10" w:type="dxa"/>
                                                          </w:tcPr>
                                                          <w:p w14:paraId="5E825E6D" w14:textId="77777777" w:rsidR="00CB290A" w:rsidRDefault="00CB290A">
                                                            <w:pPr>
                                                              <w:pStyle w:val="EmptyCellLayoutStyle"/>
                                                              <w:spacing w:after="0" w:line="240" w:lineRule="auto"/>
                                                            </w:pPr>
                                                          </w:p>
                                                        </w:tc>
                                                        <w:tc>
                                                          <w:tcPr>
                                                            <w:tcW w:w="60" w:type="dxa"/>
                                                          </w:tcPr>
                                                          <w:p w14:paraId="4A6D6087" w14:textId="77777777" w:rsidR="00CB290A" w:rsidRDefault="00CB290A">
                                                            <w:pPr>
                                                              <w:pStyle w:val="EmptyCellLayoutStyle"/>
                                                              <w:spacing w:after="0" w:line="240" w:lineRule="auto"/>
                                                            </w:pPr>
                                                          </w:p>
                                                        </w:tc>
                                                        <w:tc>
                                                          <w:tcPr>
                                                            <w:tcW w:w="176" w:type="dxa"/>
                                                          </w:tcPr>
                                                          <w:p w14:paraId="611CE838" w14:textId="77777777" w:rsidR="00CB290A" w:rsidRDefault="00CB290A">
                                                            <w:pPr>
                                                              <w:pStyle w:val="EmptyCellLayoutStyle"/>
                                                              <w:spacing w:after="0" w:line="240" w:lineRule="auto"/>
                                                            </w:pPr>
                                                          </w:p>
                                                        </w:tc>
                                                        <w:tc>
                                                          <w:tcPr>
                                                            <w:tcW w:w="1723" w:type="dxa"/>
                                                          </w:tcPr>
                                                          <w:p w14:paraId="2D0589A2" w14:textId="77777777" w:rsidR="00CB290A" w:rsidRDefault="00CB290A">
                                                            <w:pPr>
                                                              <w:pStyle w:val="EmptyCellLayoutStyle"/>
                                                              <w:spacing w:after="0" w:line="240" w:lineRule="auto"/>
                                                            </w:pPr>
                                                          </w:p>
                                                        </w:tc>
                                                        <w:tc>
                                                          <w:tcPr>
                                                            <w:tcW w:w="48" w:type="dxa"/>
                                                          </w:tcPr>
                                                          <w:p w14:paraId="487DC4CC" w14:textId="77777777" w:rsidR="00CB290A" w:rsidRDefault="00CB290A">
                                                            <w:pPr>
                                                              <w:pStyle w:val="EmptyCellLayoutStyle"/>
                                                              <w:spacing w:after="0" w:line="240" w:lineRule="auto"/>
                                                            </w:pPr>
                                                          </w:p>
                                                        </w:tc>
                                                        <w:tc>
                                                          <w:tcPr>
                                                            <w:tcW w:w="16" w:type="dxa"/>
                                                          </w:tcPr>
                                                          <w:p w14:paraId="1BF3A1C0" w14:textId="77777777" w:rsidR="00CB290A" w:rsidRDefault="00CB290A">
                                                            <w:pPr>
                                                              <w:pStyle w:val="EmptyCellLayoutStyle"/>
                                                              <w:spacing w:after="0" w:line="240" w:lineRule="auto"/>
                                                            </w:pPr>
                                                          </w:p>
                                                        </w:tc>
                                                      </w:tr>
                                                      <w:tr w:rsidR="002570BD" w14:paraId="7F6E097D" w14:textId="77777777" w:rsidTr="002570BD">
                                                        <w:trPr>
                                                          <w:trHeight w:val="216"/>
                                                        </w:trPr>
                                                        <w:tc>
                                                          <w:tcPr>
                                                            <w:tcW w:w="6" w:type="dxa"/>
                                                          </w:tcPr>
                                                          <w:p w14:paraId="111A770C" w14:textId="77777777" w:rsidR="00CB290A" w:rsidRDefault="00CB290A">
                                                            <w:pPr>
                                                              <w:pStyle w:val="EmptyCellLayoutStyle"/>
                                                              <w:spacing w:after="0" w:line="240" w:lineRule="auto"/>
                                                            </w:pPr>
                                                          </w:p>
                                                        </w:tc>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568BB9CF" w14:textId="77777777">
                                                              <w:trPr>
                                                                <w:trHeight w:val="216"/>
                                                              </w:trPr>
                                                              <w:tc>
                                                                <w:tcPr>
                                                                  <w:tcW w:w="668" w:type="dxa"/>
                                                                  <w:tcBorders>
                                                                    <w:top w:val="nil"/>
                                                                    <w:left w:val="nil"/>
                                                                    <w:bottom w:val="nil"/>
                                                                    <w:right w:val="nil"/>
                                                                  </w:tcBorders>
                                                                  <w:tcMar>
                                                                    <w:top w:w="0" w:type="dxa"/>
                                                                    <w:left w:w="59" w:type="dxa"/>
                                                                    <w:bottom w:w="0" w:type="dxa"/>
                                                                    <w:right w:w="39" w:type="dxa"/>
                                                                  </w:tcMar>
                                                                </w:tcPr>
                                                                <w:p w14:paraId="3F55B84A" w14:textId="77777777" w:rsidR="00CB290A" w:rsidRDefault="00826B19">
                                                                  <w:pPr>
                                                                    <w:spacing w:after="0" w:line="240" w:lineRule="auto"/>
                                                                  </w:pPr>
                                                                  <w:r>
                                                                    <w:rPr>
                                                                      <w:rFonts w:ascii="Arial" w:eastAsia="Arial" w:hAnsi="Arial"/>
                                                                      <w:b/>
                                                                      <w:color w:val="000000"/>
                                                                      <w:sz w:val="16"/>
                                                                    </w:rPr>
                                                                    <w:t>Rail:</w:t>
                                                                  </w:r>
                                                                </w:p>
                                                              </w:tc>
                                                            </w:tr>
                                                          </w:tbl>
                                                          <w:p w14:paraId="49642C9D" w14:textId="77777777" w:rsidR="00CB290A" w:rsidRDefault="00CB290A">
                                                            <w:pPr>
                                                              <w:spacing w:after="0" w:line="240" w:lineRule="auto"/>
                                                            </w:pPr>
                                                          </w:p>
                                                        </w:tc>
                                                        <w:tc>
                                                          <w:tcPr>
                                                            <w:tcW w:w="10" w:type="dxa"/>
                                                            <w:gridSpan w:val="5"/>
                                                          </w:tcPr>
                                                          <w:tbl>
                                                            <w:tblPr>
                                                              <w:tblW w:w="0" w:type="auto"/>
                                                              <w:tblCellMar>
                                                                <w:left w:w="0" w:type="dxa"/>
                                                                <w:right w:w="0" w:type="dxa"/>
                                                              </w:tblCellMar>
                                                              <w:tblLook w:val="0000" w:firstRow="0" w:lastRow="0" w:firstColumn="0" w:lastColumn="0" w:noHBand="0" w:noVBand="0"/>
                                                            </w:tblPr>
                                                            <w:tblGrid>
                                                              <w:gridCol w:w="2017"/>
                                                            </w:tblGrid>
                                                            <w:tr w:rsidR="00CB290A" w14:paraId="47E156DD" w14:textId="77777777">
                                                              <w:trPr>
                                                                <w:trHeight w:val="216"/>
                                                              </w:trPr>
                                                              <w:tc>
                                                                <w:tcPr>
                                                                  <w:tcW w:w="2017" w:type="dxa"/>
                                                                  <w:tcBorders>
                                                                    <w:top w:val="nil"/>
                                                                    <w:left w:val="nil"/>
                                                                    <w:bottom w:val="nil"/>
                                                                    <w:right w:val="nil"/>
                                                                  </w:tcBorders>
                                                                  <w:tcMar>
                                                                    <w:top w:w="0" w:type="dxa"/>
                                                                    <w:left w:w="0" w:type="dxa"/>
                                                                    <w:bottom w:w="0" w:type="dxa"/>
                                                                    <w:right w:w="39" w:type="dxa"/>
                                                                  </w:tcMar>
                                                                </w:tcPr>
                                                                <w:p w14:paraId="23106AE3" w14:textId="77777777" w:rsidR="00CB290A" w:rsidRDefault="00CB290A">
                                                                  <w:pPr>
                                                                    <w:spacing w:after="0" w:line="240" w:lineRule="auto"/>
                                                                  </w:pPr>
                                                                </w:p>
                                                              </w:tc>
                                                            </w:tr>
                                                          </w:tbl>
                                                          <w:p w14:paraId="2ACE324E" w14:textId="77777777" w:rsidR="00CB290A" w:rsidRDefault="00CB290A">
                                                            <w:pPr>
                                                              <w:spacing w:after="0" w:line="240" w:lineRule="auto"/>
                                                            </w:pPr>
                                                          </w:p>
                                                        </w:tc>
                                                        <w:tc>
                                                          <w:tcPr>
                                                            <w:tcW w:w="16" w:type="dxa"/>
                                                          </w:tcPr>
                                                          <w:p w14:paraId="6B643C66" w14:textId="77777777" w:rsidR="00CB290A" w:rsidRDefault="00CB290A">
                                                            <w:pPr>
                                                              <w:pStyle w:val="EmptyCellLayoutStyle"/>
                                                              <w:spacing w:after="0" w:line="240" w:lineRule="auto"/>
                                                            </w:pPr>
                                                          </w:p>
                                                        </w:tc>
                                                      </w:tr>
                                                    </w:tbl>
                                                    <w:p w14:paraId="3B6F0B1A" w14:textId="77777777" w:rsidR="00CB290A" w:rsidRDefault="00CB290A">
                                                      <w:pPr>
                                                        <w:spacing w:after="0" w:line="240" w:lineRule="auto"/>
                                                      </w:pPr>
                                                    </w:p>
                                                  </w:tc>
                                                </w:tr>
                                                <w:tr w:rsidR="002570BD" w14:paraId="4DD6409F" w14:textId="77777777" w:rsidTr="002570BD">
                                                  <w:trPr>
                                                    <w:trHeight w:val="216"/>
                                                  </w:trPr>
                                                  <w:tc>
                                                    <w:tcPr>
                                                      <w:tcW w:w="3065" w:type="dxa"/>
                                                      <w:gridSpan w:val="3"/>
                                                      <w:tcBorders>
                                                        <w:top w:val="nil"/>
                                                        <w:left w:val="nil"/>
                                                        <w:bottom w:val="nil"/>
                                                        <w:right w:val="nil"/>
                                                      </w:tcBorders>
                                                      <w:tcMar>
                                                        <w:top w:w="0" w:type="dxa"/>
                                                        <w:left w:w="0" w:type="dxa"/>
                                                        <w:bottom w:w="0" w:type="dxa"/>
                                                        <w:right w:w="0" w:type="dxa"/>
                                                      </w:tcMar>
                                                    </w:tcPr>
                                                    <w:p w14:paraId="4817B9B5" w14:textId="77777777" w:rsidR="00CB290A" w:rsidRDefault="00CB290A">
                                                      <w:pPr>
                                                        <w:spacing w:after="0" w:line="240" w:lineRule="auto"/>
                                                      </w:pPr>
                                                    </w:p>
                                                  </w:tc>
                                                </w:tr>
                                              </w:tbl>
                                              <w:p w14:paraId="2F7A001C" w14:textId="77777777" w:rsidR="00CB290A" w:rsidRDefault="00CB290A">
                                                <w:pPr>
                                                  <w:spacing w:after="0" w:line="240" w:lineRule="auto"/>
                                                </w:pPr>
                                              </w:p>
                                            </w:tc>
                                            <w:tc>
                                              <w:tcPr>
                                                <w:tcW w:w="3396" w:type="dxa"/>
                                                <w:tcBorders>
                                                  <w:top w:val="nil"/>
                                                  <w:left w:val="nil"/>
                                                  <w:bottom w:val="nil"/>
                                                  <w:right w:val="nil"/>
                                                </w:tcBorders>
                                                <w:tcMar>
                                                  <w:top w:w="0" w:type="dxa"/>
                                                  <w:left w:w="39" w:type="dxa"/>
                                                  <w:bottom w:w="0" w:type="dxa"/>
                                                  <w:right w:w="39" w:type="dxa"/>
                                                </w:tcMar>
                                              </w:tcPr>
                                              <w:p w14:paraId="7662FEAC" w14:textId="77777777" w:rsidR="00CB290A" w:rsidRDefault="00CB290A">
                                                <w:pPr>
                                                  <w:spacing w:after="0" w:line="240" w:lineRule="auto"/>
                                                </w:pPr>
                                              </w:p>
                                            </w:tc>
                                          </w:tr>
                                        </w:tbl>
                                        <w:p w14:paraId="41BE91B1" w14:textId="77777777" w:rsidR="00CB290A" w:rsidRDefault="00CB290A">
                                          <w:pPr>
                                            <w:spacing w:after="0" w:line="240" w:lineRule="auto"/>
                                          </w:pPr>
                                        </w:p>
                                      </w:tc>
                                    </w:tr>
                                    <w:tr w:rsidR="00CB290A" w14:paraId="70BD1A13" w14:textId="77777777">
                                      <w:trPr>
                                        <w:trHeight w:val="216"/>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8904"/>
                                            <w:gridCol w:w="3363"/>
                                          </w:tblGrid>
                                          <w:tr w:rsidR="00CB290A" w14:paraId="32A5CF58" w14:textId="77777777">
                                            <w:trPr>
                                              <w:trHeight w:val="216"/>
                                            </w:trPr>
                                            <w:tc>
                                              <w:tcPr>
                                                <w:tcW w:w="8904" w:type="dxa"/>
                                                <w:tcBorders>
                                                  <w:top w:val="nil"/>
                                                  <w:left w:val="nil"/>
                                                  <w:bottom w:val="nil"/>
                                                  <w:right w:val="nil"/>
                                                </w:tcBorders>
                                                <w:tcMar>
                                                  <w:top w:w="0" w:type="dxa"/>
                                                  <w:left w:w="0" w:type="dxa"/>
                                                  <w:bottom w:w="0" w:type="dxa"/>
                                                  <w:right w:w="0" w:type="dxa"/>
                                                </w:tcMar>
                                              </w:tcPr>
                                              <w:p w14:paraId="4F109277" w14:textId="77777777" w:rsidR="00CB290A" w:rsidRDefault="00CB290A">
                                                <w:pPr>
                                                  <w:spacing w:after="0" w:line="240" w:lineRule="auto"/>
                                                </w:pPr>
                                              </w:p>
                                            </w:tc>
                                            <w:tc>
                                              <w:tcPr>
                                                <w:tcW w:w="336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150"/>
                                                  <w:gridCol w:w="80"/>
                                                  <w:gridCol w:w="1098"/>
                                                  <w:gridCol w:w="34"/>
                                                </w:tblGrid>
                                                <w:tr w:rsidR="00CB290A" w14:paraId="0F1744B7" w14:textId="77777777">
                                                  <w:trPr>
                                                    <w:trHeight w:val="216"/>
                                                  </w:trPr>
                                                  <w:tc>
                                                    <w:tcPr>
                                                      <w:tcW w:w="2150" w:type="dxa"/>
                                                    </w:tcPr>
                                                    <w:tbl>
                                                      <w:tblPr>
                                                        <w:tblW w:w="0" w:type="auto"/>
                                                        <w:tblCellMar>
                                                          <w:left w:w="0" w:type="dxa"/>
                                                          <w:right w:w="0" w:type="dxa"/>
                                                        </w:tblCellMar>
                                                        <w:tblLook w:val="0000" w:firstRow="0" w:lastRow="0" w:firstColumn="0" w:lastColumn="0" w:noHBand="0" w:noVBand="0"/>
                                                      </w:tblPr>
                                                      <w:tblGrid>
                                                        <w:gridCol w:w="2150"/>
                                                      </w:tblGrid>
                                                      <w:tr w:rsidR="00CB290A" w14:paraId="4263090C" w14:textId="77777777">
                                                        <w:trPr>
                                                          <w:trHeight w:hRule="exact" w:val="138"/>
                                                        </w:trPr>
                                                        <w:tc>
                                                          <w:tcPr>
                                                            <w:tcW w:w="2150" w:type="dxa"/>
                                                            <w:tcBorders>
                                                              <w:top w:val="nil"/>
                                                              <w:left w:val="nil"/>
                                                              <w:bottom w:val="nil"/>
                                                              <w:right w:val="nil"/>
                                                            </w:tcBorders>
                                                            <w:tcMar>
                                                              <w:top w:w="39" w:type="dxa"/>
                                                              <w:left w:w="0" w:type="dxa"/>
                                                              <w:bottom w:w="39" w:type="dxa"/>
                                                              <w:right w:w="39" w:type="dxa"/>
                                                            </w:tcMar>
                                                            <w:vAlign w:val="bottom"/>
                                                          </w:tcPr>
                                                          <w:p w14:paraId="49CFC26F" w14:textId="77777777" w:rsidR="00CB290A" w:rsidRDefault="00826B19">
                                                            <w:pPr>
                                                              <w:spacing w:after="0" w:line="240" w:lineRule="auto"/>
                                                            </w:pPr>
                                                            <w:r>
                                                              <w:rPr>
                                                                <w:rFonts w:ascii="Arial" w:eastAsia="Arial" w:hAnsi="Arial"/>
                                                                <w:color w:val="000000"/>
                                                                <w:sz w:val="12"/>
                                                              </w:rPr>
                                                              <w:t>Source: Comp Club</w:t>
                                                            </w:r>
                                                          </w:p>
                                                        </w:tc>
                                                      </w:tr>
                                                    </w:tbl>
                                                    <w:p w14:paraId="6C5EDA56" w14:textId="77777777" w:rsidR="00CB290A" w:rsidRDefault="00CB290A">
                                                      <w:pPr>
                                                        <w:spacing w:after="0" w:line="240" w:lineRule="auto"/>
                                                      </w:pPr>
                                                    </w:p>
                                                  </w:tc>
                                                  <w:tc>
                                                    <w:tcPr>
                                                      <w:tcW w:w="80" w:type="dxa"/>
                                                    </w:tcPr>
                                                    <w:p w14:paraId="0DEB124D" w14:textId="77777777" w:rsidR="00CB290A" w:rsidRDefault="00CB290A">
                                                      <w:pPr>
                                                        <w:pStyle w:val="EmptyCellLayoutStyle"/>
                                                        <w:spacing w:after="0" w:line="240" w:lineRule="auto"/>
                                                      </w:pPr>
                                                    </w:p>
                                                  </w:tc>
                                                  <w:tc>
                                                    <w:tcPr>
                                                      <w:tcW w:w="1098" w:type="dxa"/>
                                                    </w:tcPr>
                                                    <w:tbl>
                                                      <w:tblPr>
                                                        <w:tblW w:w="0" w:type="auto"/>
                                                        <w:tblCellMar>
                                                          <w:left w:w="0" w:type="dxa"/>
                                                          <w:right w:w="0" w:type="dxa"/>
                                                        </w:tblCellMar>
                                                        <w:tblLook w:val="0000" w:firstRow="0" w:lastRow="0" w:firstColumn="0" w:lastColumn="0" w:noHBand="0" w:noVBand="0"/>
                                                      </w:tblPr>
                                                      <w:tblGrid>
                                                        <w:gridCol w:w="1098"/>
                                                      </w:tblGrid>
                                                      <w:tr w:rsidR="00CB290A" w14:paraId="74C10DD7" w14:textId="77777777">
                                                        <w:trPr>
                                                          <w:trHeight w:hRule="exact" w:val="138"/>
                                                        </w:trPr>
                                                        <w:tc>
                                                          <w:tcPr>
                                                            <w:tcW w:w="1098" w:type="dxa"/>
                                                            <w:tcBorders>
                                                              <w:top w:val="nil"/>
                                                              <w:left w:val="nil"/>
                                                              <w:bottom w:val="nil"/>
                                                              <w:right w:val="nil"/>
                                                            </w:tcBorders>
                                                            <w:tcMar>
                                                              <w:top w:w="39" w:type="dxa"/>
                                                              <w:left w:w="39" w:type="dxa"/>
                                                              <w:bottom w:w="39" w:type="dxa"/>
                                                              <w:right w:w="19" w:type="dxa"/>
                                                            </w:tcMar>
                                                            <w:vAlign w:val="bottom"/>
                                                          </w:tcPr>
                                                          <w:p w14:paraId="0E29CD99" w14:textId="77777777" w:rsidR="00CB290A" w:rsidRDefault="00826B19">
                                                            <w:pPr>
                                                              <w:spacing w:after="0" w:line="240" w:lineRule="auto"/>
                                                              <w:jc w:val="right"/>
                                                            </w:pPr>
                                                            <w:r>
                                                              <w:rPr>
                                                                <w:rFonts w:ascii="Arial" w:eastAsia="Arial" w:hAnsi="Arial"/>
                                                                <w:color w:val="000000"/>
                                                                <w:sz w:val="12"/>
                                                              </w:rPr>
                                                              <w:t>121946222</w:t>
                                                            </w:r>
                                                          </w:p>
                                                        </w:tc>
                                                      </w:tr>
                                                    </w:tbl>
                                                    <w:p w14:paraId="2D3CF834" w14:textId="77777777" w:rsidR="00CB290A" w:rsidRDefault="00CB290A">
                                                      <w:pPr>
                                                        <w:spacing w:after="0" w:line="240" w:lineRule="auto"/>
                                                      </w:pPr>
                                                    </w:p>
                                                  </w:tc>
                                                  <w:tc>
                                                    <w:tcPr>
                                                      <w:tcW w:w="34" w:type="dxa"/>
                                                    </w:tcPr>
                                                    <w:p w14:paraId="170AA98D" w14:textId="77777777" w:rsidR="00CB290A" w:rsidRDefault="00CB290A">
                                                      <w:pPr>
                                                        <w:pStyle w:val="EmptyCellLayoutStyle"/>
                                                        <w:spacing w:after="0" w:line="240" w:lineRule="auto"/>
                                                      </w:pPr>
                                                    </w:p>
                                                  </w:tc>
                                                </w:tr>
                                              </w:tbl>
                                              <w:p w14:paraId="0AB3E6B1" w14:textId="77777777" w:rsidR="00CB290A" w:rsidRDefault="00CB290A">
                                                <w:pPr>
                                                  <w:spacing w:after="0" w:line="240" w:lineRule="auto"/>
                                                </w:pPr>
                                              </w:p>
                                            </w:tc>
                                          </w:tr>
                                        </w:tbl>
                                        <w:p w14:paraId="1E1041E8" w14:textId="77777777" w:rsidR="00CB290A" w:rsidRDefault="00CB290A">
                                          <w:pPr>
                                            <w:spacing w:after="0" w:line="240" w:lineRule="auto"/>
                                          </w:pPr>
                                        </w:p>
                                      </w:tc>
                                    </w:tr>
                                  </w:tbl>
                                  <w:p w14:paraId="219E3EF8" w14:textId="77777777" w:rsidR="00CB290A" w:rsidRDefault="00CB290A">
                                    <w:pPr>
                                      <w:spacing w:after="0" w:line="240" w:lineRule="auto"/>
                                    </w:pPr>
                                  </w:p>
                                </w:tc>
                              </w:tr>
                            </w:tbl>
                            <w:p w14:paraId="5953D186" w14:textId="77777777" w:rsidR="00CB290A" w:rsidRDefault="00CB290A">
                              <w:pPr>
                                <w:spacing w:after="0" w:line="240" w:lineRule="auto"/>
                              </w:pPr>
                            </w:p>
                          </w:tc>
                        </w:tr>
                        <w:tr w:rsidR="00CB290A" w14:paraId="63A00A27" w14:textId="77777777">
                          <w:trPr>
                            <w:trHeight w:val="82"/>
                          </w:trPr>
                          <w:tc>
                            <w:tcPr>
                              <w:tcW w:w="15667" w:type="dxa"/>
                              <w:tcBorders>
                                <w:bottom w:val="single" w:sz="11" w:space="0" w:color="000000"/>
                              </w:tcBorders>
                            </w:tcPr>
                            <w:p w14:paraId="50C2FE3B" w14:textId="77777777" w:rsidR="00CB290A" w:rsidRDefault="00CB290A">
                              <w:pPr>
                                <w:pStyle w:val="EmptyCellLayoutStyle"/>
                                <w:spacing w:after="0" w:line="240" w:lineRule="auto"/>
                              </w:pPr>
                            </w:p>
                          </w:tc>
                        </w:tr>
                      </w:tbl>
                      <w:p w14:paraId="0DB26984" w14:textId="77777777" w:rsidR="00CB290A" w:rsidRDefault="00CB290A">
                        <w:pPr>
                          <w:spacing w:after="0" w:line="240" w:lineRule="auto"/>
                        </w:pPr>
                      </w:p>
                    </w:tc>
                  </w:tr>
                  <w:tr w:rsidR="00CB290A" w14:paraId="747E59D5" w14:textId="77777777">
                    <w:trPr>
                      <w:trHeight w:val="133"/>
                    </w:trPr>
                    <w:tc>
                      <w:tcPr>
                        <w:tcW w:w="15667" w:type="dxa"/>
                      </w:tcPr>
                      <w:p w14:paraId="174CB311" w14:textId="77777777" w:rsidR="00CB290A" w:rsidRDefault="00CB290A">
                        <w:pPr>
                          <w:pStyle w:val="EmptyCellLayoutStyle"/>
                          <w:spacing w:after="0" w:line="240" w:lineRule="auto"/>
                        </w:pPr>
                      </w:p>
                    </w:tc>
                  </w:tr>
                </w:tbl>
                <w:p w14:paraId="2E49253C" w14:textId="77777777" w:rsidR="00CB290A" w:rsidRDefault="00CB290A">
                  <w:pPr>
                    <w:spacing w:after="0" w:line="240" w:lineRule="auto"/>
                  </w:pPr>
                </w:p>
              </w:tc>
            </w:tr>
            <w:tr w:rsidR="00CB290A" w14:paraId="00F0DEAF" w14:textId="77777777">
              <w:trPr>
                <w:trHeight w:val="3080"/>
              </w:trPr>
              <w:tc>
                <w:tcPr>
                  <w:tcW w:w="15667"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5667"/>
                  </w:tblGrid>
                  <w:tr w:rsidR="00CB290A" w14:paraId="579D6048" w14:textId="77777777">
                    <w:trPr>
                      <w:trHeight w:val="114"/>
                    </w:trPr>
                    <w:tc>
                      <w:tcPr>
                        <w:tcW w:w="15667" w:type="dxa"/>
                      </w:tcPr>
                      <w:p w14:paraId="1FD20884" w14:textId="77777777" w:rsidR="00CB290A" w:rsidRDefault="00CB290A">
                        <w:pPr>
                          <w:pStyle w:val="EmptyCellLayoutStyle"/>
                          <w:spacing w:after="0" w:line="240" w:lineRule="auto"/>
                        </w:pPr>
                      </w:p>
                    </w:tc>
                  </w:tr>
                  <w:tr w:rsidR="00CB290A" w14:paraId="5331F4DB" w14:textId="77777777">
                    <w:tc>
                      <w:tcPr>
                        <w:tcW w:w="15667" w:type="dxa"/>
                      </w:tcPr>
                      <w:tbl>
                        <w:tblPr>
                          <w:tblW w:w="0" w:type="auto"/>
                          <w:tblBorders>
                            <w:top w:val="nil"/>
                            <w:left w:val="nil"/>
                            <w:bottom w:val="single" w:sz="11" w:space="0" w:color="000000"/>
                            <w:right w:val="nil"/>
                          </w:tblBorders>
                          <w:tblCellMar>
                            <w:left w:w="0" w:type="dxa"/>
                            <w:right w:w="0" w:type="dxa"/>
                          </w:tblCellMar>
                          <w:tblLook w:val="0000" w:firstRow="0" w:lastRow="0" w:firstColumn="0" w:lastColumn="0" w:noHBand="0" w:noVBand="0"/>
                        </w:tblPr>
                        <w:tblGrid>
                          <w:gridCol w:w="15667"/>
                        </w:tblGrid>
                        <w:tr w:rsidR="00CB290A" w14:paraId="18645A41" w14:textId="77777777">
                          <w:tc>
                            <w:tcPr>
                              <w:tcW w:w="15667"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89"/>
                                <w:gridCol w:w="2952"/>
                                <w:gridCol w:w="3053"/>
                                <w:gridCol w:w="3194"/>
                                <w:gridCol w:w="2692"/>
                                <w:gridCol w:w="3484"/>
                              </w:tblGrid>
                              <w:tr w:rsidR="00CB290A" w14:paraId="59DB3E0B" w14:textId="77777777">
                                <w:trPr>
                                  <w:trHeight w:val="211"/>
                                </w:trPr>
                                <w:tc>
                                  <w:tcPr>
                                    <w:tcW w:w="289" w:type="dxa"/>
                                    <w:tcBorders>
                                      <w:top w:val="nil"/>
                                      <w:left w:val="nil"/>
                                      <w:bottom w:val="nil"/>
                                      <w:right w:val="nil"/>
                                    </w:tcBorders>
                                    <w:tcMar>
                                      <w:top w:w="5" w:type="dxa"/>
                                      <w:left w:w="0" w:type="dxa"/>
                                      <w:bottom w:w="0" w:type="dxa"/>
                                      <w:right w:w="0" w:type="dxa"/>
                                    </w:tcMar>
                                  </w:tcPr>
                                  <w:p w14:paraId="4B838A10" w14:textId="77777777" w:rsidR="00CB290A" w:rsidRDefault="00826B19">
                                    <w:pPr>
                                      <w:spacing w:after="0" w:line="240" w:lineRule="auto"/>
                                      <w:jc w:val="center"/>
                                    </w:pPr>
                                    <w:r>
                                      <w:rPr>
                                        <w:rFonts w:ascii="Arial" w:eastAsia="Arial" w:hAnsi="Arial"/>
                                        <w:b/>
                                        <w:color w:val="000000"/>
                                        <w:sz w:val="16"/>
                                      </w:rPr>
                                      <w:t>6</w:t>
                                    </w:r>
                                  </w:p>
                                </w:tc>
                                <w:tc>
                                  <w:tcPr>
                                    <w:tcW w:w="2952" w:type="dxa"/>
                                    <w:tcBorders>
                                      <w:top w:val="nil"/>
                                      <w:left w:val="nil"/>
                                      <w:bottom w:val="nil"/>
                                      <w:right w:val="nil"/>
                                    </w:tcBorders>
                                    <w:tcMar>
                                      <w:top w:w="0" w:type="dxa"/>
                                      <w:left w:w="39" w:type="dxa"/>
                                      <w:bottom w:w="0" w:type="dxa"/>
                                      <w:right w:w="39" w:type="dxa"/>
                                    </w:tcMar>
                                  </w:tcPr>
                                  <w:p w14:paraId="105474D6" w14:textId="77777777" w:rsidR="00CB290A" w:rsidRDefault="00826B19">
                                    <w:pPr>
                                      <w:spacing w:after="0" w:line="240" w:lineRule="auto"/>
                                    </w:pPr>
                                    <w:r>
                                      <w:rPr>
                                        <w:rFonts w:ascii="Arial" w:eastAsia="Arial" w:hAnsi="Arial"/>
                                        <w:b/>
                                        <w:color w:val="000000"/>
                                        <w:sz w:val="16"/>
                                      </w:rPr>
                                      <w:t>Creative Communications</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44"/>
                                      <w:gridCol w:w="20"/>
                                      <w:gridCol w:w="1967"/>
                                      <w:gridCol w:w="22"/>
                                    </w:tblGrid>
                                    <w:tr w:rsidR="00CB290A" w14:paraId="3B86A4ED" w14:textId="77777777">
                                      <w:trPr>
                                        <w:trHeight w:val="216"/>
                                      </w:trPr>
                                      <w:tc>
                                        <w:tcPr>
                                          <w:tcW w:w="1044" w:type="dxa"/>
                                        </w:tcPr>
                                        <w:tbl>
                                          <w:tblPr>
                                            <w:tblW w:w="0" w:type="auto"/>
                                            <w:tblCellMar>
                                              <w:left w:w="0" w:type="dxa"/>
                                              <w:right w:w="0" w:type="dxa"/>
                                            </w:tblCellMar>
                                            <w:tblLook w:val="0000" w:firstRow="0" w:lastRow="0" w:firstColumn="0" w:lastColumn="0" w:noHBand="0" w:noVBand="0"/>
                                          </w:tblPr>
                                          <w:tblGrid>
                                            <w:gridCol w:w="1044"/>
                                          </w:tblGrid>
                                          <w:tr w:rsidR="00CB290A" w14:paraId="59306801" w14:textId="77777777">
                                            <w:trPr>
                                              <w:trHeight w:val="216"/>
                                            </w:trPr>
                                            <w:tc>
                                              <w:tcPr>
                                                <w:tcW w:w="1044" w:type="dxa"/>
                                                <w:tcBorders>
                                                  <w:top w:val="nil"/>
                                                  <w:left w:val="nil"/>
                                                  <w:bottom w:val="nil"/>
                                                  <w:right w:val="nil"/>
                                                </w:tcBorders>
                                                <w:tcMar>
                                                  <w:top w:w="0" w:type="dxa"/>
                                                  <w:left w:w="39" w:type="dxa"/>
                                                  <w:bottom w:w="0" w:type="dxa"/>
                                                  <w:right w:w="39" w:type="dxa"/>
                                                </w:tcMar>
                                              </w:tcPr>
                                              <w:p w14:paraId="1312F43C" w14:textId="77777777" w:rsidR="00CB290A" w:rsidRDefault="00826B19">
                                                <w:pPr>
                                                  <w:spacing w:after="0" w:line="240" w:lineRule="auto"/>
                                                </w:pPr>
                                                <w:r>
                                                  <w:rPr>
                                                    <w:rFonts w:ascii="Arial" w:eastAsia="Arial" w:hAnsi="Arial"/>
                                                    <w:b/>
                                                    <w:color w:val="000000"/>
                                                    <w:sz w:val="16"/>
                                                  </w:rPr>
                                                  <w:t>Submarket:</w:t>
                                                </w:r>
                                              </w:p>
                                            </w:tc>
                                          </w:tr>
                                        </w:tbl>
                                        <w:p w14:paraId="3112CFC5" w14:textId="77777777" w:rsidR="00CB290A" w:rsidRDefault="00CB290A">
                                          <w:pPr>
                                            <w:spacing w:after="0" w:line="240" w:lineRule="auto"/>
                                          </w:pPr>
                                        </w:p>
                                      </w:tc>
                                      <w:tc>
                                        <w:tcPr>
                                          <w:tcW w:w="20" w:type="dxa"/>
                                        </w:tcPr>
                                        <w:p w14:paraId="39B99780" w14:textId="77777777" w:rsidR="00CB290A" w:rsidRDefault="00CB290A">
                                          <w:pPr>
                                            <w:pStyle w:val="EmptyCellLayoutStyle"/>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37EB6919" w14:textId="77777777">
                                            <w:trPr>
                                              <w:trHeight w:val="216"/>
                                            </w:trPr>
                                            <w:tc>
                                              <w:tcPr>
                                                <w:tcW w:w="1967" w:type="dxa"/>
                                                <w:tcBorders>
                                                  <w:top w:val="nil"/>
                                                  <w:left w:val="nil"/>
                                                  <w:bottom w:val="nil"/>
                                                  <w:right w:val="nil"/>
                                                </w:tcBorders>
                                                <w:tcMar>
                                                  <w:top w:w="0" w:type="dxa"/>
                                                  <w:left w:w="0" w:type="dxa"/>
                                                  <w:bottom w:w="0" w:type="dxa"/>
                                                  <w:right w:w="39" w:type="dxa"/>
                                                </w:tcMar>
                                              </w:tcPr>
                                              <w:p w14:paraId="1FF5E8A9" w14:textId="77777777" w:rsidR="00CB290A" w:rsidRDefault="00826B19">
                                                <w:pPr>
                                                  <w:spacing w:after="0" w:line="240" w:lineRule="auto"/>
                                                  <w:jc w:val="right"/>
                                                </w:pPr>
                                                <w:r>
                                                  <w:rPr>
                                                    <w:rFonts w:ascii="Arial" w:eastAsia="Arial" w:hAnsi="Arial"/>
                                                    <w:color w:val="000000"/>
                                                    <w:sz w:val="16"/>
                                                  </w:rPr>
                                                  <w:t>Fenton</w:t>
                                                </w:r>
                                              </w:p>
                                            </w:tc>
                                          </w:tr>
                                        </w:tbl>
                                        <w:p w14:paraId="5D2BA56B" w14:textId="77777777" w:rsidR="00CB290A" w:rsidRDefault="00CB290A">
                                          <w:pPr>
                                            <w:spacing w:after="0" w:line="240" w:lineRule="auto"/>
                                          </w:pPr>
                                        </w:p>
                                      </w:tc>
                                      <w:tc>
                                        <w:tcPr>
                                          <w:tcW w:w="22" w:type="dxa"/>
                                        </w:tcPr>
                                        <w:p w14:paraId="6E75E2B1" w14:textId="77777777" w:rsidR="00CB290A" w:rsidRDefault="00CB290A">
                                          <w:pPr>
                                            <w:pStyle w:val="EmptyCellLayoutStyle"/>
                                            <w:spacing w:after="0" w:line="240" w:lineRule="auto"/>
                                          </w:pPr>
                                        </w:p>
                                      </w:tc>
                                    </w:tr>
                                  </w:tbl>
                                  <w:p w14:paraId="3771DF0E"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178"/>
                                      <w:gridCol w:w="40"/>
                                      <w:gridCol w:w="1900"/>
                                    </w:tblGrid>
                                    <w:tr w:rsidR="00CB290A" w14:paraId="5A3C993A" w14:textId="77777777">
                                      <w:trPr>
                                        <w:trHeight w:val="216"/>
                                      </w:trPr>
                                      <w:tc>
                                        <w:tcPr>
                                          <w:tcW w:w="75" w:type="dxa"/>
                                        </w:tcPr>
                                        <w:p w14:paraId="2686F674" w14:textId="77777777" w:rsidR="00CB290A" w:rsidRDefault="00CB290A">
                                          <w:pPr>
                                            <w:pStyle w:val="EmptyCellLayoutStyle"/>
                                            <w:spacing w:after="0" w:line="240" w:lineRule="auto"/>
                                          </w:pPr>
                                        </w:p>
                                      </w:tc>
                                      <w:tc>
                                        <w:tcPr>
                                          <w:tcW w:w="1178" w:type="dxa"/>
                                        </w:tcPr>
                                        <w:tbl>
                                          <w:tblPr>
                                            <w:tblW w:w="0" w:type="auto"/>
                                            <w:tblCellMar>
                                              <w:left w:w="0" w:type="dxa"/>
                                              <w:right w:w="0" w:type="dxa"/>
                                            </w:tblCellMar>
                                            <w:tblLook w:val="0000" w:firstRow="0" w:lastRow="0" w:firstColumn="0" w:lastColumn="0" w:noHBand="0" w:noVBand="0"/>
                                          </w:tblPr>
                                          <w:tblGrid>
                                            <w:gridCol w:w="1178"/>
                                          </w:tblGrid>
                                          <w:tr w:rsidR="00CB290A" w14:paraId="5A1B8230" w14:textId="77777777">
                                            <w:trPr>
                                              <w:trHeight w:val="216"/>
                                            </w:trPr>
                                            <w:tc>
                                              <w:tcPr>
                                                <w:tcW w:w="1178" w:type="dxa"/>
                                                <w:tcBorders>
                                                  <w:top w:val="nil"/>
                                                  <w:left w:val="nil"/>
                                                  <w:bottom w:val="nil"/>
                                                  <w:right w:val="nil"/>
                                                </w:tcBorders>
                                                <w:tcMar>
                                                  <w:top w:w="0" w:type="dxa"/>
                                                  <w:left w:w="39" w:type="dxa"/>
                                                  <w:bottom w:w="0" w:type="dxa"/>
                                                  <w:right w:w="39" w:type="dxa"/>
                                                </w:tcMar>
                                              </w:tcPr>
                                              <w:p w14:paraId="22A975DE" w14:textId="77777777" w:rsidR="00CB290A" w:rsidRDefault="00826B19">
                                                <w:pPr>
                                                  <w:spacing w:after="0" w:line="240" w:lineRule="auto"/>
                                                </w:pPr>
                                                <w:r>
                                                  <w:rPr>
                                                    <w:rFonts w:ascii="Arial" w:eastAsia="Arial" w:hAnsi="Arial"/>
                                                    <w:b/>
                                                    <w:color w:val="000000"/>
                                                    <w:sz w:val="16"/>
                                                  </w:rPr>
                                                  <w:t>Comp Type:</w:t>
                                                </w:r>
                                              </w:p>
                                            </w:tc>
                                          </w:tr>
                                        </w:tbl>
                                        <w:p w14:paraId="6C5E62A5" w14:textId="77777777" w:rsidR="00CB290A" w:rsidRDefault="00CB290A">
                                          <w:pPr>
                                            <w:spacing w:after="0" w:line="240" w:lineRule="auto"/>
                                          </w:pPr>
                                        </w:p>
                                      </w:tc>
                                      <w:tc>
                                        <w:tcPr>
                                          <w:tcW w:w="40" w:type="dxa"/>
                                        </w:tcPr>
                                        <w:p w14:paraId="7BFB53C4" w14:textId="77777777" w:rsidR="00CB290A" w:rsidRDefault="00CB290A">
                                          <w:pPr>
                                            <w:pStyle w:val="EmptyCellLayoutStyle"/>
                                            <w:spacing w:after="0" w:line="240" w:lineRule="auto"/>
                                          </w:pPr>
                                        </w:p>
                                      </w:tc>
                                      <w:tc>
                                        <w:tcPr>
                                          <w:tcW w:w="1900" w:type="dxa"/>
                                        </w:tcPr>
                                        <w:tbl>
                                          <w:tblPr>
                                            <w:tblW w:w="0" w:type="auto"/>
                                            <w:tblCellMar>
                                              <w:left w:w="0" w:type="dxa"/>
                                              <w:right w:w="0" w:type="dxa"/>
                                            </w:tblCellMar>
                                            <w:tblLook w:val="0000" w:firstRow="0" w:lastRow="0" w:firstColumn="0" w:lastColumn="0" w:noHBand="0" w:noVBand="0"/>
                                          </w:tblPr>
                                          <w:tblGrid>
                                            <w:gridCol w:w="1900"/>
                                          </w:tblGrid>
                                          <w:tr w:rsidR="00CB290A" w14:paraId="14899D4A" w14:textId="77777777">
                                            <w:trPr>
                                              <w:trHeight w:val="216"/>
                                            </w:trPr>
                                            <w:tc>
                                              <w:tcPr>
                                                <w:tcW w:w="1900" w:type="dxa"/>
                                                <w:tcBorders>
                                                  <w:top w:val="nil"/>
                                                  <w:left w:val="nil"/>
                                                  <w:bottom w:val="nil"/>
                                                  <w:right w:val="nil"/>
                                                </w:tcBorders>
                                                <w:tcMar>
                                                  <w:top w:w="0" w:type="dxa"/>
                                                  <w:left w:w="0" w:type="dxa"/>
                                                  <w:bottom w:w="0" w:type="dxa"/>
                                                  <w:right w:w="39" w:type="dxa"/>
                                                </w:tcMar>
                                              </w:tcPr>
                                              <w:p w14:paraId="73C981E8" w14:textId="77777777" w:rsidR="00CB290A" w:rsidRDefault="00826B19">
                                                <w:pPr>
                                                  <w:spacing w:after="0" w:line="240" w:lineRule="auto"/>
                                                  <w:jc w:val="right"/>
                                                </w:pPr>
                                                <w:r>
                                                  <w:rPr>
                                                    <w:rFonts w:ascii="Arial" w:eastAsia="Arial" w:hAnsi="Arial"/>
                                                    <w:color w:val="000000"/>
                                                    <w:sz w:val="16"/>
                                                  </w:rPr>
                                                  <w:t>Renewal</w:t>
                                                </w:r>
                                              </w:p>
                                            </w:tc>
                                          </w:tr>
                                        </w:tbl>
                                        <w:p w14:paraId="7E63EB08" w14:textId="77777777" w:rsidR="00CB290A" w:rsidRDefault="00CB290A">
                                          <w:pPr>
                                            <w:spacing w:after="0" w:line="240" w:lineRule="auto"/>
                                          </w:pPr>
                                        </w:p>
                                      </w:tc>
                                    </w:tr>
                                  </w:tbl>
                                  <w:p w14:paraId="61CF21B5"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6"/>
                                      <w:gridCol w:w="1180"/>
                                      <w:gridCol w:w="80"/>
                                      <w:gridCol w:w="1348"/>
                                      <w:gridCol w:w="48"/>
                                    </w:tblGrid>
                                    <w:tr w:rsidR="00CB290A" w14:paraId="4409E48D" w14:textId="77777777">
                                      <w:trPr>
                                        <w:trHeight w:val="216"/>
                                      </w:trPr>
                                      <w:tc>
                                        <w:tcPr>
                                          <w:tcW w:w="36" w:type="dxa"/>
                                        </w:tcPr>
                                        <w:p w14:paraId="624CFC36" w14:textId="77777777" w:rsidR="00CB290A" w:rsidRDefault="00CB290A">
                                          <w:pPr>
                                            <w:pStyle w:val="EmptyCellLayoutStyle"/>
                                            <w:spacing w:after="0" w:line="240" w:lineRule="auto"/>
                                          </w:pPr>
                                        </w:p>
                                      </w:tc>
                                      <w:tc>
                                        <w:tcPr>
                                          <w:tcW w:w="1180" w:type="dxa"/>
                                        </w:tcPr>
                                        <w:tbl>
                                          <w:tblPr>
                                            <w:tblW w:w="0" w:type="auto"/>
                                            <w:tblCellMar>
                                              <w:left w:w="0" w:type="dxa"/>
                                              <w:right w:w="0" w:type="dxa"/>
                                            </w:tblCellMar>
                                            <w:tblLook w:val="0000" w:firstRow="0" w:lastRow="0" w:firstColumn="0" w:lastColumn="0" w:noHBand="0" w:noVBand="0"/>
                                          </w:tblPr>
                                          <w:tblGrid>
                                            <w:gridCol w:w="1180"/>
                                          </w:tblGrid>
                                          <w:tr w:rsidR="00CB290A" w14:paraId="18596805" w14:textId="77777777">
                                            <w:trPr>
                                              <w:trHeight w:val="216"/>
                                            </w:trPr>
                                            <w:tc>
                                              <w:tcPr>
                                                <w:tcW w:w="1180" w:type="dxa"/>
                                                <w:tcBorders>
                                                  <w:top w:val="nil"/>
                                                  <w:left w:val="nil"/>
                                                  <w:bottom w:val="nil"/>
                                                  <w:right w:val="nil"/>
                                                </w:tcBorders>
                                                <w:tcMar>
                                                  <w:top w:w="0" w:type="dxa"/>
                                                  <w:left w:w="9" w:type="dxa"/>
                                                  <w:bottom w:w="0" w:type="dxa"/>
                                                  <w:right w:w="39" w:type="dxa"/>
                                                </w:tcMar>
                                              </w:tcPr>
                                              <w:p w14:paraId="3E748D31" w14:textId="77777777" w:rsidR="00CB290A" w:rsidRDefault="00826B19">
                                                <w:pPr>
                                                  <w:spacing w:after="0" w:line="240" w:lineRule="auto"/>
                                                </w:pPr>
                                                <w:r>
                                                  <w:rPr>
                                                    <w:rFonts w:ascii="Arial" w:eastAsia="Arial" w:hAnsi="Arial"/>
                                                    <w:b/>
                                                    <w:color w:val="000000"/>
                                                    <w:sz w:val="16"/>
                                                  </w:rPr>
                                                  <w:t>Date Leased:</w:t>
                                                </w:r>
                                              </w:p>
                                            </w:tc>
                                          </w:tr>
                                        </w:tbl>
                                        <w:p w14:paraId="38F84BC7" w14:textId="77777777" w:rsidR="00CB290A" w:rsidRDefault="00CB290A">
                                          <w:pPr>
                                            <w:spacing w:after="0" w:line="240" w:lineRule="auto"/>
                                          </w:pPr>
                                        </w:p>
                                      </w:tc>
                                      <w:tc>
                                        <w:tcPr>
                                          <w:tcW w:w="80" w:type="dxa"/>
                                        </w:tcPr>
                                        <w:p w14:paraId="287FE178" w14:textId="77777777" w:rsidR="00CB290A" w:rsidRDefault="00CB290A">
                                          <w:pPr>
                                            <w:pStyle w:val="EmptyCellLayoutStyle"/>
                                            <w:spacing w:after="0" w:line="240" w:lineRule="auto"/>
                                          </w:pPr>
                                        </w:p>
                                      </w:tc>
                                      <w:tc>
                                        <w:tcPr>
                                          <w:tcW w:w="1348" w:type="dxa"/>
                                        </w:tcPr>
                                        <w:tbl>
                                          <w:tblPr>
                                            <w:tblW w:w="0" w:type="auto"/>
                                            <w:tblCellMar>
                                              <w:left w:w="0" w:type="dxa"/>
                                              <w:right w:w="0" w:type="dxa"/>
                                            </w:tblCellMar>
                                            <w:tblLook w:val="0000" w:firstRow="0" w:lastRow="0" w:firstColumn="0" w:lastColumn="0" w:noHBand="0" w:noVBand="0"/>
                                          </w:tblPr>
                                          <w:tblGrid>
                                            <w:gridCol w:w="1348"/>
                                          </w:tblGrid>
                                          <w:tr w:rsidR="00CB290A" w14:paraId="19BEE8AD" w14:textId="77777777">
                                            <w:trPr>
                                              <w:trHeight w:val="216"/>
                                            </w:trPr>
                                            <w:tc>
                                              <w:tcPr>
                                                <w:tcW w:w="1348" w:type="dxa"/>
                                                <w:tcBorders>
                                                  <w:top w:val="nil"/>
                                                  <w:left w:val="nil"/>
                                                  <w:bottom w:val="nil"/>
                                                  <w:right w:val="nil"/>
                                                </w:tcBorders>
                                                <w:tcMar>
                                                  <w:top w:w="0" w:type="dxa"/>
                                                  <w:left w:w="0" w:type="dxa"/>
                                                  <w:bottom w:w="0" w:type="dxa"/>
                                                  <w:right w:w="39" w:type="dxa"/>
                                                </w:tcMar>
                                              </w:tcPr>
                                              <w:p w14:paraId="4CF979B5" w14:textId="77777777" w:rsidR="00CB290A" w:rsidRDefault="00826B19">
                                                <w:pPr>
                                                  <w:spacing w:after="0" w:line="240" w:lineRule="auto"/>
                                                  <w:jc w:val="right"/>
                                                </w:pPr>
                                                <w:r>
                                                  <w:rPr>
                                                    <w:rFonts w:ascii="Arial" w:eastAsia="Arial" w:hAnsi="Arial"/>
                                                    <w:color w:val="000000"/>
                                                    <w:sz w:val="16"/>
                                                  </w:rPr>
                                                  <w:t>04/01/2025</w:t>
                                                </w:r>
                                              </w:p>
                                            </w:tc>
                                          </w:tr>
                                        </w:tbl>
                                        <w:p w14:paraId="4BF0F91B" w14:textId="77777777" w:rsidR="00CB290A" w:rsidRDefault="00CB290A">
                                          <w:pPr>
                                            <w:spacing w:after="0" w:line="240" w:lineRule="auto"/>
                                          </w:pPr>
                                        </w:p>
                                      </w:tc>
                                      <w:tc>
                                        <w:tcPr>
                                          <w:tcW w:w="48" w:type="dxa"/>
                                        </w:tcPr>
                                        <w:p w14:paraId="76916CDA" w14:textId="77777777" w:rsidR="00CB290A" w:rsidRDefault="00CB290A">
                                          <w:pPr>
                                            <w:pStyle w:val="EmptyCellLayoutStyle"/>
                                            <w:spacing w:after="0" w:line="240" w:lineRule="auto"/>
                                          </w:pPr>
                                        </w:p>
                                      </w:tc>
                                    </w:tr>
                                  </w:tbl>
                                  <w:p w14:paraId="4A91CAB7"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12"/>
                                      <w:gridCol w:w="2683"/>
                                      <w:gridCol w:w="87"/>
                                    </w:tblGrid>
                                    <w:tr w:rsidR="00CB290A" w14:paraId="41F76D37" w14:textId="77777777">
                                      <w:trPr>
                                        <w:trHeight w:val="216"/>
                                      </w:trPr>
                                      <w:tc>
                                        <w:tcPr>
                                          <w:tcW w:w="712" w:type="dxa"/>
                                        </w:tcPr>
                                        <w:tbl>
                                          <w:tblPr>
                                            <w:tblW w:w="0" w:type="auto"/>
                                            <w:tblCellMar>
                                              <w:left w:w="0" w:type="dxa"/>
                                              <w:right w:w="0" w:type="dxa"/>
                                            </w:tblCellMar>
                                            <w:tblLook w:val="0000" w:firstRow="0" w:lastRow="0" w:firstColumn="0" w:lastColumn="0" w:noHBand="0" w:noVBand="0"/>
                                          </w:tblPr>
                                          <w:tblGrid>
                                            <w:gridCol w:w="712"/>
                                          </w:tblGrid>
                                          <w:tr w:rsidR="00CB290A" w14:paraId="592AF2C7" w14:textId="77777777">
                                            <w:trPr>
                                              <w:trHeight w:val="216"/>
                                            </w:trPr>
                                            <w:tc>
                                              <w:tcPr>
                                                <w:tcW w:w="712" w:type="dxa"/>
                                                <w:tcBorders>
                                                  <w:top w:val="nil"/>
                                                  <w:left w:val="nil"/>
                                                  <w:bottom w:val="nil"/>
                                                  <w:right w:val="nil"/>
                                                </w:tcBorders>
                                                <w:tcMar>
                                                  <w:top w:w="0" w:type="dxa"/>
                                                  <w:left w:w="49" w:type="dxa"/>
                                                  <w:bottom w:w="0" w:type="dxa"/>
                                                  <w:right w:w="39" w:type="dxa"/>
                                                </w:tcMar>
                                              </w:tcPr>
                                              <w:p w14:paraId="561AB1FC" w14:textId="77777777" w:rsidR="00CB290A" w:rsidRDefault="00826B19">
                                                <w:pPr>
                                                  <w:spacing w:after="0" w:line="240" w:lineRule="auto"/>
                                                </w:pPr>
                                                <w:r>
                                                  <w:rPr>
                                                    <w:rFonts w:ascii="Arial" w:eastAsia="Arial" w:hAnsi="Arial"/>
                                                    <w:b/>
                                                    <w:color w:val="000000"/>
                                                    <w:sz w:val="16"/>
                                                  </w:rPr>
                                                  <w:t>Tenant:</w:t>
                                                </w:r>
                                              </w:p>
                                            </w:tc>
                                          </w:tr>
                                        </w:tbl>
                                        <w:p w14:paraId="5FB09B27" w14:textId="77777777" w:rsidR="00CB290A" w:rsidRDefault="00CB290A">
                                          <w:pPr>
                                            <w:spacing w:after="0" w:line="240" w:lineRule="auto"/>
                                          </w:pPr>
                                        </w:p>
                                      </w:tc>
                                      <w:tc>
                                        <w:tcPr>
                                          <w:tcW w:w="2683" w:type="dxa"/>
                                        </w:tcPr>
                                        <w:tbl>
                                          <w:tblPr>
                                            <w:tblW w:w="0" w:type="auto"/>
                                            <w:tblCellMar>
                                              <w:left w:w="0" w:type="dxa"/>
                                              <w:right w:w="0" w:type="dxa"/>
                                            </w:tblCellMar>
                                            <w:tblLook w:val="0000" w:firstRow="0" w:lastRow="0" w:firstColumn="0" w:lastColumn="0" w:noHBand="0" w:noVBand="0"/>
                                          </w:tblPr>
                                          <w:tblGrid>
                                            <w:gridCol w:w="2683"/>
                                          </w:tblGrid>
                                          <w:tr w:rsidR="00CB290A" w14:paraId="601D3E3E" w14:textId="77777777">
                                            <w:trPr>
                                              <w:trHeight w:val="216"/>
                                            </w:trPr>
                                            <w:tc>
                                              <w:tcPr>
                                                <w:tcW w:w="2683" w:type="dxa"/>
                                                <w:tcBorders>
                                                  <w:top w:val="nil"/>
                                                  <w:left w:val="nil"/>
                                                  <w:bottom w:val="nil"/>
                                                  <w:right w:val="nil"/>
                                                </w:tcBorders>
                                                <w:tcMar>
                                                  <w:top w:w="0" w:type="dxa"/>
                                                  <w:left w:w="0" w:type="dxa"/>
                                                  <w:bottom w:w="0" w:type="dxa"/>
                                                  <w:right w:w="39" w:type="dxa"/>
                                                </w:tcMar>
                                              </w:tcPr>
                                              <w:p w14:paraId="153CFF5D" w14:textId="77777777" w:rsidR="00CB290A" w:rsidRDefault="00826B19">
                                                <w:pPr>
                                                  <w:spacing w:after="0" w:line="240" w:lineRule="auto"/>
                                                  <w:jc w:val="right"/>
                                                </w:pPr>
                                                <w:r>
                                                  <w:rPr>
                                                    <w:rFonts w:ascii="Arial" w:eastAsia="Arial" w:hAnsi="Arial"/>
                                                    <w:color w:val="000000"/>
                                                    <w:sz w:val="16"/>
                                                  </w:rPr>
                                                  <w:t>BRE, LLC</w:t>
                                                </w:r>
                                              </w:p>
                                            </w:tc>
                                          </w:tr>
                                        </w:tbl>
                                        <w:p w14:paraId="5CE9B7D9" w14:textId="77777777" w:rsidR="00CB290A" w:rsidRDefault="00CB290A">
                                          <w:pPr>
                                            <w:spacing w:after="0" w:line="240" w:lineRule="auto"/>
                                          </w:pPr>
                                        </w:p>
                                      </w:tc>
                                      <w:tc>
                                        <w:tcPr>
                                          <w:tcW w:w="87" w:type="dxa"/>
                                        </w:tcPr>
                                        <w:p w14:paraId="0D3EEC2F" w14:textId="77777777" w:rsidR="00CB290A" w:rsidRDefault="00CB290A">
                                          <w:pPr>
                                            <w:pStyle w:val="EmptyCellLayoutStyle"/>
                                            <w:spacing w:after="0" w:line="240" w:lineRule="auto"/>
                                          </w:pPr>
                                        </w:p>
                                      </w:tc>
                                    </w:tr>
                                  </w:tbl>
                                  <w:p w14:paraId="4C259BEA" w14:textId="77777777" w:rsidR="00CB290A" w:rsidRDefault="00CB290A">
                                    <w:pPr>
                                      <w:spacing w:after="0" w:line="240" w:lineRule="auto"/>
                                    </w:pPr>
                                  </w:p>
                                </w:tc>
                              </w:tr>
                              <w:tr w:rsidR="00CB290A" w14:paraId="651E9D47" w14:textId="77777777">
                                <w:trPr>
                                  <w:trHeight w:val="223"/>
                                </w:trPr>
                                <w:tc>
                                  <w:tcPr>
                                    <w:tcW w:w="289" w:type="dxa"/>
                                    <w:tcBorders>
                                      <w:top w:val="nil"/>
                                      <w:left w:val="nil"/>
                                      <w:bottom w:val="nil"/>
                                      <w:right w:val="nil"/>
                                    </w:tcBorders>
                                    <w:tcMar>
                                      <w:top w:w="5" w:type="dxa"/>
                                      <w:left w:w="0" w:type="dxa"/>
                                      <w:bottom w:w="0" w:type="dxa"/>
                                      <w:right w:w="0" w:type="dxa"/>
                                    </w:tcMar>
                                  </w:tcPr>
                                  <w:p w14:paraId="4AE80443" w14:textId="77777777" w:rsidR="00CB290A" w:rsidRDefault="00CB290A">
                                    <w:pPr>
                                      <w:spacing w:after="0" w:line="240" w:lineRule="auto"/>
                                    </w:pPr>
                                  </w:p>
                                </w:tc>
                                <w:tc>
                                  <w:tcPr>
                                    <w:tcW w:w="2952" w:type="dxa"/>
                                    <w:tcBorders>
                                      <w:top w:val="nil"/>
                                      <w:left w:val="nil"/>
                                      <w:bottom w:val="nil"/>
                                      <w:right w:val="nil"/>
                                    </w:tcBorders>
                                    <w:tcMar>
                                      <w:top w:w="0" w:type="dxa"/>
                                      <w:left w:w="39" w:type="dxa"/>
                                      <w:bottom w:w="0" w:type="dxa"/>
                                      <w:right w:w="39" w:type="dxa"/>
                                    </w:tcMar>
                                  </w:tcPr>
                                  <w:p w14:paraId="41F85721" w14:textId="77777777" w:rsidR="00CB290A" w:rsidRDefault="00826B19">
                                    <w:pPr>
                                      <w:spacing w:after="0" w:line="240" w:lineRule="auto"/>
                                    </w:pPr>
                                    <w:r>
                                      <w:rPr>
                                        <w:rFonts w:ascii="Arial" w:eastAsia="Arial" w:hAnsi="Arial"/>
                                        <w:b/>
                                        <w:color w:val="000000"/>
                                        <w:sz w:val="16"/>
                                      </w:rPr>
                                      <w:t xml:space="preserve">1564-1568 </w:t>
                                    </w:r>
                                    <w:proofErr w:type="spellStart"/>
                                    <w:r>
                                      <w:rPr>
                                        <w:rFonts w:ascii="Arial" w:eastAsia="Arial" w:hAnsi="Arial"/>
                                        <w:b/>
                                        <w:color w:val="000000"/>
                                        <w:sz w:val="16"/>
                                      </w:rPr>
                                      <w:t>Fencorp</w:t>
                                    </w:r>
                                    <w:proofErr w:type="spellEnd"/>
                                    <w:r>
                                      <w:rPr>
                                        <w:rFonts w:ascii="Arial" w:eastAsia="Arial" w:hAnsi="Arial"/>
                                        <w:b/>
                                        <w:color w:val="000000"/>
                                        <w:sz w:val="16"/>
                                      </w:rPr>
                                      <w:t xml:space="preserve"> Dr.</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307"/>
                                      <w:gridCol w:w="1723"/>
                                      <w:gridCol w:w="22"/>
                                    </w:tblGrid>
                                    <w:tr w:rsidR="00CB290A" w14:paraId="113724FC" w14:textId="77777777">
                                      <w:trPr>
                                        <w:trHeight w:val="216"/>
                                      </w:trPr>
                                      <w:tc>
                                        <w:tcPr>
                                          <w:tcW w:w="1307" w:type="dxa"/>
                                        </w:tcPr>
                                        <w:tbl>
                                          <w:tblPr>
                                            <w:tblW w:w="0" w:type="auto"/>
                                            <w:tblCellMar>
                                              <w:left w:w="0" w:type="dxa"/>
                                              <w:right w:w="0" w:type="dxa"/>
                                            </w:tblCellMar>
                                            <w:tblLook w:val="0000" w:firstRow="0" w:lastRow="0" w:firstColumn="0" w:lastColumn="0" w:noHBand="0" w:noVBand="0"/>
                                          </w:tblPr>
                                          <w:tblGrid>
                                            <w:gridCol w:w="1307"/>
                                          </w:tblGrid>
                                          <w:tr w:rsidR="00CB290A" w14:paraId="2363F486" w14:textId="77777777">
                                            <w:trPr>
                                              <w:trHeight w:val="216"/>
                                            </w:trPr>
                                            <w:tc>
                                              <w:tcPr>
                                                <w:tcW w:w="1307" w:type="dxa"/>
                                                <w:tcBorders>
                                                  <w:top w:val="nil"/>
                                                  <w:left w:val="nil"/>
                                                  <w:bottom w:val="nil"/>
                                                  <w:right w:val="nil"/>
                                                </w:tcBorders>
                                                <w:tcMar>
                                                  <w:top w:w="0" w:type="dxa"/>
                                                  <w:left w:w="39" w:type="dxa"/>
                                                  <w:bottom w:w="0" w:type="dxa"/>
                                                  <w:right w:w="39" w:type="dxa"/>
                                                </w:tcMar>
                                              </w:tcPr>
                                              <w:p w14:paraId="6F337031" w14:textId="77777777" w:rsidR="00CB290A" w:rsidRDefault="00826B19">
                                                <w:pPr>
                                                  <w:spacing w:after="0" w:line="240" w:lineRule="auto"/>
                                                </w:pPr>
                                                <w:r>
                                                  <w:rPr>
                                                    <w:rFonts w:ascii="Arial" w:eastAsia="Arial" w:hAnsi="Arial"/>
                                                    <w:b/>
                                                    <w:color w:val="000000"/>
                                                    <w:sz w:val="16"/>
                                                  </w:rPr>
                                                  <w:t>Property Type:</w:t>
                                                </w:r>
                                              </w:p>
                                            </w:tc>
                                          </w:tr>
                                        </w:tbl>
                                        <w:p w14:paraId="4CA881BC"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66FA20CA" w14:textId="77777777">
                                            <w:trPr>
                                              <w:trHeight w:val="216"/>
                                            </w:trPr>
                                            <w:tc>
                                              <w:tcPr>
                                                <w:tcW w:w="1723" w:type="dxa"/>
                                                <w:tcBorders>
                                                  <w:top w:val="nil"/>
                                                  <w:left w:val="nil"/>
                                                  <w:bottom w:val="nil"/>
                                                  <w:right w:val="nil"/>
                                                </w:tcBorders>
                                                <w:tcMar>
                                                  <w:top w:w="0" w:type="dxa"/>
                                                  <w:left w:w="0" w:type="dxa"/>
                                                  <w:bottom w:w="0" w:type="dxa"/>
                                                  <w:right w:w="39" w:type="dxa"/>
                                                </w:tcMar>
                                              </w:tcPr>
                                              <w:p w14:paraId="7785E6F4" w14:textId="77777777" w:rsidR="00CB290A" w:rsidRDefault="00826B19">
                                                <w:pPr>
                                                  <w:spacing w:after="0" w:line="240" w:lineRule="auto"/>
                                                  <w:jc w:val="right"/>
                                                </w:pPr>
                                                <w:r>
                                                  <w:rPr>
                                                    <w:rFonts w:ascii="Arial" w:eastAsia="Arial" w:hAnsi="Arial"/>
                                                    <w:color w:val="000000"/>
                                                    <w:sz w:val="16"/>
                                                  </w:rPr>
                                                  <w:t>Warehouse/Distribution</w:t>
                                                </w:r>
                                              </w:p>
                                            </w:tc>
                                          </w:tr>
                                        </w:tbl>
                                        <w:p w14:paraId="24C8D2DB" w14:textId="77777777" w:rsidR="00CB290A" w:rsidRDefault="00CB290A">
                                          <w:pPr>
                                            <w:spacing w:after="0" w:line="240" w:lineRule="auto"/>
                                          </w:pPr>
                                        </w:p>
                                      </w:tc>
                                      <w:tc>
                                        <w:tcPr>
                                          <w:tcW w:w="22" w:type="dxa"/>
                                        </w:tcPr>
                                        <w:p w14:paraId="474DDD7F" w14:textId="77777777" w:rsidR="00CB290A" w:rsidRDefault="00CB290A">
                                          <w:pPr>
                                            <w:pStyle w:val="EmptyCellLayoutStyle"/>
                                            <w:spacing w:after="0" w:line="240" w:lineRule="auto"/>
                                          </w:pPr>
                                        </w:p>
                                      </w:tc>
                                    </w:tr>
                                    <w:tr w:rsidR="00CB290A" w14:paraId="1AA5AD48" w14:textId="77777777">
                                      <w:trPr>
                                        <w:trHeight w:val="12"/>
                                      </w:trPr>
                                      <w:tc>
                                        <w:tcPr>
                                          <w:tcW w:w="1307" w:type="dxa"/>
                                        </w:tcPr>
                                        <w:p w14:paraId="0B9294D7" w14:textId="77777777" w:rsidR="00CB290A" w:rsidRDefault="00CB290A">
                                          <w:pPr>
                                            <w:pStyle w:val="EmptyCellLayoutStyle"/>
                                            <w:spacing w:after="0" w:line="240" w:lineRule="auto"/>
                                          </w:pPr>
                                        </w:p>
                                      </w:tc>
                                      <w:tc>
                                        <w:tcPr>
                                          <w:tcW w:w="1723" w:type="dxa"/>
                                        </w:tcPr>
                                        <w:p w14:paraId="1164C5EA" w14:textId="77777777" w:rsidR="00CB290A" w:rsidRDefault="00CB290A">
                                          <w:pPr>
                                            <w:pStyle w:val="EmptyCellLayoutStyle"/>
                                            <w:spacing w:after="0" w:line="240" w:lineRule="auto"/>
                                          </w:pPr>
                                        </w:p>
                                      </w:tc>
                                      <w:tc>
                                        <w:tcPr>
                                          <w:tcW w:w="22" w:type="dxa"/>
                                        </w:tcPr>
                                        <w:p w14:paraId="62095243" w14:textId="77777777" w:rsidR="00CB290A" w:rsidRDefault="00CB290A">
                                          <w:pPr>
                                            <w:pStyle w:val="EmptyCellLayoutStyle"/>
                                            <w:spacing w:after="0" w:line="240" w:lineRule="auto"/>
                                          </w:pPr>
                                        </w:p>
                                      </w:tc>
                                    </w:tr>
                                  </w:tbl>
                                  <w:p w14:paraId="60F56DEF"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202"/>
                                      <w:gridCol w:w="1875"/>
                                      <w:gridCol w:w="40"/>
                                    </w:tblGrid>
                                    <w:tr w:rsidR="00CB290A" w14:paraId="05D539C9" w14:textId="77777777">
                                      <w:trPr>
                                        <w:trHeight w:val="216"/>
                                      </w:trPr>
                                      <w:tc>
                                        <w:tcPr>
                                          <w:tcW w:w="75" w:type="dxa"/>
                                        </w:tcPr>
                                        <w:p w14:paraId="42874E4E" w14:textId="77777777" w:rsidR="00CB290A" w:rsidRDefault="00CB290A">
                                          <w:pPr>
                                            <w:pStyle w:val="EmptyCellLayoutStyle"/>
                                            <w:spacing w:after="0" w:line="240" w:lineRule="auto"/>
                                          </w:pPr>
                                        </w:p>
                                      </w:tc>
                                      <w:tc>
                                        <w:tcPr>
                                          <w:tcW w:w="1202" w:type="dxa"/>
                                        </w:tcPr>
                                        <w:tbl>
                                          <w:tblPr>
                                            <w:tblW w:w="0" w:type="auto"/>
                                            <w:tblCellMar>
                                              <w:left w:w="0" w:type="dxa"/>
                                              <w:right w:w="0" w:type="dxa"/>
                                            </w:tblCellMar>
                                            <w:tblLook w:val="0000" w:firstRow="0" w:lastRow="0" w:firstColumn="0" w:lastColumn="0" w:noHBand="0" w:noVBand="0"/>
                                          </w:tblPr>
                                          <w:tblGrid>
                                            <w:gridCol w:w="1202"/>
                                          </w:tblGrid>
                                          <w:tr w:rsidR="00CB290A" w14:paraId="67E1EBD3" w14:textId="77777777">
                                            <w:trPr>
                                              <w:trHeight w:val="216"/>
                                            </w:trPr>
                                            <w:tc>
                                              <w:tcPr>
                                                <w:tcW w:w="1202" w:type="dxa"/>
                                                <w:tcBorders>
                                                  <w:top w:val="nil"/>
                                                  <w:left w:val="nil"/>
                                                  <w:bottom w:val="nil"/>
                                                  <w:right w:val="nil"/>
                                                </w:tcBorders>
                                                <w:tcMar>
                                                  <w:top w:w="0" w:type="dxa"/>
                                                  <w:left w:w="39" w:type="dxa"/>
                                                  <w:bottom w:w="0" w:type="dxa"/>
                                                  <w:right w:w="39" w:type="dxa"/>
                                                </w:tcMar>
                                              </w:tcPr>
                                              <w:p w14:paraId="5BD3D010" w14:textId="77777777" w:rsidR="00CB290A" w:rsidRDefault="00826B19">
                                                <w:pPr>
                                                  <w:spacing w:after="0" w:line="240" w:lineRule="auto"/>
                                                </w:pPr>
                                                <w:r>
                                                  <w:rPr>
                                                    <w:rFonts w:ascii="Arial" w:eastAsia="Arial" w:hAnsi="Arial"/>
                                                    <w:b/>
                                                    <w:color w:val="000000"/>
                                                    <w:sz w:val="16"/>
                                                  </w:rPr>
                                                  <w:t>Leased SF:</w:t>
                                                </w:r>
                                              </w:p>
                                            </w:tc>
                                          </w:tr>
                                        </w:tbl>
                                        <w:p w14:paraId="6120DAB6" w14:textId="77777777" w:rsidR="00CB290A" w:rsidRDefault="00CB290A">
                                          <w:pPr>
                                            <w:spacing w:after="0" w:line="240" w:lineRule="auto"/>
                                          </w:pPr>
                                        </w:p>
                                      </w:tc>
                                      <w:tc>
                                        <w:tcPr>
                                          <w:tcW w:w="1875" w:type="dxa"/>
                                        </w:tcPr>
                                        <w:tbl>
                                          <w:tblPr>
                                            <w:tblW w:w="0" w:type="auto"/>
                                            <w:tblCellMar>
                                              <w:left w:w="0" w:type="dxa"/>
                                              <w:right w:w="0" w:type="dxa"/>
                                            </w:tblCellMar>
                                            <w:tblLook w:val="0000" w:firstRow="0" w:lastRow="0" w:firstColumn="0" w:lastColumn="0" w:noHBand="0" w:noVBand="0"/>
                                          </w:tblPr>
                                          <w:tblGrid>
                                            <w:gridCol w:w="1875"/>
                                          </w:tblGrid>
                                          <w:tr w:rsidR="00CB290A" w14:paraId="1A8B8E1B" w14:textId="77777777">
                                            <w:trPr>
                                              <w:trHeight w:val="216"/>
                                            </w:trPr>
                                            <w:tc>
                                              <w:tcPr>
                                                <w:tcW w:w="1875" w:type="dxa"/>
                                                <w:tcBorders>
                                                  <w:top w:val="nil"/>
                                                  <w:left w:val="nil"/>
                                                  <w:bottom w:val="nil"/>
                                                  <w:right w:val="nil"/>
                                                </w:tcBorders>
                                                <w:tcMar>
                                                  <w:top w:w="0" w:type="dxa"/>
                                                  <w:left w:w="0" w:type="dxa"/>
                                                  <w:bottom w:w="0" w:type="dxa"/>
                                                  <w:right w:w="0" w:type="dxa"/>
                                                </w:tcMar>
                                              </w:tcPr>
                                              <w:p w14:paraId="447368E2" w14:textId="77777777" w:rsidR="00CB290A" w:rsidRDefault="00826B19">
                                                <w:pPr>
                                                  <w:spacing w:after="0" w:line="240" w:lineRule="auto"/>
                                                  <w:jc w:val="right"/>
                                                </w:pPr>
                                                <w:r>
                                                  <w:rPr>
                                                    <w:rFonts w:ascii="Arial" w:eastAsia="Arial" w:hAnsi="Arial"/>
                                                    <w:color w:val="000000"/>
                                                    <w:sz w:val="16"/>
                                                  </w:rPr>
                                                  <w:t>12,376</w:t>
                                                </w:r>
                                              </w:p>
                                            </w:tc>
                                          </w:tr>
                                        </w:tbl>
                                        <w:p w14:paraId="76D759C7" w14:textId="77777777" w:rsidR="00CB290A" w:rsidRDefault="00CB290A">
                                          <w:pPr>
                                            <w:spacing w:after="0" w:line="240" w:lineRule="auto"/>
                                          </w:pPr>
                                        </w:p>
                                      </w:tc>
                                      <w:tc>
                                        <w:tcPr>
                                          <w:tcW w:w="40" w:type="dxa"/>
                                        </w:tcPr>
                                        <w:p w14:paraId="3E9C1B6F" w14:textId="77777777" w:rsidR="00CB290A" w:rsidRDefault="00CB290A">
                                          <w:pPr>
                                            <w:pStyle w:val="EmptyCellLayoutStyle"/>
                                            <w:spacing w:after="0" w:line="240" w:lineRule="auto"/>
                                          </w:pPr>
                                        </w:p>
                                      </w:tc>
                                    </w:tr>
                                    <w:tr w:rsidR="00CB290A" w14:paraId="0AE4C099" w14:textId="77777777">
                                      <w:trPr>
                                        <w:trHeight w:val="12"/>
                                      </w:trPr>
                                      <w:tc>
                                        <w:tcPr>
                                          <w:tcW w:w="75" w:type="dxa"/>
                                        </w:tcPr>
                                        <w:p w14:paraId="601679EE" w14:textId="77777777" w:rsidR="00CB290A" w:rsidRDefault="00CB290A">
                                          <w:pPr>
                                            <w:pStyle w:val="EmptyCellLayoutStyle"/>
                                            <w:spacing w:after="0" w:line="240" w:lineRule="auto"/>
                                          </w:pPr>
                                        </w:p>
                                      </w:tc>
                                      <w:tc>
                                        <w:tcPr>
                                          <w:tcW w:w="1202" w:type="dxa"/>
                                        </w:tcPr>
                                        <w:p w14:paraId="59509C37" w14:textId="77777777" w:rsidR="00CB290A" w:rsidRDefault="00CB290A">
                                          <w:pPr>
                                            <w:pStyle w:val="EmptyCellLayoutStyle"/>
                                            <w:spacing w:after="0" w:line="240" w:lineRule="auto"/>
                                          </w:pPr>
                                        </w:p>
                                      </w:tc>
                                      <w:tc>
                                        <w:tcPr>
                                          <w:tcW w:w="1875" w:type="dxa"/>
                                        </w:tcPr>
                                        <w:p w14:paraId="0485D462" w14:textId="77777777" w:rsidR="00CB290A" w:rsidRDefault="00CB290A">
                                          <w:pPr>
                                            <w:pStyle w:val="EmptyCellLayoutStyle"/>
                                            <w:spacing w:after="0" w:line="240" w:lineRule="auto"/>
                                          </w:pPr>
                                        </w:p>
                                      </w:tc>
                                      <w:tc>
                                        <w:tcPr>
                                          <w:tcW w:w="40" w:type="dxa"/>
                                        </w:tcPr>
                                        <w:p w14:paraId="1D316462" w14:textId="77777777" w:rsidR="00CB290A" w:rsidRDefault="00CB290A">
                                          <w:pPr>
                                            <w:pStyle w:val="EmptyCellLayoutStyle"/>
                                            <w:spacing w:after="0" w:line="240" w:lineRule="auto"/>
                                          </w:pPr>
                                        </w:p>
                                      </w:tc>
                                    </w:tr>
                                  </w:tbl>
                                  <w:p w14:paraId="04BD5B84"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68"/>
                                      <w:gridCol w:w="2024"/>
                                    </w:tblGrid>
                                    <w:tr w:rsidR="00CB290A" w14:paraId="71059FB1" w14:textId="77777777">
                                      <w:trPr>
                                        <w:trHeight w:val="216"/>
                                      </w:trPr>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340438BE" w14:textId="77777777">
                                            <w:trPr>
                                              <w:trHeight w:val="216"/>
                                            </w:trPr>
                                            <w:tc>
                                              <w:tcPr>
                                                <w:tcW w:w="668" w:type="dxa"/>
                                                <w:tcBorders>
                                                  <w:top w:val="nil"/>
                                                  <w:left w:val="nil"/>
                                                  <w:bottom w:val="nil"/>
                                                  <w:right w:val="nil"/>
                                                </w:tcBorders>
                                                <w:tcMar>
                                                  <w:top w:w="0" w:type="dxa"/>
                                                  <w:left w:w="59" w:type="dxa"/>
                                                  <w:bottom w:w="0" w:type="dxa"/>
                                                  <w:right w:w="39" w:type="dxa"/>
                                                </w:tcMar>
                                              </w:tcPr>
                                              <w:p w14:paraId="6F6C97B0" w14:textId="77777777" w:rsidR="00CB290A" w:rsidRDefault="00826B19">
                                                <w:pPr>
                                                  <w:spacing w:after="0" w:line="240" w:lineRule="auto"/>
                                                </w:pPr>
                                                <w:r>
                                                  <w:rPr>
                                                    <w:rFonts w:ascii="Arial" w:eastAsia="Arial" w:hAnsi="Arial"/>
                                                    <w:b/>
                                                    <w:color w:val="000000"/>
                                                    <w:sz w:val="16"/>
                                                  </w:rPr>
                                                  <w:t>Term:</w:t>
                                                </w:r>
                                              </w:p>
                                            </w:tc>
                                          </w:tr>
                                        </w:tbl>
                                        <w:p w14:paraId="2101A9F7" w14:textId="77777777" w:rsidR="00CB290A" w:rsidRDefault="00CB290A">
                                          <w:pPr>
                                            <w:spacing w:after="0" w:line="240" w:lineRule="auto"/>
                                          </w:pPr>
                                        </w:p>
                                      </w:tc>
                                      <w:tc>
                                        <w:tcPr>
                                          <w:tcW w:w="2024" w:type="dxa"/>
                                        </w:tcPr>
                                        <w:tbl>
                                          <w:tblPr>
                                            <w:tblW w:w="0" w:type="auto"/>
                                            <w:tblCellMar>
                                              <w:left w:w="0" w:type="dxa"/>
                                              <w:right w:w="0" w:type="dxa"/>
                                            </w:tblCellMar>
                                            <w:tblLook w:val="0000" w:firstRow="0" w:lastRow="0" w:firstColumn="0" w:lastColumn="0" w:noHBand="0" w:noVBand="0"/>
                                          </w:tblPr>
                                          <w:tblGrid>
                                            <w:gridCol w:w="2024"/>
                                          </w:tblGrid>
                                          <w:tr w:rsidR="00CB290A" w14:paraId="1BDEE6B5" w14:textId="77777777">
                                            <w:trPr>
                                              <w:trHeight w:val="216"/>
                                            </w:trPr>
                                            <w:tc>
                                              <w:tcPr>
                                                <w:tcW w:w="2024" w:type="dxa"/>
                                                <w:tcBorders>
                                                  <w:top w:val="nil"/>
                                                  <w:left w:val="nil"/>
                                                  <w:bottom w:val="nil"/>
                                                  <w:right w:val="nil"/>
                                                </w:tcBorders>
                                                <w:tcMar>
                                                  <w:top w:w="0" w:type="dxa"/>
                                                  <w:left w:w="0" w:type="dxa"/>
                                                  <w:bottom w:w="0" w:type="dxa"/>
                                                  <w:right w:w="39" w:type="dxa"/>
                                                </w:tcMar>
                                              </w:tcPr>
                                              <w:p w14:paraId="57E23382" w14:textId="77777777" w:rsidR="00CB290A" w:rsidRDefault="00826B19">
                                                <w:pPr>
                                                  <w:spacing w:after="0" w:line="240" w:lineRule="auto"/>
                                                  <w:jc w:val="right"/>
                                                </w:pPr>
                                                <w:r>
                                                  <w:rPr>
                                                    <w:rFonts w:ascii="Arial" w:eastAsia="Arial" w:hAnsi="Arial"/>
                                                    <w:color w:val="000000"/>
                                                    <w:sz w:val="16"/>
                                                  </w:rPr>
                                                  <w:t>24 Mos.</w:t>
                                                </w:r>
                                              </w:p>
                                            </w:tc>
                                          </w:tr>
                                        </w:tbl>
                                        <w:p w14:paraId="5145777C" w14:textId="77777777" w:rsidR="00CB290A" w:rsidRDefault="00CB290A">
                                          <w:pPr>
                                            <w:spacing w:after="0" w:line="240" w:lineRule="auto"/>
                                          </w:pPr>
                                        </w:p>
                                      </w:tc>
                                    </w:tr>
                                    <w:tr w:rsidR="00CB290A" w14:paraId="61970946" w14:textId="77777777">
                                      <w:trPr>
                                        <w:trHeight w:val="12"/>
                                      </w:trPr>
                                      <w:tc>
                                        <w:tcPr>
                                          <w:tcW w:w="668" w:type="dxa"/>
                                        </w:tcPr>
                                        <w:p w14:paraId="7FCC4CB9" w14:textId="77777777" w:rsidR="00CB290A" w:rsidRDefault="00CB290A">
                                          <w:pPr>
                                            <w:pStyle w:val="EmptyCellLayoutStyle"/>
                                            <w:spacing w:after="0" w:line="240" w:lineRule="auto"/>
                                          </w:pPr>
                                        </w:p>
                                      </w:tc>
                                      <w:tc>
                                        <w:tcPr>
                                          <w:tcW w:w="2024" w:type="dxa"/>
                                        </w:tcPr>
                                        <w:p w14:paraId="5BA8461F" w14:textId="77777777" w:rsidR="00CB290A" w:rsidRDefault="00CB290A">
                                          <w:pPr>
                                            <w:pStyle w:val="EmptyCellLayoutStyle"/>
                                            <w:spacing w:after="0" w:line="240" w:lineRule="auto"/>
                                          </w:pPr>
                                        </w:p>
                                      </w:tc>
                                    </w:tr>
                                  </w:tbl>
                                  <w:p w14:paraId="7A4B9F7D"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396"/>
                                      <w:gridCol w:w="87"/>
                                    </w:tblGrid>
                                    <w:tr w:rsidR="00CB290A" w14:paraId="62708989" w14:textId="77777777">
                                      <w:trPr>
                                        <w:trHeight w:val="41"/>
                                      </w:trPr>
                                      <w:tc>
                                        <w:tcPr>
                                          <w:tcW w:w="3396" w:type="dxa"/>
                                        </w:tcPr>
                                        <w:p w14:paraId="42326F2D" w14:textId="77777777" w:rsidR="00CB290A" w:rsidRDefault="00CB290A">
                                          <w:pPr>
                                            <w:pStyle w:val="EmptyCellLayoutStyle"/>
                                            <w:spacing w:after="0" w:line="240" w:lineRule="auto"/>
                                          </w:pPr>
                                        </w:p>
                                      </w:tc>
                                      <w:tc>
                                        <w:tcPr>
                                          <w:tcW w:w="87" w:type="dxa"/>
                                        </w:tcPr>
                                        <w:p w14:paraId="23DFF96D" w14:textId="77777777" w:rsidR="00CB290A" w:rsidRDefault="00CB290A">
                                          <w:pPr>
                                            <w:pStyle w:val="EmptyCellLayoutStyle"/>
                                            <w:spacing w:after="0" w:line="240" w:lineRule="auto"/>
                                          </w:pPr>
                                        </w:p>
                                      </w:tc>
                                    </w:tr>
                                    <w:tr w:rsidR="00CB290A" w14:paraId="6B2378FE" w14:textId="77777777">
                                      <w:trPr>
                                        <w:trHeight w:val="187"/>
                                      </w:trPr>
                                      <w:tc>
                                        <w:tcPr>
                                          <w:tcW w:w="3396" w:type="dxa"/>
                                          <w:tcBorders>
                                            <w:top w:val="single" w:sz="7" w:space="0" w:color="000000"/>
                                          </w:tcBorders>
                                        </w:tcPr>
                                        <w:p w14:paraId="12593CCA" w14:textId="77777777" w:rsidR="00CB290A" w:rsidRDefault="00CB290A">
                                          <w:pPr>
                                            <w:pStyle w:val="EmptyCellLayoutStyle"/>
                                            <w:spacing w:after="0" w:line="240" w:lineRule="auto"/>
                                          </w:pPr>
                                        </w:p>
                                      </w:tc>
                                      <w:tc>
                                        <w:tcPr>
                                          <w:tcW w:w="87" w:type="dxa"/>
                                        </w:tcPr>
                                        <w:p w14:paraId="047DDA11" w14:textId="77777777" w:rsidR="00CB290A" w:rsidRDefault="00CB290A">
                                          <w:pPr>
                                            <w:pStyle w:val="EmptyCellLayoutStyle"/>
                                            <w:spacing w:after="0" w:line="240" w:lineRule="auto"/>
                                          </w:pPr>
                                        </w:p>
                                      </w:tc>
                                    </w:tr>
                                  </w:tbl>
                                  <w:p w14:paraId="4AE598AA" w14:textId="77777777" w:rsidR="00CB290A" w:rsidRDefault="00CB290A">
                                    <w:pPr>
                                      <w:spacing w:after="0" w:line="240" w:lineRule="auto"/>
                                    </w:pPr>
                                  </w:p>
                                </w:tc>
                              </w:tr>
                              <w:tr w:rsidR="00CB290A" w14:paraId="0B8C9EED" w14:textId="77777777">
                                <w:trPr>
                                  <w:trHeight w:val="211"/>
                                </w:trPr>
                                <w:tc>
                                  <w:tcPr>
                                    <w:tcW w:w="289" w:type="dxa"/>
                                    <w:tcBorders>
                                      <w:top w:val="nil"/>
                                      <w:left w:val="nil"/>
                                      <w:bottom w:val="nil"/>
                                      <w:right w:val="nil"/>
                                    </w:tcBorders>
                                    <w:tcMar>
                                      <w:top w:w="5" w:type="dxa"/>
                                      <w:left w:w="0" w:type="dxa"/>
                                      <w:bottom w:w="0" w:type="dxa"/>
                                      <w:right w:w="0" w:type="dxa"/>
                                    </w:tcMar>
                                  </w:tcPr>
                                  <w:p w14:paraId="62849FBB" w14:textId="77777777" w:rsidR="00CB290A" w:rsidRDefault="00CB290A">
                                    <w:pPr>
                                      <w:spacing w:after="0" w:line="240" w:lineRule="auto"/>
                                    </w:pPr>
                                  </w:p>
                                </w:tc>
                                <w:tc>
                                  <w:tcPr>
                                    <w:tcW w:w="2952" w:type="dxa"/>
                                    <w:tcBorders>
                                      <w:top w:val="nil"/>
                                      <w:left w:val="nil"/>
                                      <w:bottom w:val="nil"/>
                                      <w:right w:val="nil"/>
                                    </w:tcBorders>
                                    <w:tcMar>
                                      <w:top w:w="0" w:type="dxa"/>
                                      <w:left w:w="39" w:type="dxa"/>
                                      <w:bottom w:w="0" w:type="dxa"/>
                                      <w:right w:w="39" w:type="dxa"/>
                                    </w:tcMar>
                                  </w:tcPr>
                                  <w:p w14:paraId="14F0BB34" w14:textId="77777777" w:rsidR="00CB290A" w:rsidRDefault="00826B19">
                                    <w:pPr>
                                      <w:spacing w:after="0" w:line="240" w:lineRule="auto"/>
                                    </w:pPr>
                                    <w:r>
                                      <w:rPr>
                                        <w:rFonts w:ascii="Arial" w:eastAsia="Arial" w:hAnsi="Arial"/>
                                        <w:b/>
                                        <w:color w:val="000000"/>
                                        <w:sz w:val="16"/>
                                      </w:rPr>
                                      <w:t>Suite 1564</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86"/>
                                      <w:gridCol w:w="1967"/>
                                    </w:tblGrid>
                                    <w:tr w:rsidR="00CB290A" w14:paraId="097FADF4" w14:textId="77777777">
                                      <w:trPr>
                                        <w:trHeight w:val="216"/>
                                      </w:trPr>
                                      <w:tc>
                                        <w:tcPr>
                                          <w:tcW w:w="1086" w:type="dxa"/>
                                        </w:tcPr>
                                        <w:tbl>
                                          <w:tblPr>
                                            <w:tblW w:w="0" w:type="auto"/>
                                            <w:tblCellMar>
                                              <w:left w:w="0" w:type="dxa"/>
                                              <w:right w:w="0" w:type="dxa"/>
                                            </w:tblCellMar>
                                            <w:tblLook w:val="0000" w:firstRow="0" w:lastRow="0" w:firstColumn="0" w:lastColumn="0" w:noHBand="0" w:noVBand="0"/>
                                          </w:tblPr>
                                          <w:tblGrid>
                                            <w:gridCol w:w="1086"/>
                                          </w:tblGrid>
                                          <w:tr w:rsidR="00CB290A" w14:paraId="2C5560B1" w14:textId="77777777">
                                            <w:trPr>
                                              <w:trHeight w:val="216"/>
                                            </w:trPr>
                                            <w:tc>
                                              <w:tcPr>
                                                <w:tcW w:w="1086" w:type="dxa"/>
                                                <w:tcBorders>
                                                  <w:top w:val="nil"/>
                                                  <w:left w:val="nil"/>
                                                  <w:bottom w:val="nil"/>
                                                  <w:right w:val="nil"/>
                                                </w:tcBorders>
                                                <w:tcMar>
                                                  <w:top w:w="0" w:type="dxa"/>
                                                  <w:left w:w="39" w:type="dxa"/>
                                                  <w:bottom w:w="0" w:type="dxa"/>
                                                  <w:right w:w="39" w:type="dxa"/>
                                                </w:tcMar>
                                              </w:tcPr>
                                              <w:p w14:paraId="724A6D70" w14:textId="77777777" w:rsidR="00CB290A" w:rsidRDefault="00826B19">
                                                <w:pPr>
                                                  <w:spacing w:after="0" w:line="240" w:lineRule="auto"/>
                                                </w:pPr>
                                                <w:r>
                                                  <w:rPr>
                                                    <w:rFonts w:ascii="Arial" w:eastAsia="Arial" w:hAnsi="Arial"/>
                                                    <w:b/>
                                                    <w:color w:val="000000"/>
                                                    <w:sz w:val="16"/>
                                                  </w:rPr>
                                                  <w:t>Building SF:</w:t>
                                                </w:r>
                                              </w:p>
                                            </w:tc>
                                          </w:tr>
                                        </w:tbl>
                                        <w:p w14:paraId="626B3BA4" w14:textId="77777777" w:rsidR="00CB290A" w:rsidRDefault="00CB290A">
                                          <w:pPr>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00BFABB4" w14:textId="77777777">
                                            <w:trPr>
                                              <w:trHeight w:val="216"/>
                                            </w:trPr>
                                            <w:tc>
                                              <w:tcPr>
                                                <w:tcW w:w="1967" w:type="dxa"/>
                                                <w:tcBorders>
                                                  <w:top w:val="nil"/>
                                                  <w:left w:val="nil"/>
                                                  <w:bottom w:val="nil"/>
                                                  <w:right w:val="nil"/>
                                                </w:tcBorders>
                                                <w:tcMar>
                                                  <w:top w:w="0" w:type="dxa"/>
                                                  <w:left w:w="0" w:type="dxa"/>
                                                  <w:bottom w:w="0" w:type="dxa"/>
                                                  <w:right w:w="39" w:type="dxa"/>
                                                </w:tcMar>
                                              </w:tcPr>
                                              <w:p w14:paraId="46DBFE82" w14:textId="77777777" w:rsidR="00CB290A" w:rsidRDefault="00826B19">
                                                <w:pPr>
                                                  <w:spacing w:after="0" w:line="240" w:lineRule="auto"/>
                                                  <w:jc w:val="right"/>
                                                </w:pPr>
                                                <w:r>
                                                  <w:rPr>
                                                    <w:rFonts w:ascii="Arial" w:eastAsia="Arial" w:hAnsi="Arial"/>
                                                    <w:color w:val="000000"/>
                                                    <w:sz w:val="16"/>
                                                  </w:rPr>
                                                  <w:t>57,562</w:t>
                                                </w:r>
                                              </w:p>
                                            </w:tc>
                                          </w:tr>
                                        </w:tbl>
                                        <w:p w14:paraId="542AD023" w14:textId="77777777" w:rsidR="00CB290A" w:rsidRDefault="00CB290A">
                                          <w:pPr>
                                            <w:spacing w:after="0" w:line="240" w:lineRule="auto"/>
                                          </w:pPr>
                                        </w:p>
                                      </w:tc>
                                    </w:tr>
                                  </w:tbl>
                                  <w:p w14:paraId="0241236A"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020"/>
                                      <w:gridCol w:w="20"/>
                                      <w:gridCol w:w="2079"/>
                                    </w:tblGrid>
                                    <w:tr w:rsidR="00CB290A" w14:paraId="13FEE3AE" w14:textId="77777777">
                                      <w:trPr>
                                        <w:trHeight w:val="216"/>
                                      </w:trPr>
                                      <w:tc>
                                        <w:tcPr>
                                          <w:tcW w:w="75" w:type="dxa"/>
                                        </w:tcPr>
                                        <w:p w14:paraId="17F84EB6" w14:textId="77777777" w:rsidR="00CB290A" w:rsidRDefault="00CB290A">
                                          <w:pPr>
                                            <w:pStyle w:val="EmptyCellLayoutStyle"/>
                                            <w:spacing w:after="0" w:line="240" w:lineRule="auto"/>
                                          </w:pPr>
                                        </w:p>
                                      </w:tc>
                                      <w:tc>
                                        <w:tcPr>
                                          <w:tcW w:w="1020" w:type="dxa"/>
                                        </w:tcPr>
                                        <w:tbl>
                                          <w:tblPr>
                                            <w:tblW w:w="0" w:type="auto"/>
                                            <w:tblCellMar>
                                              <w:left w:w="0" w:type="dxa"/>
                                              <w:right w:w="0" w:type="dxa"/>
                                            </w:tblCellMar>
                                            <w:tblLook w:val="0000" w:firstRow="0" w:lastRow="0" w:firstColumn="0" w:lastColumn="0" w:noHBand="0" w:noVBand="0"/>
                                          </w:tblPr>
                                          <w:tblGrid>
                                            <w:gridCol w:w="1020"/>
                                          </w:tblGrid>
                                          <w:tr w:rsidR="00CB290A" w14:paraId="3CF6A539" w14:textId="77777777">
                                            <w:trPr>
                                              <w:trHeight w:val="216"/>
                                            </w:trPr>
                                            <w:tc>
                                              <w:tcPr>
                                                <w:tcW w:w="1020" w:type="dxa"/>
                                                <w:tcBorders>
                                                  <w:top w:val="nil"/>
                                                  <w:left w:val="nil"/>
                                                  <w:bottom w:val="nil"/>
                                                  <w:right w:val="nil"/>
                                                </w:tcBorders>
                                                <w:tcMar>
                                                  <w:top w:w="0" w:type="dxa"/>
                                                  <w:left w:w="39" w:type="dxa"/>
                                                  <w:bottom w:w="0" w:type="dxa"/>
                                                  <w:right w:w="39" w:type="dxa"/>
                                                </w:tcMar>
                                              </w:tcPr>
                                              <w:p w14:paraId="2BF04E40" w14:textId="77777777" w:rsidR="00CB290A" w:rsidRDefault="00826B19">
                                                <w:pPr>
                                                  <w:spacing w:after="0" w:line="240" w:lineRule="auto"/>
                                                </w:pPr>
                                                <w:r>
                                                  <w:rPr>
                                                    <w:rFonts w:ascii="Arial" w:eastAsia="Arial" w:hAnsi="Arial"/>
                                                    <w:b/>
                                                    <w:color w:val="000000"/>
                                                    <w:sz w:val="16"/>
                                                  </w:rPr>
                                                  <w:t>Base Rent:</w:t>
                                                </w:r>
                                              </w:p>
                                            </w:tc>
                                          </w:tr>
                                        </w:tbl>
                                        <w:p w14:paraId="5D2D497B" w14:textId="77777777" w:rsidR="00CB290A" w:rsidRDefault="00CB290A">
                                          <w:pPr>
                                            <w:spacing w:after="0" w:line="240" w:lineRule="auto"/>
                                          </w:pPr>
                                        </w:p>
                                      </w:tc>
                                      <w:tc>
                                        <w:tcPr>
                                          <w:tcW w:w="20" w:type="dxa"/>
                                        </w:tcPr>
                                        <w:p w14:paraId="2D68E25B" w14:textId="77777777" w:rsidR="00CB290A" w:rsidRDefault="00CB290A">
                                          <w:pPr>
                                            <w:pStyle w:val="EmptyCellLayoutStyle"/>
                                            <w:spacing w:after="0" w:line="240" w:lineRule="auto"/>
                                          </w:pPr>
                                        </w:p>
                                      </w:tc>
                                      <w:tc>
                                        <w:tcPr>
                                          <w:tcW w:w="2079" w:type="dxa"/>
                                        </w:tcPr>
                                        <w:tbl>
                                          <w:tblPr>
                                            <w:tblW w:w="0" w:type="auto"/>
                                            <w:tblCellMar>
                                              <w:left w:w="0" w:type="dxa"/>
                                              <w:right w:w="0" w:type="dxa"/>
                                            </w:tblCellMar>
                                            <w:tblLook w:val="0000" w:firstRow="0" w:lastRow="0" w:firstColumn="0" w:lastColumn="0" w:noHBand="0" w:noVBand="0"/>
                                          </w:tblPr>
                                          <w:tblGrid>
                                            <w:gridCol w:w="2079"/>
                                          </w:tblGrid>
                                          <w:tr w:rsidR="00CB290A" w14:paraId="124AD6B1" w14:textId="77777777">
                                            <w:trPr>
                                              <w:trHeight w:val="216"/>
                                            </w:trPr>
                                            <w:tc>
                                              <w:tcPr>
                                                <w:tcW w:w="2079" w:type="dxa"/>
                                                <w:tcBorders>
                                                  <w:top w:val="nil"/>
                                                  <w:left w:val="nil"/>
                                                  <w:bottom w:val="nil"/>
                                                  <w:right w:val="nil"/>
                                                </w:tcBorders>
                                                <w:tcMar>
                                                  <w:top w:w="0" w:type="dxa"/>
                                                  <w:left w:w="0" w:type="dxa"/>
                                                  <w:bottom w:w="0" w:type="dxa"/>
                                                  <w:right w:w="39" w:type="dxa"/>
                                                </w:tcMar>
                                              </w:tcPr>
                                              <w:p w14:paraId="2BC07B67" w14:textId="77777777" w:rsidR="00CB290A" w:rsidRDefault="00826B19">
                                                <w:pPr>
                                                  <w:spacing w:after="0" w:line="240" w:lineRule="auto"/>
                                                  <w:jc w:val="right"/>
                                                </w:pPr>
                                                <w:r>
                                                  <w:rPr>
                                                    <w:rFonts w:ascii="Arial" w:eastAsia="Arial" w:hAnsi="Arial"/>
                                                    <w:color w:val="000000"/>
                                                    <w:sz w:val="16"/>
                                                  </w:rPr>
                                                  <w:t>$14.00 NNN</w:t>
                                                </w:r>
                                              </w:p>
                                            </w:tc>
                                          </w:tr>
                                        </w:tbl>
                                        <w:p w14:paraId="5C1B0796" w14:textId="77777777" w:rsidR="00CB290A" w:rsidRDefault="00CB290A">
                                          <w:pPr>
                                            <w:spacing w:after="0" w:line="240" w:lineRule="auto"/>
                                          </w:pPr>
                                        </w:p>
                                      </w:tc>
                                    </w:tr>
                                  </w:tbl>
                                  <w:p w14:paraId="34714A0D"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08"/>
                                      <w:gridCol w:w="40"/>
                                      <w:gridCol w:w="1596"/>
                                      <w:gridCol w:w="48"/>
                                    </w:tblGrid>
                                    <w:tr w:rsidR="00CB290A" w14:paraId="33711E3D" w14:textId="77777777">
                                      <w:trPr>
                                        <w:trHeight w:val="216"/>
                                      </w:trPr>
                                      <w:tc>
                                        <w:tcPr>
                                          <w:tcW w:w="1008" w:type="dxa"/>
                                        </w:tcPr>
                                        <w:tbl>
                                          <w:tblPr>
                                            <w:tblW w:w="0" w:type="auto"/>
                                            <w:tblCellMar>
                                              <w:left w:w="0" w:type="dxa"/>
                                              <w:right w:w="0" w:type="dxa"/>
                                            </w:tblCellMar>
                                            <w:tblLook w:val="0000" w:firstRow="0" w:lastRow="0" w:firstColumn="0" w:lastColumn="0" w:noHBand="0" w:noVBand="0"/>
                                          </w:tblPr>
                                          <w:tblGrid>
                                            <w:gridCol w:w="1008"/>
                                          </w:tblGrid>
                                          <w:tr w:rsidR="00CB290A" w14:paraId="26FB2C06" w14:textId="77777777">
                                            <w:trPr>
                                              <w:trHeight w:val="216"/>
                                            </w:trPr>
                                            <w:tc>
                                              <w:tcPr>
                                                <w:tcW w:w="1008" w:type="dxa"/>
                                                <w:tcBorders>
                                                  <w:top w:val="nil"/>
                                                  <w:left w:val="nil"/>
                                                  <w:bottom w:val="nil"/>
                                                  <w:right w:val="nil"/>
                                                </w:tcBorders>
                                                <w:tcMar>
                                                  <w:top w:w="0" w:type="dxa"/>
                                                  <w:left w:w="49" w:type="dxa"/>
                                                  <w:bottom w:w="0" w:type="dxa"/>
                                                  <w:right w:w="39" w:type="dxa"/>
                                                </w:tcMar>
                                              </w:tcPr>
                                              <w:p w14:paraId="7932A544" w14:textId="77777777" w:rsidR="00CB290A" w:rsidRDefault="00826B19">
                                                <w:pPr>
                                                  <w:spacing w:after="0" w:line="240" w:lineRule="auto"/>
                                                </w:pPr>
                                                <w:r>
                                                  <w:rPr>
                                                    <w:rFonts w:ascii="Arial" w:eastAsia="Arial" w:hAnsi="Arial"/>
                                                    <w:b/>
                                                    <w:color w:val="000000"/>
                                                    <w:sz w:val="16"/>
                                                  </w:rPr>
                                                  <w:t>Start Date:</w:t>
                                                </w:r>
                                              </w:p>
                                            </w:tc>
                                          </w:tr>
                                        </w:tbl>
                                        <w:p w14:paraId="0CD4A1A6" w14:textId="77777777" w:rsidR="00CB290A" w:rsidRDefault="00CB290A">
                                          <w:pPr>
                                            <w:spacing w:after="0" w:line="240" w:lineRule="auto"/>
                                          </w:pPr>
                                        </w:p>
                                      </w:tc>
                                      <w:tc>
                                        <w:tcPr>
                                          <w:tcW w:w="40" w:type="dxa"/>
                                        </w:tcPr>
                                        <w:p w14:paraId="544A0B03"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74698852" w14:textId="77777777">
                                            <w:trPr>
                                              <w:trHeight w:val="216"/>
                                            </w:trPr>
                                            <w:tc>
                                              <w:tcPr>
                                                <w:tcW w:w="1596" w:type="dxa"/>
                                                <w:tcBorders>
                                                  <w:top w:val="nil"/>
                                                  <w:left w:val="nil"/>
                                                  <w:bottom w:val="nil"/>
                                                  <w:right w:val="nil"/>
                                                </w:tcBorders>
                                                <w:tcMar>
                                                  <w:top w:w="0" w:type="dxa"/>
                                                  <w:left w:w="0" w:type="dxa"/>
                                                  <w:bottom w:w="0" w:type="dxa"/>
                                                  <w:right w:w="39" w:type="dxa"/>
                                                </w:tcMar>
                                              </w:tcPr>
                                              <w:p w14:paraId="37954449" w14:textId="77777777" w:rsidR="00CB290A" w:rsidRDefault="00826B19">
                                                <w:pPr>
                                                  <w:spacing w:after="0" w:line="240" w:lineRule="auto"/>
                                                  <w:jc w:val="right"/>
                                                </w:pPr>
                                                <w:r>
                                                  <w:rPr>
                                                    <w:rFonts w:ascii="Arial" w:eastAsia="Arial" w:hAnsi="Arial"/>
                                                    <w:color w:val="000000"/>
                                                    <w:sz w:val="16"/>
                                                  </w:rPr>
                                                  <w:t>05/01/2025</w:t>
                                                </w:r>
                                              </w:p>
                                            </w:tc>
                                          </w:tr>
                                        </w:tbl>
                                        <w:p w14:paraId="0F9FAFE6" w14:textId="77777777" w:rsidR="00CB290A" w:rsidRDefault="00CB290A">
                                          <w:pPr>
                                            <w:spacing w:after="0" w:line="240" w:lineRule="auto"/>
                                          </w:pPr>
                                        </w:p>
                                      </w:tc>
                                      <w:tc>
                                        <w:tcPr>
                                          <w:tcW w:w="48" w:type="dxa"/>
                                        </w:tcPr>
                                        <w:p w14:paraId="7C2BB2A3" w14:textId="77777777" w:rsidR="00CB290A" w:rsidRDefault="00CB290A">
                                          <w:pPr>
                                            <w:pStyle w:val="EmptyCellLayoutStyle"/>
                                            <w:spacing w:after="0" w:line="240" w:lineRule="auto"/>
                                          </w:pPr>
                                        </w:p>
                                      </w:tc>
                                    </w:tr>
                                  </w:tbl>
                                  <w:p w14:paraId="15A1C9ED" w14:textId="77777777" w:rsidR="00CB290A" w:rsidRDefault="00CB290A">
                                    <w:pPr>
                                      <w:spacing w:after="0" w:line="240" w:lineRule="auto"/>
                                    </w:pPr>
                                  </w:p>
                                </w:tc>
                                <w:tc>
                                  <w:tcPr>
                                    <w:tcW w:w="3484" w:type="dxa"/>
                                    <w:tcBorders>
                                      <w:top w:val="nil"/>
                                      <w:left w:val="nil"/>
                                      <w:bottom w:val="nil"/>
                                      <w:right w:val="nil"/>
                                    </w:tcBorders>
                                    <w:tcMar>
                                      <w:top w:w="0" w:type="dxa"/>
                                      <w:left w:w="29" w:type="dxa"/>
                                      <w:bottom w:w="0" w:type="dxa"/>
                                      <w:right w:w="39" w:type="dxa"/>
                                    </w:tcMar>
                                  </w:tcPr>
                                  <w:p w14:paraId="7ACC52AD" w14:textId="77777777" w:rsidR="00CB290A" w:rsidRDefault="00826B19">
                                    <w:pPr>
                                      <w:spacing w:after="0" w:line="240" w:lineRule="auto"/>
                                    </w:pPr>
                                    <w:r>
                                      <w:rPr>
                                        <w:rFonts w:ascii="Arial" w:eastAsia="Arial" w:hAnsi="Arial"/>
                                        <w:b/>
                                        <w:color w:val="000000"/>
                                        <w:sz w:val="16"/>
                                      </w:rPr>
                                      <w:t>Comments:</w:t>
                                    </w:r>
                                  </w:p>
                                </w:tc>
                              </w:tr>
                              <w:tr w:rsidR="002570BD" w14:paraId="1C1A8AA3" w14:textId="77777777" w:rsidTr="002570BD">
                                <w:trPr>
                                  <w:trHeight w:val="2010"/>
                                </w:trPr>
                                <w:tc>
                                  <w:tcPr>
                                    <w:tcW w:w="289" w:type="dxa"/>
                                    <w:tcBorders>
                                      <w:top w:val="nil"/>
                                      <w:left w:val="nil"/>
                                      <w:bottom w:val="nil"/>
                                      <w:right w:val="nil"/>
                                    </w:tcBorders>
                                    <w:tcMar>
                                      <w:top w:w="39" w:type="dxa"/>
                                      <w:left w:w="39" w:type="dxa"/>
                                      <w:bottom w:w="39" w:type="dxa"/>
                                      <w:right w:w="39" w:type="dxa"/>
                                    </w:tcMar>
                                  </w:tcPr>
                                  <w:p w14:paraId="2CB9A91D" w14:textId="77777777" w:rsidR="00CB290A" w:rsidRDefault="00CB290A">
                                    <w:pPr>
                                      <w:spacing w:after="0" w:line="240" w:lineRule="auto"/>
                                    </w:pPr>
                                  </w:p>
                                </w:tc>
                                <w:tc>
                                  <w:tcPr>
                                    <w:tcW w:w="2952"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952"/>
                                    </w:tblGrid>
                                    <w:tr w:rsidR="00CB290A" w14:paraId="42EF7F74" w14:textId="77777777">
                                      <w:trPr>
                                        <w:trHeight w:val="45"/>
                                      </w:trPr>
                                      <w:tc>
                                        <w:tcPr>
                                          <w:tcW w:w="2952" w:type="dxa"/>
                                          <w:tcBorders>
                                            <w:top w:val="nil"/>
                                            <w:left w:val="nil"/>
                                            <w:bottom w:val="nil"/>
                                            <w:right w:val="nil"/>
                                          </w:tcBorders>
                                          <w:tcMar>
                                            <w:top w:w="0" w:type="dxa"/>
                                            <w:left w:w="39" w:type="dxa"/>
                                            <w:bottom w:w="0" w:type="dxa"/>
                                            <w:right w:w="39" w:type="dxa"/>
                                          </w:tcMar>
                                        </w:tcPr>
                                        <w:p w14:paraId="69998E28" w14:textId="77777777" w:rsidR="00CB290A" w:rsidRDefault="00826B19">
                                          <w:pPr>
                                            <w:spacing w:after="0" w:line="240" w:lineRule="auto"/>
                                          </w:pPr>
                                          <w:r>
                                            <w:rPr>
                                              <w:rFonts w:ascii="Arial" w:eastAsia="Arial" w:hAnsi="Arial"/>
                                              <w:b/>
                                              <w:color w:val="000000"/>
                                              <w:sz w:val="16"/>
                                            </w:rPr>
                                            <w:t>Fenton</w:t>
                                          </w:r>
                                        </w:p>
                                      </w:tc>
                                    </w:tr>
                                    <w:tr w:rsidR="00CB290A" w14:paraId="66E9430E" w14:textId="77777777">
                                      <w:trPr>
                                        <w:trHeight w:val="1872"/>
                                      </w:trPr>
                                      <w:tc>
                                        <w:tcPr>
                                          <w:tcW w:w="295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880"/>
                                            <w:gridCol w:w="72"/>
                                          </w:tblGrid>
                                          <w:tr w:rsidR="00CB290A" w14:paraId="0F5909C4" w14:textId="77777777">
                                            <w:trPr>
                                              <w:trHeight w:val="1781"/>
                                            </w:trPr>
                                            <w:tc>
                                              <w:tcPr>
                                                <w:tcW w:w="2880" w:type="dxa"/>
                                                <w:tcBorders>
                                                  <w:top w:val="nil"/>
                                                  <w:left w:val="nil"/>
                                                  <w:bottom w:val="nil"/>
                                                  <w:right w:val="nil"/>
                                                </w:tcBorders>
                                                <w:tcMar>
                                                  <w:top w:w="19" w:type="dxa"/>
                                                  <w:left w:w="0" w:type="dxa"/>
                                                  <w:bottom w:w="0" w:type="dxa"/>
                                                  <w:right w:w="0" w:type="dxa"/>
                                                </w:tcMar>
                                              </w:tcPr>
                                              <w:p w14:paraId="78F966B2" w14:textId="77777777" w:rsidR="00CB290A" w:rsidRDefault="00826B19">
                                                <w:pPr>
                                                  <w:spacing w:after="0" w:line="240" w:lineRule="auto"/>
                                                </w:pPr>
                                                <w:r>
                                                  <w:rPr>
                                                    <w:noProof/>
                                                  </w:rPr>
                                                  <w:drawing>
                                                    <wp:inline distT="0" distB="0" distL="0" distR="0" wp14:anchorId="317D3B68" wp14:editId="2C5CCBE4">
                                                      <wp:extent cx="1828800" cy="1130300"/>
                                                      <wp:effectExtent l="0" t="0" r="0" b="0"/>
                                                      <wp:docPr id="10" name="img9.jpg"/>
                                                      <wp:cNvGraphicFramePr/>
                                                      <a:graphic xmlns:a="http://schemas.openxmlformats.org/drawingml/2006/main">
                                                        <a:graphicData uri="http://schemas.openxmlformats.org/drawingml/2006/picture">
                                                          <pic:pic xmlns:pic="http://schemas.openxmlformats.org/drawingml/2006/picture">
                                                            <pic:nvPicPr>
                                                              <pic:cNvPr id="11" name="img9.jpg"/>
                                                              <pic:cNvPicPr/>
                                                            </pic:nvPicPr>
                                                            <pic:blipFill>
                                                              <a:blip r:embed="rId11" cstate="print"/>
                                                              <a:stretch>
                                                                <a:fillRect/>
                                                              </a:stretch>
                                                            </pic:blipFill>
                                                            <pic:spPr>
                                                              <a:xfrm>
                                                                <a:off x="0" y="0"/>
                                                                <a:ext cx="1828800" cy="1130300"/>
                                                              </a:xfrm>
                                                              <a:prstGeom prst="rect">
                                                                <a:avLst/>
                                                              </a:prstGeom>
                                                            </pic:spPr>
                                                          </pic:pic>
                                                        </a:graphicData>
                                                      </a:graphic>
                                                    </wp:inline>
                                                  </w:drawing>
                                                </w:r>
                                              </w:p>
                                            </w:tc>
                                            <w:tc>
                                              <w:tcPr>
                                                <w:tcW w:w="72" w:type="dxa"/>
                                              </w:tcPr>
                                              <w:p w14:paraId="12E5A78A" w14:textId="77777777" w:rsidR="00CB290A" w:rsidRDefault="00CB290A">
                                                <w:pPr>
                                                  <w:pStyle w:val="EmptyCellLayoutStyle"/>
                                                  <w:spacing w:after="0" w:line="240" w:lineRule="auto"/>
                                                </w:pPr>
                                              </w:p>
                                            </w:tc>
                                          </w:tr>
                                          <w:tr w:rsidR="00CB290A" w14:paraId="6C0472F1" w14:textId="77777777">
                                            <w:trPr>
                                              <w:trHeight w:val="72"/>
                                            </w:trPr>
                                            <w:tc>
                                              <w:tcPr>
                                                <w:tcW w:w="2880" w:type="dxa"/>
                                              </w:tcPr>
                                              <w:p w14:paraId="65D85342" w14:textId="77777777" w:rsidR="00CB290A" w:rsidRDefault="00CB290A">
                                                <w:pPr>
                                                  <w:pStyle w:val="EmptyCellLayoutStyle"/>
                                                  <w:spacing w:after="0" w:line="240" w:lineRule="auto"/>
                                                </w:pPr>
                                              </w:p>
                                            </w:tc>
                                            <w:tc>
                                              <w:tcPr>
                                                <w:tcW w:w="72" w:type="dxa"/>
                                              </w:tcPr>
                                              <w:p w14:paraId="36FEE784" w14:textId="77777777" w:rsidR="00CB290A" w:rsidRDefault="00CB290A">
                                                <w:pPr>
                                                  <w:pStyle w:val="EmptyCellLayoutStyle"/>
                                                  <w:spacing w:after="0" w:line="240" w:lineRule="auto"/>
                                                </w:pPr>
                                              </w:p>
                                            </w:tc>
                                          </w:tr>
                                        </w:tbl>
                                        <w:p w14:paraId="01BA660A" w14:textId="77777777" w:rsidR="00CB290A" w:rsidRDefault="00CB290A">
                                          <w:pPr>
                                            <w:spacing w:after="0" w:line="240" w:lineRule="auto"/>
                                          </w:pPr>
                                        </w:p>
                                      </w:tc>
                                    </w:tr>
                                  </w:tbl>
                                  <w:p w14:paraId="1DBE5D7C" w14:textId="77777777" w:rsidR="00CB290A" w:rsidRDefault="00CB290A">
                                    <w:pPr>
                                      <w:spacing w:after="0" w:line="240" w:lineRule="auto"/>
                                    </w:pPr>
                                  </w:p>
                                </w:tc>
                                <w:tc>
                                  <w:tcPr>
                                    <w:tcW w:w="3053" w:type="dxa"/>
                                    <w:gridSpan w:val="4"/>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423"/>
                                    </w:tblGrid>
                                    <w:tr w:rsidR="00CB290A" w14:paraId="0E60E67D" w14:textId="77777777">
                                      <w:trPr>
                                        <w:trHeight w:val="1872"/>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027"/>
                                            <w:gridCol w:w="3396"/>
                                          </w:tblGrid>
                                          <w:tr w:rsidR="00CB290A" w14:paraId="0810DF03" w14:textId="77777777">
                                            <w:trPr>
                                              <w:trHeight w:val="1872"/>
                                            </w:trPr>
                                            <w:tc>
                                              <w:tcPr>
                                                <w:tcW w:w="9028"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065"/>
                                                  <w:gridCol w:w="3253"/>
                                                  <w:gridCol w:w="2709"/>
                                                </w:tblGrid>
                                                <w:tr w:rsidR="00CB290A" w14:paraId="01C0DC2C"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08"/>
                                                        <w:gridCol w:w="19"/>
                                                        <w:gridCol w:w="2302"/>
                                                        <w:gridCol w:w="33"/>
                                                      </w:tblGrid>
                                                      <w:tr w:rsidR="00CB290A" w14:paraId="5A5B316A" w14:textId="77777777">
                                                        <w:trPr>
                                                          <w:trHeight w:val="216"/>
                                                        </w:trPr>
                                                        <w:tc>
                                                          <w:tcPr>
                                                            <w:tcW w:w="708" w:type="dxa"/>
                                                          </w:tcPr>
                                                          <w:tbl>
                                                            <w:tblPr>
                                                              <w:tblW w:w="0" w:type="auto"/>
                                                              <w:tblCellMar>
                                                                <w:left w:w="0" w:type="dxa"/>
                                                                <w:right w:w="0" w:type="dxa"/>
                                                              </w:tblCellMar>
                                                              <w:tblLook w:val="0000" w:firstRow="0" w:lastRow="0" w:firstColumn="0" w:lastColumn="0" w:noHBand="0" w:noVBand="0"/>
                                                            </w:tblPr>
                                                            <w:tblGrid>
                                                              <w:gridCol w:w="708"/>
                                                            </w:tblGrid>
                                                            <w:tr w:rsidR="00CB290A" w14:paraId="66DFFEB7" w14:textId="77777777">
                                                              <w:trPr>
                                                                <w:trHeight w:val="216"/>
                                                              </w:trPr>
                                                              <w:tc>
                                                                <w:tcPr>
                                                                  <w:tcW w:w="708" w:type="dxa"/>
                                                                  <w:tcBorders>
                                                                    <w:top w:val="nil"/>
                                                                    <w:left w:val="nil"/>
                                                                    <w:bottom w:val="nil"/>
                                                                    <w:right w:val="nil"/>
                                                                  </w:tcBorders>
                                                                  <w:tcMar>
                                                                    <w:top w:w="0" w:type="dxa"/>
                                                                    <w:left w:w="39" w:type="dxa"/>
                                                                    <w:bottom w:w="0" w:type="dxa"/>
                                                                    <w:right w:w="39" w:type="dxa"/>
                                                                  </w:tcMar>
                                                                </w:tcPr>
                                                                <w:p w14:paraId="2B153005" w14:textId="77777777" w:rsidR="00CB290A" w:rsidRDefault="00826B19">
                                                                  <w:pPr>
                                                                    <w:spacing w:after="0" w:line="240" w:lineRule="auto"/>
                                                                  </w:pPr>
                                                                  <w:r>
                                                                    <w:rPr>
                                                                      <w:rFonts w:ascii="Arial" w:eastAsia="Arial" w:hAnsi="Arial"/>
                                                                      <w:b/>
                                                                      <w:color w:val="000000"/>
                                                                      <w:sz w:val="16"/>
                                                                    </w:rPr>
                                                                    <w:t>Status:</w:t>
                                                                  </w:r>
                                                                </w:p>
                                                              </w:tc>
                                                            </w:tr>
                                                          </w:tbl>
                                                          <w:p w14:paraId="3A3B9696" w14:textId="77777777" w:rsidR="00CB290A" w:rsidRDefault="00CB290A">
                                                            <w:pPr>
                                                              <w:spacing w:after="0" w:line="240" w:lineRule="auto"/>
                                                            </w:pPr>
                                                          </w:p>
                                                        </w:tc>
                                                        <w:tc>
                                                          <w:tcPr>
                                                            <w:tcW w:w="19" w:type="dxa"/>
                                                          </w:tcPr>
                                                          <w:p w14:paraId="1B0CC5BF" w14:textId="77777777" w:rsidR="00CB290A" w:rsidRDefault="00CB290A">
                                                            <w:pPr>
                                                              <w:pStyle w:val="EmptyCellLayoutStyle"/>
                                                              <w:spacing w:after="0" w:line="240" w:lineRule="auto"/>
                                                            </w:pPr>
                                                          </w:p>
                                                        </w:tc>
                                                        <w:tc>
                                                          <w:tcPr>
                                                            <w:tcW w:w="2302" w:type="dxa"/>
                                                          </w:tcPr>
                                                          <w:tbl>
                                                            <w:tblPr>
                                                              <w:tblW w:w="0" w:type="auto"/>
                                                              <w:tblCellMar>
                                                                <w:left w:w="0" w:type="dxa"/>
                                                                <w:right w:w="0" w:type="dxa"/>
                                                              </w:tblCellMar>
                                                              <w:tblLook w:val="0000" w:firstRow="0" w:lastRow="0" w:firstColumn="0" w:lastColumn="0" w:noHBand="0" w:noVBand="0"/>
                                                            </w:tblPr>
                                                            <w:tblGrid>
                                                              <w:gridCol w:w="2302"/>
                                                            </w:tblGrid>
                                                            <w:tr w:rsidR="00CB290A" w14:paraId="4263F4FB" w14:textId="77777777">
                                                              <w:trPr>
                                                                <w:trHeight w:val="216"/>
                                                              </w:trPr>
                                                              <w:tc>
                                                                <w:tcPr>
                                                                  <w:tcW w:w="2302" w:type="dxa"/>
                                                                  <w:tcBorders>
                                                                    <w:top w:val="nil"/>
                                                                    <w:left w:val="nil"/>
                                                                    <w:bottom w:val="nil"/>
                                                                    <w:right w:val="nil"/>
                                                                  </w:tcBorders>
                                                                  <w:tcMar>
                                                                    <w:top w:w="0" w:type="dxa"/>
                                                                    <w:left w:w="0" w:type="dxa"/>
                                                                    <w:bottom w:w="0" w:type="dxa"/>
                                                                    <w:right w:w="39" w:type="dxa"/>
                                                                  </w:tcMar>
                                                                </w:tcPr>
                                                                <w:p w14:paraId="540AEE47" w14:textId="77777777" w:rsidR="00CB290A" w:rsidRDefault="00826B19">
                                                                  <w:pPr>
                                                                    <w:spacing w:after="0" w:line="240" w:lineRule="auto"/>
                                                                    <w:jc w:val="right"/>
                                                                  </w:pPr>
                                                                  <w:r>
                                                                    <w:rPr>
                                                                      <w:rFonts w:ascii="Arial" w:eastAsia="Arial" w:hAnsi="Arial"/>
                                                                      <w:color w:val="000000"/>
                                                                      <w:sz w:val="16"/>
                                                                    </w:rPr>
                                                                    <w:t>Built (1999)</w:t>
                                                                  </w:r>
                                                                </w:p>
                                                              </w:tc>
                                                            </w:tr>
                                                          </w:tbl>
                                                          <w:p w14:paraId="0FBA1D33" w14:textId="77777777" w:rsidR="00CB290A" w:rsidRDefault="00CB290A">
                                                            <w:pPr>
                                                              <w:spacing w:after="0" w:line="240" w:lineRule="auto"/>
                                                            </w:pPr>
                                                          </w:p>
                                                        </w:tc>
                                                        <w:tc>
                                                          <w:tcPr>
                                                            <w:tcW w:w="33" w:type="dxa"/>
                                                          </w:tcPr>
                                                          <w:p w14:paraId="71FEE319" w14:textId="77777777" w:rsidR="00CB290A" w:rsidRDefault="00CB290A">
                                                            <w:pPr>
                                                              <w:pStyle w:val="EmptyCellLayoutStyle"/>
                                                              <w:spacing w:after="0" w:line="240" w:lineRule="auto"/>
                                                            </w:pPr>
                                                          </w:p>
                                                        </w:tc>
                                                      </w:tr>
                                                    </w:tbl>
                                                    <w:p w14:paraId="778388BF"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333"/>
                                                        <w:gridCol w:w="1761"/>
                                                        <w:gridCol w:w="99"/>
                                                      </w:tblGrid>
                                                      <w:tr w:rsidR="00CB290A" w14:paraId="54B9332D" w14:textId="77777777">
                                                        <w:trPr>
                                                          <w:trHeight w:val="216"/>
                                                        </w:trPr>
                                                        <w:tc>
                                                          <w:tcPr>
                                                            <w:tcW w:w="58" w:type="dxa"/>
                                                          </w:tcPr>
                                                          <w:p w14:paraId="0C21EE0B" w14:textId="77777777" w:rsidR="00CB290A" w:rsidRDefault="00CB290A">
                                                            <w:pPr>
                                                              <w:pStyle w:val="EmptyCellLayoutStyle"/>
                                                              <w:spacing w:after="0" w:line="240" w:lineRule="auto"/>
                                                            </w:pPr>
                                                          </w:p>
                                                        </w:tc>
                                                        <w:tc>
                                                          <w:tcPr>
                                                            <w:tcW w:w="1333" w:type="dxa"/>
                                                          </w:tcPr>
                                                          <w:tbl>
                                                            <w:tblPr>
                                                              <w:tblW w:w="0" w:type="auto"/>
                                                              <w:tblCellMar>
                                                                <w:left w:w="0" w:type="dxa"/>
                                                                <w:right w:w="0" w:type="dxa"/>
                                                              </w:tblCellMar>
                                                              <w:tblLook w:val="0000" w:firstRow="0" w:lastRow="0" w:firstColumn="0" w:lastColumn="0" w:noHBand="0" w:noVBand="0"/>
                                                            </w:tblPr>
                                                            <w:tblGrid>
                                                              <w:gridCol w:w="1333"/>
                                                            </w:tblGrid>
                                                            <w:tr w:rsidR="00CB290A" w14:paraId="350AB075" w14:textId="77777777">
                                                              <w:trPr>
                                                                <w:trHeight w:val="216"/>
                                                              </w:trPr>
                                                              <w:tc>
                                                                <w:tcPr>
                                                                  <w:tcW w:w="1333" w:type="dxa"/>
                                                                  <w:tcBorders>
                                                                    <w:top w:val="nil"/>
                                                                    <w:left w:val="nil"/>
                                                                    <w:bottom w:val="nil"/>
                                                                    <w:right w:val="nil"/>
                                                                  </w:tcBorders>
                                                                  <w:tcMar>
                                                                    <w:top w:w="0" w:type="dxa"/>
                                                                    <w:left w:w="29" w:type="dxa"/>
                                                                    <w:bottom w:w="0" w:type="dxa"/>
                                                                    <w:right w:w="39" w:type="dxa"/>
                                                                  </w:tcMar>
                                                                </w:tcPr>
                                                                <w:p w14:paraId="0CB5C9C8" w14:textId="77777777" w:rsidR="00CB290A" w:rsidRDefault="00826B19">
                                                                  <w:pPr>
                                                                    <w:spacing w:after="0" w:line="240" w:lineRule="auto"/>
                                                                  </w:pPr>
                                                                  <w:r>
                                                                    <w:rPr>
                                                                      <w:rFonts w:ascii="Arial" w:eastAsia="Arial" w:hAnsi="Arial"/>
                                                                      <w:b/>
                                                                      <w:color w:val="000000"/>
                                                                      <w:sz w:val="16"/>
                                                                    </w:rPr>
                                                                    <w:t>Effective Rent:</w:t>
                                                                  </w:r>
                                                                </w:p>
                                                              </w:tc>
                                                            </w:tr>
                                                          </w:tbl>
                                                          <w:p w14:paraId="7620582F" w14:textId="77777777" w:rsidR="00CB290A" w:rsidRDefault="00CB290A">
                                                            <w:pPr>
                                                              <w:spacing w:after="0" w:line="240" w:lineRule="auto"/>
                                                            </w:pPr>
                                                          </w:p>
                                                        </w:tc>
                                                        <w:tc>
                                                          <w:tcPr>
                                                            <w:tcW w:w="1761" w:type="dxa"/>
                                                          </w:tcPr>
                                                          <w:tbl>
                                                            <w:tblPr>
                                                              <w:tblW w:w="0" w:type="auto"/>
                                                              <w:tblCellMar>
                                                                <w:left w:w="0" w:type="dxa"/>
                                                                <w:right w:w="0" w:type="dxa"/>
                                                              </w:tblCellMar>
                                                              <w:tblLook w:val="0000" w:firstRow="0" w:lastRow="0" w:firstColumn="0" w:lastColumn="0" w:noHBand="0" w:noVBand="0"/>
                                                            </w:tblPr>
                                                            <w:tblGrid>
                                                              <w:gridCol w:w="1761"/>
                                                            </w:tblGrid>
                                                            <w:tr w:rsidR="00CB290A" w14:paraId="331C6F71" w14:textId="77777777">
                                                              <w:trPr>
                                                                <w:trHeight w:val="216"/>
                                                              </w:trPr>
                                                              <w:tc>
                                                                <w:tcPr>
                                                                  <w:tcW w:w="1761" w:type="dxa"/>
                                                                  <w:tcBorders>
                                                                    <w:top w:val="nil"/>
                                                                    <w:left w:val="nil"/>
                                                                    <w:bottom w:val="nil"/>
                                                                    <w:right w:val="nil"/>
                                                                  </w:tcBorders>
                                                                  <w:tcMar>
                                                                    <w:top w:w="0" w:type="dxa"/>
                                                                    <w:left w:w="0" w:type="dxa"/>
                                                                    <w:bottom w:w="0" w:type="dxa"/>
                                                                    <w:right w:w="9" w:type="dxa"/>
                                                                  </w:tcMar>
                                                                </w:tcPr>
                                                                <w:p w14:paraId="51E4018D" w14:textId="77777777" w:rsidR="00CB290A" w:rsidRDefault="00826B19">
                                                                  <w:pPr>
                                                                    <w:spacing w:after="0" w:line="240" w:lineRule="auto"/>
                                                                    <w:jc w:val="right"/>
                                                                  </w:pPr>
                                                                  <w:r>
                                                                    <w:rPr>
                                                                      <w:rFonts w:ascii="Arial" w:eastAsia="Arial" w:hAnsi="Arial"/>
                                                                      <w:color w:val="000000"/>
                                                                      <w:sz w:val="16"/>
                                                                    </w:rPr>
                                                                    <w:t>$14.00 NNN</w:t>
                                                                  </w:r>
                                                                </w:p>
                                                              </w:tc>
                                                            </w:tr>
                                                          </w:tbl>
                                                          <w:p w14:paraId="64EC0722" w14:textId="77777777" w:rsidR="00CB290A" w:rsidRDefault="00CB290A">
                                                            <w:pPr>
                                                              <w:spacing w:after="0" w:line="240" w:lineRule="auto"/>
                                                            </w:pPr>
                                                          </w:p>
                                                        </w:tc>
                                                        <w:tc>
                                                          <w:tcPr>
                                                            <w:tcW w:w="99" w:type="dxa"/>
                                                          </w:tcPr>
                                                          <w:p w14:paraId="4DDA8F53" w14:textId="77777777" w:rsidR="00CB290A" w:rsidRDefault="00CB290A">
                                                            <w:pPr>
                                                              <w:pStyle w:val="EmptyCellLayoutStyle"/>
                                                              <w:spacing w:after="0" w:line="240" w:lineRule="auto"/>
                                                            </w:pPr>
                                                          </w:p>
                                                        </w:tc>
                                                      </w:tr>
                                                    </w:tbl>
                                                    <w:p w14:paraId="5FED1EE3"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5"/>
                                                        <w:gridCol w:w="132"/>
                                                        <w:gridCol w:w="1596"/>
                                                        <w:gridCol w:w="64"/>
                                                      </w:tblGrid>
                                                      <w:tr w:rsidR="00CB290A" w14:paraId="2B0BDD37" w14:textId="77777777">
                                                        <w:trPr>
                                                          <w:trHeight w:val="216"/>
                                                        </w:trPr>
                                                        <w:tc>
                                                          <w:tcPr>
                                                            <w:tcW w:w="915" w:type="dxa"/>
                                                          </w:tcPr>
                                                          <w:tbl>
                                                            <w:tblPr>
                                                              <w:tblW w:w="0" w:type="auto"/>
                                                              <w:tblCellMar>
                                                                <w:left w:w="0" w:type="dxa"/>
                                                                <w:right w:w="0" w:type="dxa"/>
                                                              </w:tblCellMar>
                                                              <w:tblLook w:val="0000" w:firstRow="0" w:lastRow="0" w:firstColumn="0" w:lastColumn="0" w:noHBand="0" w:noVBand="0"/>
                                                            </w:tblPr>
                                                            <w:tblGrid>
                                                              <w:gridCol w:w="915"/>
                                                            </w:tblGrid>
                                                            <w:tr w:rsidR="00CB290A" w14:paraId="32BED200" w14:textId="77777777">
                                                              <w:trPr>
                                                                <w:trHeight w:val="216"/>
                                                              </w:trPr>
                                                              <w:tc>
                                                                <w:tcPr>
                                                                  <w:tcW w:w="915" w:type="dxa"/>
                                                                  <w:tcBorders>
                                                                    <w:top w:val="nil"/>
                                                                    <w:left w:val="nil"/>
                                                                    <w:bottom w:val="nil"/>
                                                                    <w:right w:val="nil"/>
                                                                  </w:tcBorders>
                                                                  <w:tcMar>
                                                                    <w:top w:w="0" w:type="dxa"/>
                                                                    <w:left w:w="59" w:type="dxa"/>
                                                                    <w:bottom w:w="0" w:type="dxa"/>
                                                                    <w:right w:w="39" w:type="dxa"/>
                                                                  </w:tcMar>
                                                                </w:tcPr>
                                                                <w:p w14:paraId="26C6C6A1" w14:textId="77777777" w:rsidR="00CB290A" w:rsidRDefault="00826B19">
                                                                  <w:pPr>
                                                                    <w:spacing w:after="0" w:line="240" w:lineRule="auto"/>
                                                                  </w:pPr>
                                                                  <w:r>
                                                                    <w:rPr>
                                                                      <w:rFonts w:ascii="Arial" w:eastAsia="Arial" w:hAnsi="Arial"/>
                                                                      <w:b/>
                                                                      <w:color w:val="000000"/>
                                                                      <w:sz w:val="16"/>
                                                                    </w:rPr>
                                                                    <w:t>Exp. Date:</w:t>
                                                                  </w:r>
                                                                </w:p>
                                                              </w:tc>
                                                            </w:tr>
                                                          </w:tbl>
                                                          <w:p w14:paraId="5D8B16BA" w14:textId="77777777" w:rsidR="00CB290A" w:rsidRDefault="00CB290A">
                                                            <w:pPr>
                                                              <w:spacing w:after="0" w:line="240" w:lineRule="auto"/>
                                                            </w:pPr>
                                                          </w:p>
                                                        </w:tc>
                                                        <w:tc>
                                                          <w:tcPr>
                                                            <w:tcW w:w="132" w:type="dxa"/>
                                                          </w:tcPr>
                                                          <w:p w14:paraId="3BF3B769"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3AEF1351" w14:textId="77777777">
                                                              <w:trPr>
                                                                <w:trHeight w:val="216"/>
                                                              </w:trPr>
                                                              <w:tc>
                                                                <w:tcPr>
                                                                  <w:tcW w:w="1596" w:type="dxa"/>
                                                                  <w:tcBorders>
                                                                    <w:top w:val="nil"/>
                                                                    <w:left w:val="nil"/>
                                                                    <w:bottom w:val="nil"/>
                                                                    <w:right w:val="nil"/>
                                                                  </w:tcBorders>
                                                                  <w:tcMar>
                                                                    <w:top w:w="0" w:type="dxa"/>
                                                                    <w:left w:w="0" w:type="dxa"/>
                                                                    <w:bottom w:w="0" w:type="dxa"/>
                                                                    <w:right w:w="29" w:type="dxa"/>
                                                                  </w:tcMar>
                                                                </w:tcPr>
                                                                <w:p w14:paraId="0FD008D2" w14:textId="77777777" w:rsidR="00CB290A" w:rsidRDefault="00826B19">
                                                                  <w:pPr>
                                                                    <w:spacing w:after="0" w:line="240" w:lineRule="auto"/>
                                                                    <w:jc w:val="right"/>
                                                                  </w:pPr>
                                                                  <w:r>
                                                                    <w:rPr>
                                                                      <w:rFonts w:ascii="Arial" w:eastAsia="Arial" w:hAnsi="Arial"/>
                                                                      <w:color w:val="000000"/>
                                                                      <w:sz w:val="16"/>
                                                                    </w:rPr>
                                                                    <w:t>04/30/2027</w:t>
                                                                  </w:r>
                                                                </w:p>
                                                              </w:tc>
                                                            </w:tr>
                                                          </w:tbl>
                                                          <w:p w14:paraId="00C4D8A8" w14:textId="77777777" w:rsidR="00CB290A" w:rsidRDefault="00CB290A">
                                                            <w:pPr>
                                                              <w:spacing w:after="0" w:line="240" w:lineRule="auto"/>
                                                            </w:pPr>
                                                          </w:p>
                                                        </w:tc>
                                                        <w:tc>
                                                          <w:tcPr>
                                                            <w:tcW w:w="64" w:type="dxa"/>
                                                          </w:tcPr>
                                                          <w:p w14:paraId="1AB84A6C" w14:textId="77777777" w:rsidR="00CB290A" w:rsidRDefault="00CB290A">
                                                            <w:pPr>
                                                              <w:pStyle w:val="EmptyCellLayoutStyle"/>
                                                              <w:spacing w:after="0" w:line="240" w:lineRule="auto"/>
                                                            </w:pPr>
                                                          </w:p>
                                                        </w:tc>
                                                      </w:tr>
                                                    </w:tbl>
                                                    <w:p w14:paraId="01324D01" w14:textId="77777777" w:rsidR="00CB290A" w:rsidRDefault="00CB290A">
                                                      <w:pPr>
                                                        <w:spacing w:after="0" w:line="240" w:lineRule="auto"/>
                                                      </w:pPr>
                                                    </w:p>
                                                  </w:tc>
                                                </w:tr>
                                                <w:tr w:rsidR="00CB290A" w14:paraId="74536923" w14:textId="77777777">
                                                  <w:trPr>
                                                    <w:trHeight w:val="23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849"/>
                                                        <w:gridCol w:w="59"/>
                                                        <w:gridCol w:w="2121"/>
                                                        <w:gridCol w:w="33"/>
                                                      </w:tblGrid>
                                                      <w:tr w:rsidR="00CB290A" w14:paraId="6E5AA11F" w14:textId="77777777">
                                                        <w:trPr>
                                                          <w:trHeight w:val="216"/>
                                                        </w:trPr>
                                                        <w:tc>
                                                          <w:tcPr>
                                                            <w:tcW w:w="849" w:type="dxa"/>
                                                          </w:tcPr>
                                                          <w:tbl>
                                                            <w:tblPr>
                                                              <w:tblW w:w="0" w:type="auto"/>
                                                              <w:tblCellMar>
                                                                <w:left w:w="0" w:type="dxa"/>
                                                                <w:right w:w="0" w:type="dxa"/>
                                                              </w:tblCellMar>
                                                              <w:tblLook w:val="0000" w:firstRow="0" w:lastRow="0" w:firstColumn="0" w:lastColumn="0" w:noHBand="0" w:noVBand="0"/>
                                                            </w:tblPr>
                                                            <w:tblGrid>
                                                              <w:gridCol w:w="849"/>
                                                            </w:tblGrid>
                                                            <w:tr w:rsidR="00CB290A" w14:paraId="348A5D92" w14:textId="77777777">
                                                              <w:trPr>
                                                                <w:trHeight w:val="216"/>
                                                              </w:trPr>
                                                              <w:tc>
                                                                <w:tcPr>
                                                                  <w:tcW w:w="849" w:type="dxa"/>
                                                                  <w:tcBorders>
                                                                    <w:top w:val="nil"/>
                                                                    <w:left w:val="nil"/>
                                                                    <w:bottom w:val="nil"/>
                                                                    <w:right w:val="nil"/>
                                                                  </w:tcBorders>
                                                                  <w:tcMar>
                                                                    <w:top w:w="0" w:type="dxa"/>
                                                                    <w:left w:w="39" w:type="dxa"/>
                                                                    <w:bottom w:w="0" w:type="dxa"/>
                                                                    <w:right w:w="39" w:type="dxa"/>
                                                                  </w:tcMar>
                                                                </w:tcPr>
                                                                <w:p w14:paraId="5ECB33AD" w14:textId="77777777" w:rsidR="00CB290A" w:rsidRDefault="00826B19">
                                                                  <w:pPr>
                                                                    <w:spacing w:after="0" w:line="240" w:lineRule="auto"/>
                                                                  </w:pPr>
                                                                  <w:r>
                                                                    <w:rPr>
                                                                      <w:rFonts w:ascii="Arial" w:eastAsia="Arial" w:hAnsi="Arial"/>
                                                                      <w:b/>
                                                                      <w:color w:val="000000"/>
                                                                      <w:sz w:val="16"/>
                                                                    </w:rPr>
                                                                    <w:t>Site Size:</w:t>
                                                                  </w:r>
                                                                </w:p>
                                                              </w:tc>
                                                            </w:tr>
                                                          </w:tbl>
                                                          <w:p w14:paraId="3B347831" w14:textId="77777777" w:rsidR="00CB290A" w:rsidRDefault="00CB290A">
                                                            <w:pPr>
                                                              <w:spacing w:after="0" w:line="240" w:lineRule="auto"/>
                                                            </w:pPr>
                                                          </w:p>
                                                        </w:tc>
                                                        <w:tc>
                                                          <w:tcPr>
                                                            <w:tcW w:w="59" w:type="dxa"/>
                                                          </w:tcPr>
                                                          <w:p w14:paraId="66F3B495" w14:textId="77777777" w:rsidR="00CB290A" w:rsidRDefault="00CB290A">
                                                            <w:pPr>
                                                              <w:pStyle w:val="EmptyCellLayoutStyle"/>
                                                              <w:spacing w:after="0" w:line="240" w:lineRule="auto"/>
                                                            </w:pPr>
                                                          </w:p>
                                                        </w:tc>
                                                        <w:tc>
                                                          <w:tcPr>
                                                            <w:tcW w:w="2121" w:type="dxa"/>
                                                          </w:tcPr>
                                                          <w:tbl>
                                                            <w:tblPr>
                                                              <w:tblW w:w="0" w:type="auto"/>
                                                              <w:tblCellMar>
                                                                <w:left w:w="0" w:type="dxa"/>
                                                                <w:right w:w="0" w:type="dxa"/>
                                                              </w:tblCellMar>
                                                              <w:tblLook w:val="0000" w:firstRow="0" w:lastRow="0" w:firstColumn="0" w:lastColumn="0" w:noHBand="0" w:noVBand="0"/>
                                                            </w:tblPr>
                                                            <w:tblGrid>
                                                              <w:gridCol w:w="2121"/>
                                                            </w:tblGrid>
                                                            <w:tr w:rsidR="00CB290A" w14:paraId="412DB75D" w14:textId="77777777">
                                                              <w:trPr>
                                                                <w:trHeight w:val="216"/>
                                                              </w:trPr>
                                                              <w:tc>
                                                                <w:tcPr>
                                                                  <w:tcW w:w="2121" w:type="dxa"/>
                                                                  <w:tcBorders>
                                                                    <w:top w:val="nil"/>
                                                                    <w:left w:val="nil"/>
                                                                    <w:bottom w:val="nil"/>
                                                                    <w:right w:val="nil"/>
                                                                  </w:tcBorders>
                                                                  <w:tcMar>
                                                                    <w:top w:w="0" w:type="dxa"/>
                                                                    <w:left w:w="39" w:type="dxa"/>
                                                                    <w:bottom w:w="0" w:type="dxa"/>
                                                                    <w:right w:w="39" w:type="dxa"/>
                                                                  </w:tcMar>
                                                                </w:tcPr>
                                                                <w:p w14:paraId="2E63AE98" w14:textId="77777777" w:rsidR="00CB290A" w:rsidRDefault="00826B19">
                                                                  <w:pPr>
                                                                    <w:spacing w:after="0" w:line="240" w:lineRule="auto"/>
                                                                    <w:jc w:val="right"/>
                                                                  </w:pPr>
                                                                  <w:r>
                                                                    <w:rPr>
                                                                      <w:rFonts w:ascii="Arial" w:eastAsia="Arial" w:hAnsi="Arial"/>
                                                                      <w:color w:val="000000"/>
                                                                      <w:sz w:val="16"/>
                                                                    </w:rPr>
                                                                    <w:t>2.4 acres</w:t>
                                                                  </w:r>
                                                                </w:p>
                                                              </w:tc>
                                                            </w:tr>
                                                          </w:tbl>
                                                          <w:p w14:paraId="11E042D4" w14:textId="77777777" w:rsidR="00CB290A" w:rsidRDefault="00CB290A">
                                                            <w:pPr>
                                                              <w:spacing w:after="0" w:line="240" w:lineRule="auto"/>
                                                            </w:pPr>
                                                          </w:p>
                                                        </w:tc>
                                                        <w:tc>
                                                          <w:tcPr>
                                                            <w:tcW w:w="33" w:type="dxa"/>
                                                          </w:tcPr>
                                                          <w:p w14:paraId="637082E6" w14:textId="77777777" w:rsidR="00CB290A" w:rsidRDefault="00CB290A">
                                                            <w:pPr>
                                                              <w:pStyle w:val="EmptyCellLayoutStyle"/>
                                                              <w:spacing w:after="0" w:line="240" w:lineRule="auto"/>
                                                            </w:pPr>
                                                          </w:p>
                                                        </w:tc>
                                                      </w:tr>
                                                      <w:tr w:rsidR="00CB290A" w14:paraId="6D0AF860" w14:textId="77777777">
                                                        <w:trPr>
                                                          <w:trHeight w:val="20"/>
                                                        </w:trPr>
                                                        <w:tc>
                                                          <w:tcPr>
                                                            <w:tcW w:w="849" w:type="dxa"/>
                                                          </w:tcPr>
                                                          <w:p w14:paraId="25E40DDC" w14:textId="77777777" w:rsidR="00CB290A" w:rsidRDefault="00CB290A">
                                                            <w:pPr>
                                                              <w:pStyle w:val="EmptyCellLayoutStyle"/>
                                                              <w:spacing w:after="0" w:line="240" w:lineRule="auto"/>
                                                            </w:pPr>
                                                          </w:p>
                                                        </w:tc>
                                                        <w:tc>
                                                          <w:tcPr>
                                                            <w:tcW w:w="59" w:type="dxa"/>
                                                          </w:tcPr>
                                                          <w:p w14:paraId="38F48478" w14:textId="77777777" w:rsidR="00CB290A" w:rsidRDefault="00CB290A">
                                                            <w:pPr>
                                                              <w:pStyle w:val="EmptyCellLayoutStyle"/>
                                                              <w:spacing w:after="0" w:line="240" w:lineRule="auto"/>
                                                            </w:pPr>
                                                          </w:p>
                                                        </w:tc>
                                                        <w:tc>
                                                          <w:tcPr>
                                                            <w:tcW w:w="2121" w:type="dxa"/>
                                                          </w:tcPr>
                                                          <w:p w14:paraId="178AB761" w14:textId="77777777" w:rsidR="00CB290A" w:rsidRDefault="00CB290A">
                                                            <w:pPr>
                                                              <w:pStyle w:val="EmptyCellLayoutStyle"/>
                                                              <w:spacing w:after="0" w:line="240" w:lineRule="auto"/>
                                                            </w:pPr>
                                                          </w:p>
                                                        </w:tc>
                                                        <w:tc>
                                                          <w:tcPr>
                                                            <w:tcW w:w="33" w:type="dxa"/>
                                                          </w:tcPr>
                                                          <w:p w14:paraId="3FA9B82A" w14:textId="77777777" w:rsidR="00CB290A" w:rsidRDefault="00CB290A">
                                                            <w:pPr>
                                                              <w:pStyle w:val="EmptyCellLayoutStyle"/>
                                                              <w:spacing w:after="0" w:line="240" w:lineRule="auto"/>
                                                            </w:pPr>
                                                          </w:p>
                                                        </w:tc>
                                                      </w:tr>
                                                    </w:tbl>
                                                    <w:p w14:paraId="58E761E6"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509"/>
                                                        <w:gridCol w:w="1644"/>
                                                        <w:gridCol w:w="40"/>
                                                      </w:tblGrid>
                                                      <w:tr w:rsidR="00CB290A" w14:paraId="204223B5" w14:textId="77777777">
                                                        <w:trPr>
                                                          <w:trHeight w:val="216"/>
                                                        </w:trPr>
                                                        <w:tc>
                                                          <w:tcPr>
                                                            <w:tcW w:w="58" w:type="dxa"/>
                                                          </w:tcPr>
                                                          <w:p w14:paraId="3FA3AB77" w14:textId="77777777" w:rsidR="00CB290A" w:rsidRDefault="00CB290A">
                                                            <w:pPr>
                                                              <w:pStyle w:val="EmptyCellLayoutStyle"/>
                                                              <w:spacing w:after="0" w:line="240" w:lineRule="auto"/>
                                                            </w:pPr>
                                                          </w:p>
                                                        </w:tc>
                                                        <w:tc>
                                                          <w:tcPr>
                                                            <w:tcW w:w="1509" w:type="dxa"/>
                                                          </w:tcPr>
                                                          <w:tbl>
                                                            <w:tblPr>
                                                              <w:tblW w:w="0" w:type="auto"/>
                                                              <w:tblCellMar>
                                                                <w:left w:w="0" w:type="dxa"/>
                                                                <w:right w:w="0" w:type="dxa"/>
                                                              </w:tblCellMar>
                                                              <w:tblLook w:val="0000" w:firstRow="0" w:lastRow="0" w:firstColumn="0" w:lastColumn="0" w:noHBand="0" w:noVBand="0"/>
                                                            </w:tblPr>
                                                            <w:tblGrid>
                                                              <w:gridCol w:w="1509"/>
                                                            </w:tblGrid>
                                                            <w:tr w:rsidR="00CB290A" w14:paraId="667368C0" w14:textId="77777777">
                                                              <w:trPr>
                                                                <w:trHeight w:val="216"/>
                                                              </w:trPr>
                                                              <w:tc>
                                                                <w:tcPr>
                                                                  <w:tcW w:w="1509" w:type="dxa"/>
                                                                  <w:tcBorders>
                                                                    <w:top w:val="nil"/>
                                                                    <w:left w:val="nil"/>
                                                                    <w:bottom w:val="nil"/>
                                                                    <w:right w:val="nil"/>
                                                                  </w:tcBorders>
                                                                  <w:tcMar>
                                                                    <w:top w:w="0" w:type="dxa"/>
                                                                    <w:left w:w="19" w:type="dxa"/>
                                                                    <w:bottom w:w="0" w:type="dxa"/>
                                                                    <w:right w:w="39" w:type="dxa"/>
                                                                  </w:tcMar>
                                                                </w:tcPr>
                                                                <w:p w14:paraId="04F5D830" w14:textId="77777777" w:rsidR="00CB290A" w:rsidRDefault="00826B19">
                                                                  <w:pPr>
                                                                    <w:spacing w:after="0" w:line="240" w:lineRule="auto"/>
                                                                  </w:pPr>
                                                                  <w:r>
                                                                    <w:rPr>
                                                                      <w:rFonts w:ascii="Arial" w:eastAsia="Arial" w:hAnsi="Arial"/>
                                                                      <w:b/>
                                                                      <w:color w:val="000000"/>
                                                                      <w:sz w:val="16"/>
                                                                    </w:rPr>
                                                                    <w:t>Expenses:</w:t>
                                                                  </w:r>
                                                                </w:p>
                                                              </w:tc>
                                                            </w:tr>
                                                          </w:tbl>
                                                          <w:p w14:paraId="74867A3E" w14:textId="77777777" w:rsidR="00CB290A" w:rsidRDefault="00CB290A">
                                                            <w:pPr>
                                                              <w:spacing w:after="0" w:line="240" w:lineRule="auto"/>
                                                            </w:pPr>
                                                          </w:p>
                                                        </w:tc>
                                                        <w:tc>
                                                          <w:tcPr>
                                                            <w:tcW w:w="1644" w:type="dxa"/>
                                                          </w:tcPr>
                                                          <w:tbl>
                                                            <w:tblPr>
                                                              <w:tblW w:w="0" w:type="auto"/>
                                                              <w:tblCellMar>
                                                                <w:left w:w="0" w:type="dxa"/>
                                                                <w:right w:w="0" w:type="dxa"/>
                                                              </w:tblCellMar>
                                                              <w:tblLook w:val="0000" w:firstRow="0" w:lastRow="0" w:firstColumn="0" w:lastColumn="0" w:noHBand="0" w:noVBand="0"/>
                                                            </w:tblPr>
                                                            <w:tblGrid>
                                                              <w:gridCol w:w="1644"/>
                                                            </w:tblGrid>
                                                            <w:tr w:rsidR="00CB290A" w14:paraId="0CFC5C49" w14:textId="77777777">
                                                              <w:trPr>
                                                                <w:trHeight w:val="216"/>
                                                              </w:trPr>
                                                              <w:tc>
                                                                <w:tcPr>
                                                                  <w:tcW w:w="1644" w:type="dxa"/>
                                                                  <w:tcBorders>
                                                                    <w:top w:val="nil"/>
                                                                    <w:left w:val="nil"/>
                                                                    <w:bottom w:val="nil"/>
                                                                    <w:right w:val="nil"/>
                                                                  </w:tcBorders>
                                                                  <w:tcMar>
                                                                    <w:top w:w="0" w:type="dxa"/>
                                                                    <w:left w:w="0" w:type="dxa"/>
                                                                    <w:bottom w:w="0" w:type="dxa"/>
                                                                    <w:right w:w="0" w:type="dxa"/>
                                                                  </w:tcMar>
                                                                </w:tcPr>
                                                                <w:p w14:paraId="660C9D53" w14:textId="77777777" w:rsidR="00CB290A" w:rsidRDefault="00826B19">
                                                                  <w:pPr>
                                                                    <w:spacing w:after="0" w:line="240" w:lineRule="auto"/>
                                                                    <w:jc w:val="right"/>
                                                                  </w:pPr>
                                                                  <w:r>
                                                                    <w:rPr>
                                                                      <w:rFonts w:ascii="Arial" w:eastAsia="Arial" w:hAnsi="Arial"/>
                                                                      <w:color w:val="000000"/>
                                                                      <w:sz w:val="16"/>
                                                                    </w:rPr>
                                                                    <w:t>$2.00</w:t>
                                                                  </w:r>
                                                                </w:p>
                                                              </w:tc>
                                                            </w:tr>
                                                          </w:tbl>
                                                          <w:p w14:paraId="486D1BE9" w14:textId="77777777" w:rsidR="00CB290A" w:rsidRDefault="00CB290A">
                                                            <w:pPr>
                                                              <w:spacing w:after="0" w:line="240" w:lineRule="auto"/>
                                                            </w:pPr>
                                                          </w:p>
                                                        </w:tc>
                                                        <w:tc>
                                                          <w:tcPr>
                                                            <w:tcW w:w="40" w:type="dxa"/>
                                                          </w:tcPr>
                                                          <w:p w14:paraId="1CD486C0" w14:textId="77777777" w:rsidR="00CB290A" w:rsidRDefault="00CB290A">
                                                            <w:pPr>
                                                              <w:pStyle w:val="EmptyCellLayoutStyle"/>
                                                              <w:spacing w:after="0" w:line="240" w:lineRule="auto"/>
                                                            </w:pPr>
                                                          </w:p>
                                                        </w:tc>
                                                      </w:tr>
                                                      <w:tr w:rsidR="00CB290A" w14:paraId="680E9518" w14:textId="77777777">
                                                        <w:trPr>
                                                          <w:trHeight w:val="20"/>
                                                        </w:trPr>
                                                        <w:tc>
                                                          <w:tcPr>
                                                            <w:tcW w:w="58" w:type="dxa"/>
                                                          </w:tcPr>
                                                          <w:p w14:paraId="246093D3" w14:textId="77777777" w:rsidR="00CB290A" w:rsidRDefault="00CB290A">
                                                            <w:pPr>
                                                              <w:pStyle w:val="EmptyCellLayoutStyle"/>
                                                              <w:spacing w:after="0" w:line="240" w:lineRule="auto"/>
                                                            </w:pPr>
                                                          </w:p>
                                                        </w:tc>
                                                        <w:tc>
                                                          <w:tcPr>
                                                            <w:tcW w:w="1509" w:type="dxa"/>
                                                          </w:tcPr>
                                                          <w:p w14:paraId="2813BA8E" w14:textId="77777777" w:rsidR="00CB290A" w:rsidRDefault="00CB290A">
                                                            <w:pPr>
                                                              <w:pStyle w:val="EmptyCellLayoutStyle"/>
                                                              <w:spacing w:after="0" w:line="240" w:lineRule="auto"/>
                                                            </w:pPr>
                                                          </w:p>
                                                        </w:tc>
                                                        <w:tc>
                                                          <w:tcPr>
                                                            <w:tcW w:w="1644" w:type="dxa"/>
                                                          </w:tcPr>
                                                          <w:p w14:paraId="17E89635" w14:textId="77777777" w:rsidR="00CB290A" w:rsidRDefault="00CB290A">
                                                            <w:pPr>
                                                              <w:pStyle w:val="EmptyCellLayoutStyle"/>
                                                              <w:spacing w:after="0" w:line="240" w:lineRule="auto"/>
                                                            </w:pPr>
                                                          </w:p>
                                                        </w:tc>
                                                        <w:tc>
                                                          <w:tcPr>
                                                            <w:tcW w:w="40" w:type="dxa"/>
                                                          </w:tcPr>
                                                          <w:p w14:paraId="50D720B5" w14:textId="77777777" w:rsidR="00CB290A" w:rsidRDefault="00CB290A">
                                                            <w:pPr>
                                                              <w:pStyle w:val="EmptyCellLayoutStyle"/>
                                                              <w:spacing w:after="0" w:line="240" w:lineRule="auto"/>
                                                            </w:pPr>
                                                          </w:p>
                                                        </w:tc>
                                                      </w:tr>
                                                    </w:tbl>
                                                    <w:p w14:paraId="127AB5A7"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1152"/>
                                                        <w:gridCol w:w="1484"/>
                                                        <w:gridCol w:w="61"/>
                                                      </w:tblGrid>
                                                      <w:tr w:rsidR="00CB290A" w14:paraId="48E6A105" w14:textId="77777777">
                                                        <w:trPr>
                                                          <w:trHeight w:val="20"/>
                                                        </w:trPr>
                                                        <w:tc>
                                                          <w:tcPr>
                                                            <w:tcW w:w="12" w:type="dxa"/>
                                                          </w:tcPr>
                                                          <w:p w14:paraId="08978BC8" w14:textId="77777777" w:rsidR="00CB290A" w:rsidRDefault="00CB290A">
                                                            <w:pPr>
                                                              <w:pStyle w:val="EmptyCellLayoutStyle"/>
                                                              <w:spacing w:after="0" w:line="240" w:lineRule="auto"/>
                                                            </w:pPr>
                                                          </w:p>
                                                        </w:tc>
                                                        <w:tc>
                                                          <w:tcPr>
                                                            <w:tcW w:w="1152" w:type="dxa"/>
                                                            <w:vMerge w:val="restart"/>
                                                          </w:tcPr>
                                                          <w:tbl>
                                                            <w:tblPr>
                                                              <w:tblW w:w="0" w:type="auto"/>
                                                              <w:tblCellMar>
                                                                <w:left w:w="0" w:type="dxa"/>
                                                                <w:right w:w="0" w:type="dxa"/>
                                                              </w:tblCellMar>
                                                              <w:tblLook w:val="0000" w:firstRow="0" w:lastRow="0" w:firstColumn="0" w:lastColumn="0" w:noHBand="0" w:noVBand="0"/>
                                                            </w:tblPr>
                                                            <w:tblGrid>
                                                              <w:gridCol w:w="1152"/>
                                                            </w:tblGrid>
                                                            <w:tr w:rsidR="00CB290A" w14:paraId="255961A7" w14:textId="77777777">
                                                              <w:trPr>
                                                                <w:trHeight w:val="216"/>
                                                              </w:trPr>
                                                              <w:tc>
                                                                <w:tcPr>
                                                                  <w:tcW w:w="1152" w:type="dxa"/>
                                                                  <w:tcBorders>
                                                                    <w:top w:val="nil"/>
                                                                    <w:left w:val="nil"/>
                                                                    <w:bottom w:val="nil"/>
                                                                    <w:right w:val="nil"/>
                                                                  </w:tcBorders>
                                                                  <w:tcMar>
                                                                    <w:top w:w="0" w:type="dxa"/>
                                                                    <w:left w:w="49" w:type="dxa"/>
                                                                    <w:bottom w:w="0" w:type="dxa"/>
                                                                    <w:right w:w="39" w:type="dxa"/>
                                                                  </w:tcMar>
                                                                </w:tcPr>
                                                                <w:p w14:paraId="38DA2F67" w14:textId="77777777" w:rsidR="00CB290A" w:rsidRDefault="00826B19">
                                                                  <w:pPr>
                                                                    <w:spacing w:after="0" w:line="240" w:lineRule="auto"/>
                                                                  </w:pPr>
                                                                  <w:r>
                                                                    <w:rPr>
                                                                      <w:rFonts w:ascii="Arial" w:eastAsia="Arial" w:hAnsi="Arial"/>
                                                                      <w:b/>
                                                                      <w:color w:val="000000"/>
                                                                      <w:sz w:val="16"/>
                                                                    </w:rPr>
                                                                    <w:t>Clear Height:</w:t>
                                                                  </w:r>
                                                                </w:p>
                                                              </w:tc>
                                                            </w:tr>
                                                          </w:tbl>
                                                          <w:p w14:paraId="71041856" w14:textId="77777777" w:rsidR="00CB290A" w:rsidRDefault="00CB290A">
                                                            <w:pPr>
                                                              <w:spacing w:after="0" w:line="240" w:lineRule="auto"/>
                                                            </w:pPr>
                                                          </w:p>
                                                        </w:tc>
                                                        <w:tc>
                                                          <w:tcPr>
                                                            <w:tcW w:w="1484" w:type="dxa"/>
                                                          </w:tcPr>
                                                          <w:p w14:paraId="45267ED2" w14:textId="77777777" w:rsidR="00CB290A" w:rsidRDefault="00CB290A">
                                                            <w:pPr>
                                                              <w:pStyle w:val="EmptyCellLayoutStyle"/>
                                                              <w:spacing w:after="0" w:line="240" w:lineRule="auto"/>
                                                            </w:pPr>
                                                          </w:p>
                                                        </w:tc>
                                                        <w:tc>
                                                          <w:tcPr>
                                                            <w:tcW w:w="61" w:type="dxa"/>
                                                          </w:tcPr>
                                                          <w:p w14:paraId="70DC2790" w14:textId="77777777" w:rsidR="00CB290A" w:rsidRDefault="00CB290A">
                                                            <w:pPr>
                                                              <w:pStyle w:val="EmptyCellLayoutStyle"/>
                                                              <w:spacing w:after="0" w:line="240" w:lineRule="auto"/>
                                                            </w:pPr>
                                                          </w:p>
                                                        </w:tc>
                                                      </w:tr>
                                                      <w:tr w:rsidR="00CB290A" w14:paraId="1A0BB389" w14:textId="77777777">
                                                        <w:trPr>
                                                          <w:trHeight w:val="195"/>
                                                        </w:trPr>
                                                        <w:tc>
                                                          <w:tcPr>
                                                            <w:tcW w:w="12" w:type="dxa"/>
                                                          </w:tcPr>
                                                          <w:p w14:paraId="52BC1143" w14:textId="77777777" w:rsidR="00CB290A" w:rsidRDefault="00CB290A">
                                                            <w:pPr>
                                                              <w:pStyle w:val="EmptyCellLayoutStyle"/>
                                                              <w:spacing w:after="0" w:line="240" w:lineRule="auto"/>
                                                            </w:pPr>
                                                          </w:p>
                                                        </w:tc>
                                                        <w:tc>
                                                          <w:tcPr>
                                                            <w:tcW w:w="1152" w:type="dxa"/>
                                                            <w:vMerge/>
                                                          </w:tcPr>
                                                          <w:p w14:paraId="13EF0604" w14:textId="77777777" w:rsidR="00CB290A" w:rsidRDefault="00CB290A">
                                                            <w:pPr>
                                                              <w:pStyle w:val="EmptyCellLayoutStyle"/>
                                                              <w:spacing w:after="0" w:line="240" w:lineRule="auto"/>
                                                            </w:pPr>
                                                          </w:p>
                                                        </w:tc>
                                                        <w:tc>
                                                          <w:tcPr>
                                                            <w:tcW w:w="1484" w:type="dxa"/>
                                                            <w:vMerge w:val="restart"/>
                                                          </w:tcPr>
                                                          <w:tbl>
                                                            <w:tblPr>
                                                              <w:tblW w:w="0" w:type="auto"/>
                                                              <w:tblCellMar>
                                                                <w:left w:w="0" w:type="dxa"/>
                                                                <w:right w:w="0" w:type="dxa"/>
                                                              </w:tblCellMar>
                                                              <w:tblLook w:val="0000" w:firstRow="0" w:lastRow="0" w:firstColumn="0" w:lastColumn="0" w:noHBand="0" w:noVBand="0"/>
                                                            </w:tblPr>
                                                            <w:tblGrid>
                                                              <w:gridCol w:w="1484"/>
                                                            </w:tblGrid>
                                                            <w:tr w:rsidR="00CB290A" w14:paraId="048E5E49" w14:textId="77777777">
                                                              <w:trPr>
                                                                <w:trHeight w:val="216"/>
                                                              </w:trPr>
                                                              <w:tc>
                                                                <w:tcPr>
                                                                  <w:tcW w:w="1484" w:type="dxa"/>
                                                                  <w:tcBorders>
                                                                    <w:top w:val="nil"/>
                                                                    <w:left w:val="nil"/>
                                                                    <w:bottom w:val="nil"/>
                                                                    <w:right w:val="nil"/>
                                                                  </w:tcBorders>
                                                                  <w:tcMar>
                                                                    <w:top w:w="0" w:type="dxa"/>
                                                                    <w:left w:w="0" w:type="dxa"/>
                                                                    <w:bottom w:w="0" w:type="dxa"/>
                                                                    <w:right w:w="39" w:type="dxa"/>
                                                                  </w:tcMar>
                                                                </w:tcPr>
                                                                <w:p w14:paraId="53C696A7" w14:textId="77777777" w:rsidR="00CB290A" w:rsidRDefault="00826B19">
                                                                  <w:pPr>
                                                                    <w:spacing w:after="0" w:line="240" w:lineRule="auto"/>
                                                                    <w:jc w:val="right"/>
                                                                  </w:pPr>
                                                                  <w:r>
                                                                    <w:rPr>
                                                                      <w:rFonts w:ascii="Arial" w:eastAsia="Arial" w:hAnsi="Arial"/>
                                                                      <w:color w:val="000000"/>
                                                                      <w:sz w:val="16"/>
                                                                    </w:rPr>
                                                                    <w:t xml:space="preserve"> - </w:t>
                                                                  </w:r>
                                                                </w:p>
                                                              </w:tc>
                                                            </w:tr>
                                                          </w:tbl>
                                                          <w:p w14:paraId="64C3D349" w14:textId="77777777" w:rsidR="00CB290A" w:rsidRDefault="00CB290A">
                                                            <w:pPr>
                                                              <w:spacing w:after="0" w:line="240" w:lineRule="auto"/>
                                                            </w:pPr>
                                                          </w:p>
                                                        </w:tc>
                                                        <w:tc>
                                                          <w:tcPr>
                                                            <w:tcW w:w="61" w:type="dxa"/>
                                                          </w:tcPr>
                                                          <w:p w14:paraId="478D7D46" w14:textId="77777777" w:rsidR="00CB290A" w:rsidRDefault="00CB290A">
                                                            <w:pPr>
                                                              <w:pStyle w:val="EmptyCellLayoutStyle"/>
                                                              <w:spacing w:after="0" w:line="240" w:lineRule="auto"/>
                                                            </w:pPr>
                                                          </w:p>
                                                        </w:tc>
                                                      </w:tr>
                                                      <w:tr w:rsidR="00CB290A" w14:paraId="3B6D32CA" w14:textId="77777777">
                                                        <w:trPr>
                                                          <w:trHeight w:val="20"/>
                                                        </w:trPr>
                                                        <w:tc>
                                                          <w:tcPr>
                                                            <w:tcW w:w="12" w:type="dxa"/>
                                                          </w:tcPr>
                                                          <w:p w14:paraId="4DF33EB9" w14:textId="77777777" w:rsidR="00CB290A" w:rsidRDefault="00CB290A">
                                                            <w:pPr>
                                                              <w:pStyle w:val="EmptyCellLayoutStyle"/>
                                                              <w:spacing w:after="0" w:line="240" w:lineRule="auto"/>
                                                            </w:pPr>
                                                          </w:p>
                                                        </w:tc>
                                                        <w:tc>
                                                          <w:tcPr>
                                                            <w:tcW w:w="1152" w:type="dxa"/>
                                                          </w:tcPr>
                                                          <w:p w14:paraId="07BA22A4" w14:textId="77777777" w:rsidR="00CB290A" w:rsidRDefault="00CB290A">
                                                            <w:pPr>
                                                              <w:pStyle w:val="EmptyCellLayoutStyle"/>
                                                              <w:spacing w:after="0" w:line="240" w:lineRule="auto"/>
                                                            </w:pPr>
                                                          </w:p>
                                                        </w:tc>
                                                        <w:tc>
                                                          <w:tcPr>
                                                            <w:tcW w:w="1484" w:type="dxa"/>
                                                            <w:vMerge/>
                                                          </w:tcPr>
                                                          <w:p w14:paraId="0ACFA27B" w14:textId="77777777" w:rsidR="00CB290A" w:rsidRDefault="00CB290A">
                                                            <w:pPr>
                                                              <w:pStyle w:val="EmptyCellLayoutStyle"/>
                                                              <w:spacing w:after="0" w:line="240" w:lineRule="auto"/>
                                                            </w:pPr>
                                                          </w:p>
                                                        </w:tc>
                                                        <w:tc>
                                                          <w:tcPr>
                                                            <w:tcW w:w="61" w:type="dxa"/>
                                                          </w:tcPr>
                                                          <w:p w14:paraId="5A99054D" w14:textId="77777777" w:rsidR="00CB290A" w:rsidRDefault="00CB290A">
                                                            <w:pPr>
                                                              <w:pStyle w:val="EmptyCellLayoutStyle"/>
                                                              <w:spacing w:after="0" w:line="240" w:lineRule="auto"/>
                                                            </w:pPr>
                                                          </w:p>
                                                        </w:tc>
                                                      </w:tr>
                                                    </w:tbl>
                                                    <w:p w14:paraId="674244B9" w14:textId="77777777" w:rsidR="00CB290A" w:rsidRDefault="00CB290A">
                                                      <w:pPr>
                                                        <w:spacing w:after="0" w:line="240" w:lineRule="auto"/>
                                                      </w:pPr>
                                                    </w:p>
                                                  </w:tc>
                                                </w:tr>
                                                <w:tr w:rsidR="00CB290A" w14:paraId="5D4C7768"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67"/>
                                                        <w:gridCol w:w="1797"/>
                                                      </w:tblGrid>
                                                      <w:tr w:rsidR="00CB290A" w14:paraId="3AF4504F" w14:textId="77777777">
                                                        <w:trPr>
                                                          <w:trHeight w:val="216"/>
                                                        </w:trPr>
                                                        <w:tc>
                                                          <w:tcPr>
                                                            <w:tcW w:w="1267" w:type="dxa"/>
                                                          </w:tcPr>
                                                          <w:tbl>
                                                            <w:tblPr>
                                                              <w:tblW w:w="0" w:type="auto"/>
                                                              <w:tblCellMar>
                                                                <w:left w:w="0" w:type="dxa"/>
                                                                <w:right w:w="0" w:type="dxa"/>
                                                              </w:tblCellMar>
                                                              <w:tblLook w:val="0000" w:firstRow="0" w:lastRow="0" w:firstColumn="0" w:lastColumn="0" w:noHBand="0" w:noVBand="0"/>
                                                            </w:tblPr>
                                                            <w:tblGrid>
                                                              <w:gridCol w:w="1267"/>
                                                            </w:tblGrid>
                                                            <w:tr w:rsidR="00CB290A" w14:paraId="63C5659F" w14:textId="77777777">
                                                              <w:trPr>
                                                                <w:trHeight w:val="216"/>
                                                              </w:trPr>
                                                              <w:tc>
                                                                <w:tcPr>
                                                                  <w:tcW w:w="1267" w:type="dxa"/>
                                                                  <w:tcBorders>
                                                                    <w:top w:val="nil"/>
                                                                    <w:left w:val="nil"/>
                                                                    <w:bottom w:val="nil"/>
                                                                    <w:right w:val="nil"/>
                                                                  </w:tcBorders>
                                                                  <w:tcMar>
                                                                    <w:top w:w="0" w:type="dxa"/>
                                                                    <w:left w:w="39" w:type="dxa"/>
                                                                    <w:bottom w:w="0" w:type="dxa"/>
                                                                    <w:right w:w="39" w:type="dxa"/>
                                                                  </w:tcMar>
                                                                </w:tcPr>
                                                                <w:p w14:paraId="3EF54E30" w14:textId="77777777" w:rsidR="00CB290A" w:rsidRDefault="00826B19">
                                                                  <w:pPr>
                                                                    <w:spacing w:after="0" w:line="240" w:lineRule="auto"/>
                                                                  </w:pPr>
                                                                  <w:r>
                                                                    <w:rPr>
                                                                      <w:rFonts w:ascii="Arial" w:eastAsia="Arial" w:hAnsi="Arial"/>
                                                                      <w:b/>
                                                                      <w:color w:val="000000"/>
                                                                      <w:sz w:val="16"/>
                                                                    </w:rPr>
                                                                    <w:t>Parking Ratio:</w:t>
                                                                  </w:r>
                                                                </w:p>
                                                              </w:tc>
                                                            </w:tr>
                                                          </w:tbl>
                                                          <w:p w14:paraId="26D86AF7" w14:textId="77777777" w:rsidR="00CB290A" w:rsidRDefault="00CB290A">
                                                            <w:pPr>
                                                              <w:spacing w:after="0" w:line="240" w:lineRule="auto"/>
                                                            </w:pPr>
                                                          </w:p>
                                                        </w:tc>
                                                        <w:tc>
                                                          <w:tcPr>
                                                            <w:tcW w:w="1797" w:type="dxa"/>
                                                          </w:tcPr>
                                                          <w:tbl>
                                                            <w:tblPr>
                                                              <w:tblW w:w="0" w:type="auto"/>
                                                              <w:tblCellMar>
                                                                <w:left w:w="0" w:type="dxa"/>
                                                                <w:right w:w="0" w:type="dxa"/>
                                                              </w:tblCellMar>
                                                              <w:tblLook w:val="0000" w:firstRow="0" w:lastRow="0" w:firstColumn="0" w:lastColumn="0" w:noHBand="0" w:noVBand="0"/>
                                                            </w:tblPr>
                                                            <w:tblGrid>
                                                              <w:gridCol w:w="1797"/>
                                                            </w:tblGrid>
                                                            <w:tr w:rsidR="00CB290A" w14:paraId="3DD6C5BF" w14:textId="77777777">
                                                              <w:trPr>
                                                                <w:trHeight w:val="216"/>
                                                              </w:trPr>
                                                              <w:tc>
                                                                <w:tcPr>
                                                                  <w:tcW w:w="1797" w:type="dxa"/>
                                                                  <w:tcBorders>
                                                                    <w:top w:val="nil"/>
                                                                    <w:left w:val="nil"/>
                                                                    <w:bottom w:val="nil"/>
                                                                    <w:right w:val="nil"/>
                                                                  </w:tcBorders>
                                                                  <w:tcMar>
                                                                    <w:top w:w="0" w:type="dxa"/>
                                                                    <w:left w:w="0" w:type="dxa"/>
                                                                    <w:bottom w:w="0" w:type="dxa"/>
                                                                    <w:right w:w="39" w:type="dxa"/>
                                                                  </w:tcMar>
                                                                </w:tcPr>
                                                                <w:p w14:paraId="578C5647" w14:textId="77777777" w:rsidR="00CB290A" w:rsidRDefault="00CB290A">
                                                                  <w:pPr>
                                                                    <w:spacing w:after="0" w:line="240" w:lineRule="auto"/>
                                                                  </w:pPr>
                                                                </w:p>
                                                              </w:tc>
                                                            </w:tr>
                                                          </w:tbl>
                                                          <w:p w14:paraId="736D1610" w14:textId="77777777" w:rsidR="00CB290A" w:rsidRDefault="00CB290A">
                                                            <w:pPr>
                                                              <w:spacing w:after="0" w:line="240" w:lineRule="auto"/>
                                                            </w:pPr>
                                                          </w:p>
                                                        </w:tc>
                                                      </w:tr>
                                                    </w:tbl>
                                                    <w:p w14:paraId="49B9C123"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436"/>
                                                        <w:gridCol w:w="40"/>
                                                        <w:gridCol w:w="2608"/>
                                                        <w:gridCol w:w="109"/>
                                                      </w:tblGrid>
                                                      <w:tr w:rsidR="00CB290A" w14:paraId="6830B669" w14:textId="77777777">
                                                        <w:trPr>
                                                          <w:trHeight w:val="216"/>
                                                        </w:trPr>
                                                        <w:tc>
                                                          <w:tcPr>
                                                            <w:tcW w:w="58" w:type="dxa"/>
                                                          </w:tcPr>
                                                          <w:p w14:paraId="76333EC4" w14:textId="77777777" w:rsidR="00CB290A" w:rsidRDefault="00CB290A">
                                                            <w:pPr>
                                                              <w:pStyle w:val="EmptyCellLayoutStyle"/>
                                                              <w:spacing w:after="0" w:line="240" w:lineRule="auto"/>
                                                            </w:pPr>
                                                          </w:p>
                                                        </w:tc>
                                                        <w:tc>
                                                          <w:tcPr>
                                                            <w:tcW w:w="436" w:type="dxa"/>
                                                          </w:tcPr>
                                                          <w:tbl>
                                                            <w:tblPr>
                                                              <w:tblW w:w="0" w:type="auto"/>
                                                              <w:tblCellMar>
                                                                <w:left w:w="0" w:type="dxa"/>
                                                                <w:right w:w="0" w:type="dxa"/>
                                                              </w:tblCellMar>
                                                              <w:tblLook w:val="0000" w:firstRow="0" w:lastRow="0" w:firstColumn="0" w:lastColumn="0" w:noHBand="0" w:noVBand="0"/>
                                                            </w:tblPr>
                                                            <w:tblGrid>
                                                              <w:gridCol w:w="436"/>
                                                            </w:tblGrid>
                                                            <w:tr w:rsidR="00CB290A" w14:paraId="295A4FFF" w14:textId="77777777">
                                                              <w:trPr>
                                                                <w:trHeight w:val="216"/>
                                                              </w:trPr>
                                                              <w:tc>
                                                                <w:tcPr>
                                                                  <w:tcW w:w="436" w:type="dxa"/>
                                                                  <w:tcBorders>
                                                                    <w:top w:val="nil"/>
                                                                    <w:left w:val="nil"/>
                                                                    <w:bottom w:val="nil"/>
                                                                    <w:right w:val="nil"/>
                                                                  </w:tcBorders>
                                                                  <w:tcMar>
                                                                    <w:top w:w="0" w:type="dxa"/>
                                                                    <w:left w:w="29" w:type="dxa"/>
                                                                    <w:bottom w:w="0" w:type="dxa"/>
                                                                    <w:right w:w="39" w:type="dxa"/>
                                                                  </w:tcMar>
                                                                </w:tcPr>
                                                                <w:p w14:paraId="26FBEA5A" w14:textId="77777777" w:rsidR="00CB290A" w:rsidRDefault="00826B19">
                                                                  <w:pPr>
                                                                    <w:spacing w:after="0" w:line="240" w:lineRule="auto"/>
                                                                  </w:pPr>
                                                                  <w:r>
                                                                    <w:rPr>
                                                                      <w:rFonts w:ascii="Arial" w:eastAsia="Arial" w:hAnsi="Arial"/>
                                                                      <w:b/>
                                                                      <w:color w:val="000000"/>
                                                                      <w:sz w:val="16"/>
                                                                    </w:rPr>
                                                                    <w:t>TIs:</w:t>
                                                                  </w:r>
                                                                </w:p>
                                                              </w:tc>
                                                            </w:tr>
                                                          </w:tbl>
                                                          <w:p w14:paraId="08BBA030" w14:textId="77777777" w:rsidR="00CB290A" w:rsidRDefault="00CB290A">
                                                            <w:pPr>
                                                              <w:spacing w:after="0" w:line="240" w:lineRule="auto"/>
                                                            </w:pPr>
                                                          </w:p>
                                                        </w:tc>
                                                        <w:tc>
                                                          <w:tcPr>
                                                            <w:tcW w:w="40" w:type="dxa"/>
                                                          </w:tcPr>
                                                          <w:p w14:paraId="20FD0DE8" w14:textId="77777777" w:rsidR="00CB290A" w:rsidRDefault="00CB290A">
                                                            <w:pPr>
                                                              <w:pStyle w:val="EmptyCellLayoutStyle"/>
                                                              <w:spacing w:after="0" w:line="240" w:lineRule="auto"/>
                                                            </w:pPr>
                                                          </w:p>
                                                        </w:tc>
                                                        <w:tc>
                                                          <w:tcPr>
                                                            <w:tcW w:w="2608" w:type="dxa"/>
                                                          </w:tcPr>
                                                          <w:tbl>
                                                            <w:tblPr>
                                                              <w:tblW w:w="0" w:type="auto"/>
                                                              <w:tblCellMar>
                                                                <w:left w:w="0" w:type="dxa"/>
                                                                <w:right w:w="0" w:type="dxa"/>
                                                              </w:tblCellMar>
                                                              <w:tblLook w:val="0000" w:firstRow="0" w:lastRow="0" w:firstColumn="0" w:lastColumn="0" w:noHBand="0" w:noVBand="0"/>
                                                            </w:tblPr>
                                                            <w:tblGrid>
                                                              <w:gridCol w:w="2608"/>
                                                            </w:tblGrid>
                                                            <w:tr w:rsidR="00CB290A" w14:paraId="76B5CD7A" w14:textId="77777777">
                                                              <w:trPr>
                                                                <w:trHeight w:val="216"/>
                                                              </w:trPr>
                                                              <w:tc>
                                                                <w:tcPr>
                                                                  <w:tcW w:w="2608" w:type="dxa"/>
                                                                  <w:tcBorders>
                                                                    <w:top w:val="nil"/>
                                                                    <w:left w:val="nil"/>
                                                                    <w:bottom w:val="nil"/>
                                                                    <w:right w:val="nil"/>
                                                                  </w:tcBorders>
                                                                  <w:tcMar>
                                                                    <w:top w:w="0" w:type="dxa"/>
                                                                    <w:left w:w="0" w:type="dxa"/>
                                                                    <w:bottom w:w="0" w:type="dxa"/>
                                                                    <w:right w:w="19" w:type="dxa"/>
                                                                  </w:tcMar>
                                                                </w:tcPr>
                                                                <w:p w14:paraId="270B472A" w14:textId="77777777" w:rsidR="00CB290A" w:rsidRDefault="00CB290A">
                                                                  <w:pPr>
                                                                    <w:spacing w:after="0" w:line="240" w:lineRule="auto"/>
                                                                  </w:pPr>
                                                                </w:p>
                                                              </w:tc>
                                                            </w:tr>
                                                          </w:tbl>
                                                          <w:p w14:paraId="3798BC81" w14:textId="77777777" w:rsidR="00CB290A" w:rsidRDefault="00CB290A">
                                                            <w:pPr>
                                                              <w:spacing w:after="0" w:line="240" w:lineRule="auto"/>
                                                            </w:pPr>
                                                          </w:p>
                                                        </w:tc>
                                                        <w:tc>
                                                          <w:tcPr>
                                                            <w:tcW w:w="109" w:type="dxa"/>
                                                          </w:tcPr>
                                                          <w:p w14:paraId="79846C03" w14:textId="77777777" w:rsidR="00CB290A" w:rsidRDefault="00CB290A">
                                                            <w:pPr>
                                                              <w:pStyle w:val="EmptyCellLayoutStyle"/>
                                                              <w:spacing w:after="0" w:line="240" w:lineRule="auto"/>
                                                            </w:pPr>
                                                          </w:p>
                                                        </w:tc>
                                                      </w:tr>
                                                    </w:tbl>
                                                    <w:p w14:paraId="2FD2B5C8"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903"/>
                                                        <w:gridCol w:w="80"/>
                                                        <w:gridCol w:w="1649"/>
                                                        <w:gridCol w:w="64"/>
                                                      </w:tblGrid>
                                                      <w:tr w:rsidR="00CB290A" w14:paraId="2CA3F98C" w14:textId="77777777">
                                                        <w:trPr>
                                                          <w:trHeight w:val="216"/>
                                                        </w:trPr>
                                                        <w:tc>
                                                          <w:tcPr>
                                                            <w:tcW w:w="12" w:type="dxa"/>
                                                          </w:tcPr>
                                                          <w:p w14:paraId="4194991D" w14:textId="77777777" w:rsidR="00CB290A" w:rsidRDefault="00CB290A">
                                                            <w:pPr>
                                                              <w:pStyle w:val="EmptyCellLayoutStyle"/>
                                                              <w:spacing w:after="0" w:line="240" w:lineRule="auto"/>
                                                            </w:pPr>
                                                          </w:p>
                                                        </w:tc>
                                                        <w:tc>
                                                          <w:tcPr>
                                                            <w:tcW w:w="903" w:type="dxa"/>
                                                          </w:tcPr>
                                                          <w:tbl>
                                                            <w:tblPr>
                                                              <w:tblW w:w="0" w:type="auto"/>
                                                              <w:tblCellMar>
                                                                <w:left w:w="0" w:type="dxa"/>
                                                                <w:right w:w="0" w:type="dxa"/>
                                                              </w:tblCellMar>
                                                              <w:tblLook w:val="0000" w:firstRow="0" w:lastRow="0" w:firstColumn="0" w:lastColumn="0" w:noHBand="0" w:noVBand="0"/>
                                                            </w:tblPr>
                                                            <w:tblGrid>
                                                              <w:gridCol w:w="903"/>
                                                            </w:tblGrid>
                                                            <w:tr w:rsidR="00CB290A" w14:paraId="59C32463" w14:textId="77777777">
                                                              <w:trPr>
                                                                <w:trHeight w:val="216"/>
                                                              </w:trPr>
                                                              <w:tc>
                                                                <w:tcPr>
                                                                  <w:tcW w:w="903" w:type="dxa"/>
                                                                  <w:tcBorders>
                                                                    <w:top w:val="nil"/>
                                                                    <w:left w:val="nil"/>
                                                                    <w:bottom w:val="nil"/>
                                                                    <w:right w:val="nil"/>
                                                                  </w:tcBorders>
                                                                  <w:tcMar>
                                                                    <w:top w:w="0" w:type="dxa"/>
                                                                    <w:left w:w="49" w:type="dxa"/>
                                                                    <w:bottom w:w="0" w:type="dxa"/>
                                                                    <w:right w:w="39" w:type="dxa"/>
                                                                  </w:tcMar>
                                                                </w:tcPr>
                                                                <w:p w14:paraId="7CC2D71B" w14:textId="77777777" w:rsidR="00CB290A" w:rsidRDefault="00826B19">
                                                                  <w:pPr>
                                                                    <w:spacing w:after="0" w:line="240" w:lineRule="auto"/>
                                                                  </w:pPr>
                                                                  <w:r>
                                                                    <w:rPr>
                                                                      <w:rFonts w:ascii="Arial" w:eastAsia="Arial" w:hAnsi="Arial"/>
                                                                      <w:b/>
                                                                      <w:color w:val="000000"/>
                                                                      <w:sz w:val="16"/>
                                                                    </w:rPr>
                                                                    <w:t>Office SF:</w:t>
                                                                  </w:r>
                                                                </w:p>
                                                              </w:tc>
                                                            </w:tr>
                                                          </w:tbl>
                                                          <w:p w14:paraId="2E57D44A" w14:textId="77777777" w:rsidR="00CB290A" w:rsidRDefault="00CB290A">
                                                            <w:pPr>
                                                              <w:spacing w:after="0" w:line="240" w:lineRule="auto"/>
                                                            </w:pPr>
                                                          </w:p>
                                                        </w:tc>
                                                        <w:tc>
                                                          <w:tcPr>
                                                            <w:tcW w:w="80" w:type="dxa"/>
                                                          </w:tcPr>
                                                          <w:p w14:paraId="7A77EB0E" w14:textId="77777777" w:rsidR="00CB290A" w:rsidRDefault="00CB290A">
                                                            <w:pPr>
                                                              <w:pStyle w:val="EmptyCellLayoutStyle"/>
                                                              <w:spacing w:after="0" w:line="240" w:lineRule="auto"/>
                                                            </w:pPr>
                                                          </w:p>
                                                        </w:tc>
                                                        <w:tc>
                                                          <w:tcPr>
                                                            <w:tcW w:w="1649" w:type="dxa"/>
                                                          </w:tcPr>
                                                          <w:tbl>
                                                            <w:tblPr>
                                                              <w:tblW w:w="0" w:type="auto"/>
                                                              <w:tblCellMar>
                                                                <w:left w:w="0" w:type="dxa"/>
                                                                <w:right w:w="0" w:type="dxa"/>
                                                              </w:tblCellMar>
                                                              <w:tblLook w:val="0000" w:firstRow="0" w:lastRow="0" w:firstColumn="0" w:lastColumn="0" w:noHBand="0" w:noVBand="0"/>
                                                            </w:tblPr>
                                                            <w:tblGrid>
                                                              <w:gridCol w:w="1649"/>
                                                            </w:tblGrid>
                                                            <w:tr w:rsidR="00CB290A" w14:paraId="2F3BEB4F" w14:textId="77777777">
                                                              <w:trPr>
                                                                <w:trHeight w:val="216"/>
                                                              </w:trPr>
                                                              <w:tc>
                                                                <w:tcPr>
                                                                  <w:tcW w:w="1649" w:type="dxa"/>
                                                                  <w:tcBorders>
                                                                    <w:top w:val="nil"/>
                                                                    <w:left w:val="nil"/>
                                                                    <w:bottom w:val="nil"/>
                                                                    <w:right w:val="nil"/>
                                                                  </w:tcBorders>
                                                                  <w:tcMar>
                                                                    <w:top w:w="0" w:type="dxa"/>
                                                                    <w:left w:w="0" w:type="dxa"/>
                                                                    <w:bottom w:w="0" w:type="dxa"/>
                                                                    <w:right w:w="39" w:type="dxa"/>
                                                                  </w:tcMar>
                                                                </w:tcPr>
                                                                <w:p w14:paraId="65815F8F" w14:textId="77777777" w:rsidR="00CB290A" w:rsidRDefault="00826B19">
                                                                  <w:pPr>
                                                                    <w:spacing w:after="0" w:line="240" w:lineRule="auto"/>
                                                                    <w:jc w:val="right"/>
                                                                  </w:pPr>
                                                                  <w:r>
                                                                    <w:rPr>
                                                                      <w:rFonts w:ascii="Arial" w:eastAsia="Arial" w:hAnsi="Arial"/>
                                                                      <w:color w:val="000000"/>
                                                                      <w:sz w:val="16"/>
                                                                    </w:rPr>
                                                                    <w:t>7,425</w:t>
                                                                  </w:r>
                                                                </w:p>
                                                              </w:tc>
                                                            </w:tr>
                                                          </w:tbl>
                                                          <w:p w14:paraId="28BF00EE" w14:textId="77777777" w:rsidR="00CB290A" w:rsidRDefault="00CB290A">
                                                            <w:pPr>
                                                              <w:spacing w:after="0" w:line="240" w:lineRule="auto"/>
                                                            </w:pPr>
                                                          </w:p>
                                                        </w:tc>
                                                        <w:tc>
                                                          <w:tcPr>
                                                            <w:tcW w:w="64" w:type="dxa"/>
                                                          </w:tcPr>
                                                          <w:p w14:paraId="42936C06" w14:textId="77777777" w:rsidR="00CB290A" w:rsidRDefault="00CB290A">
                                                            <w:pPr>
                                                              <w:pStyle w:val="EmptyCellLayoutStyle"/>
                                                              <w:spacing w:after="0" w:line="240" w:lineRule="auto"/>
                                                            </w:pPr>
                                                          </w:p>
                                                        </w:tc>
                                                      </w:tr>
                                                    </w:tbl>
                                                    <w:p w14:paraId="29A941C2" w14:textId="77777777" w:rsidR="00CB290A" w:rsidRDefault="00CB290A">
                                                      <w:pPr>
                                                        <w:spacing w:after="0" w:line="240" w:lineRule="auto"/>
                                                      </w:pPr>
                                                    </w:p>
                                                  </w:tc>
                                                </w:tr>
                                                <w:tr w:rsidR="00CB290A" w14:paraId="67B3E763" w14:textId="77777777">
                                                  <w:trPr>
                                                    <w:trHeight w:val="138"/>
                                                  </w:trPr>
                                                  <w:tc>
                                                    <w:tcPr>
                                                      <w:tcW w:w="3065" w:type="dxa"/>
                                                      <w:tcBorders>
                                                        <w:top w:val="nil"/>
                                                        <w:left w:val="nil"/>
                                                        <w:bottom w:val="nil"/>
                                                        <w:right w:val="nil"/>
                                                      </w:tcBorders>
                                                      <w:tcMar>
                                                        <w:top w:w="39" w:type="dxa"/>
                                                        <w:left w:w="39" w:type="dxa"/>
                                                        <w:bottom w:w="39" w:type="dxa"/>
                                                        <w:right w:w="39" w:type="dxa"/>
                                                      </w:tcMar>
                                                    </w:tcPr>
                                                    <w:p w14:paraId="598DB901"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996"/>
                                                        <w:gridCol w:w="60"/>
                                                        <w:gridCol w:w="2028"/>
                                                        <w:gridCol w:w="109"/>
                                                      </w:tblGrid>
                                                      <w:tr w:rsidR="00CB290A" w14:paraId="71EA446E" w14:textId="77777777">
                                                        <w:trPr>
                                                          <w:trHeight w:val="216"/>
                                                        </w:trPr>
                                                        <w:tc>
                                                          <w:tcPr>
                                                            <w:tcW w:w="58" w:type="dxa"/>
                                                          </w:tcPr>
                                                          <w:p w14:paraId="2CFF4E9B" w14:textId="77777777" w:rsidR="00CB290A" w:rsidRDefault="00CB290A">
                                                            <w:pPr>
                                                              <w:pStyle w:val="EmptyCellLayoutStyle"/>
                                                              <w:spacing w:after="0" w:line="240" w:lineRule="auto"/>
                                                            </w:pPr>
                                                          </w:p>
                                                        </w:tc>
                                                        <w:tc>
                                                          <w:tcPr>
                                                            <w:tcW w:w="996" w:type="dxa"/>
                                                          </w:tcPr>
                                                          <w:tbl>
                                                            <w:tblPr>
                                                              <w:tblW w:w="0" w:type="auto"/>
                                                              <w:tblCellMar>
                                                                <w:left w:w="0" w:type="dxa"/>
                                                                <w:right w:w="0" w:type="dxa"/>
                                                              </w:tblCellMar>
                                                              <w:tblLook w:val="0000" w:firstRow="0" w:lastRow="0" w:firstColumn="0" w:lastColumn="0" w:noHBand="0" w:noVBand="0"/>
                                                            </w:tblPr>
                                                            <w:tblGrid>
                                                              <w:gridCol w:w="996"/>
                                                            </w:tblGrid>
                                                            <w:tr w:rsidR="00CB290A" w14:paraId="5186EFA3" w14:textId="77777777">
                                                              <w:trPr>
                                                                <w:trHeight w:val="216"/>
                                                              </w:trPr>
                                                              <w:tc>
                                                                <w:tcPr>
                                                                  <w:tcW w:w="996" w:type="dxa"/>
                                                                  <w:tcBorders>
                                                                    <w:top w:val="nil"/>
                                                                    <w:left w:val="nil"/>
                                                                    <w:bottom w:val="nil"/>
                                                                    <w:right w:val="nil"/>
                                                                  </w:tcBorders>
                                                                  <w:tcMar>
                                                                    <w:top w:w="0" w:type="dxa"/>
                                                                    <w:left w:w="29" w:type="dxa"/>
                                                                    <w:bottom w:w="0" w:type="dxa"/>
                                                                    <w:right w:w="39" w:type="dxa"/>
                                                                  </w:tcMar>
                                                                </w:tcPr>
                                                                <w:p w14:paraId="597751B8" w14:textId="77777777" w:rsidR="00CB290A" w:rsidRDefault="00826B19">
                                                                  <w:pPr>
                                                                    <w:spacing w:after="0" w:line="240" w:lineRule="auto"/>
                                                                  </w:pPr>
                                                                  <w:r>
                                                                    <w:rPr>
                                                                      <w:rFonts w:ascii="Arial" w:eastAsia="Arial" w:hAnsi="Arial"/>
                                                                      <w:b/>
                                                                      <w:color w:val="000000"/>
                                                                      <w:sz w:val="16"/>
                                                                    </w:rPr>
                                                                    <w:t>Free Rent:</w:t>
                                                                  </w:r>
                                                                </w:p>
                                                              </w:tc>
                                                            </w:tr>
                                                          </w:tbl>
                                                          <w:p w14:paraId="40A41A5B" w14:textId="77777777" w:rsidR="00CB290A" w:rsidRDefault="00CB290A">
                                                            <w:pPr>
                                                              <w:spacing w:after="0" w:line="240" w:lineRule="auto"/>
                                                            </w:pPr>
                                                          </w:p>
                                                        </w:tc>
                                                        <w:tc>
                                                          <w:tcPr>
                                                            <w:tcW w:w="60" w:type="dxa"/>
                                                          </w:tcPr>
                                                          <w:p w14:paraId="7293DC3D" w14:textId="77777777" w:rsidR="00CB290A" w:rsidRDefault="00CB290A">
                                                            <w:pPr>
                                                              <w:pStyle w:val="EmptyCellLayoutStyle"/>
                                                              <w:spacing w:after="0" w:line="240" w:lineRule="auto"/>
                                                            </w:pPr>
                                                          </w:p>
                                                        </w:tc>
                                                        <w:tc>
                                                          <w:tcPr>
                                                            <w:tcW w:w="2028" w:type="dxa"/>
                                                          </w:tcPr>
                                                          <w:tbl>
                                                            <w:tblPr>
                                                              <w:tblW w:w="0" w:type="auto"/>
                                                              <w:tblCellMar>
                                                                <w:left w:w="0" w:type="dxa"/>
                                                                <w:right w:w="0" w:type="dxa"/>
                                                              </w:tblCellMar>
                                                              <w:tblLook w:val="0000" w:firstRow="0" w:lastRow="0" w:firstColumn="0" w:lastColumn="0" w:noHBand="0" w:noVBand="0"/>
                                                            </w:tblPr>
                                                            <w:tblGrid>
                                                              <w:gridCol w:w="2028"/>
                                                            </w:tblGrid>
                                                            <w:tr w:rsidR="00CB290A" w14:paraId="7C77EEC2" w14:textId="77777777">
                                                              <w:trPr>
                                                                <w:trHeight w:val="216"/>
                                                              </w:trPr>
                                                              <w:tc>
                                                                <w:tcPr>
                                                                  <w:tcW w:w="2028" w:type="dxa"/>
                                                                  <w:tcBorders>
                                                                    <w:top w:val="nil"/>
                                                                    <w:left w:val="nil"/>
                                                                    <w:bottom w:val="nil"/>
                                                                    <w:right w:val="nil"/>
                                                                  </w:tcBorders>
                                                                  <w:tcMar>
                                                                    <w:top w:w="0" w:type="dxa"/>
                                                                    <w:left w:w="0" w:type="dxa"/>
                                                                    <w:bottom w:w="0" w:type="dxa"/>
                                                                    <w:right w:w="19" w:type="dxa"/>
                                                                  </w:tcMar>
                                                                </w:tcPr>
                                                                <w:p w14:paraId="2D74FF6E" w14:textId="77777777" w:rsidR="00CB290A" w:rsidRDefault="00826B19">
                                                                  <w:pPr>
                                                                    <w:spacing w:after="0" w:line="240" w:lineRule="auto"/>
                                                                    <w:jc w:val="right"/>
                                                                  </w:pPr>
                                                                  <w:r>
                                                                    <w:rPr>
                                                                      <w:rFonts w:ascii="Arial" w:eastAsia="Arial" w:hAnsi="Arial"/>
                                                                      <w:color w:val="000000"/>
                                                                      <w:sz w:val="16"/>
                                                                    </w:rPr>
                                                                    <w:t>0.0 Mos</w:t>
                                                                  </w:r>
                                                                </w:p>
                                                              </w:tc>
                                                            </w:tr>
                                                          </w:tbl>
                                                          <w:p w14:paraId="200F737A" w14:textId="77777777" w:rsidR="00CB290A" w:rsidRDefault="00CB290A">
                                                            <w:pPr>
                                                              <w:spacing w:after="0" w:line="240" w:lineRule="auto"/>
                                                            </w:pPr>
                                                          </w:p>
                                                        </w:tc>
                                                        <w:tc>
                                                          <w:tcPr>
                                                            <w:tcW w:w="109" w:type="dxa"/>
                                                          </w:tcPr>
                                                          <w:p w14:paraId="0BCDD17C" w14:textId="77777777" w:rsidR="00CB290A" w:rsidRDefault="00CB290A">
                                                            <w:pPr>
                                                              <w:pStyle w:val="EmptyCellLayoutStyle"/>
                                                              <w:spacing w:after="0" w:line="240" w:lineRule="auto"/>
                                                            </w:pPr>
                                                          </w:p>
                                                        </w:tc>
                                                      </w:tr>
                                                    </w:tbl>
                                                    <w:p w14:paraId="43502D9E"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643"/>
                                                        <w:gridCol w:w="1001"/>
                                                        <w:gridCol w:w="64"/>
                                                      </w:tblGrid>
                                                      <w:tr w:rsidR="00CB290A" w14:paraId="595CCE35" w14:textId="77777777">
                                                        <w:trPr>
                                                          <w:trHeight w:val="216"/>
                                                        </w:trPr>
                                                        <w:tc>
                                                          <w:tcPr>
                                                            <w:tcW w:w="1643" w:type="dxa"/>
                                                          </w:tcPr>
                                                          <w:tbl>
                                                            <w:tblPr>
                                                              <w:tblW w:w="0" w:type="auto"/>
                                                              <w:tblCellMar>
                                                                <w:left w:w="0" w:type="dxa"/>
                                                                <w:right w:w="0" w:type="dxa"/>
                                                              </w:tblCellMar>
                                                              <w:tblLook w:val="0000" w:firstRow="0" w:lastRow="0" w:firstColumn="0" w:lastColumn="0" w:noHBand="0" w:noVBand="0"/>
                                                            </w:tblPr>
                                                            <w:tblGrid>
                                                              <w:gridCol w:w="1643"/>
                                                            </w:tblGrid>
                                                            <w:tr w:rsidR="00CB290A" w14:paraId="7F582F6F" w14:textId="77777777">
                                                              <w:trPr>
                                                                <w:trHeight w:val="216"/>
                                                              </w:trPr>
                                                              <w:tc>
                                                                <w:tcPr>
                                                                  <w:tcW w:w="1643" w:type="dxa"/>
                                                                  <w:tcBorders>
                                                                    <w:top w:val="nil"/>
                                                                    <w:left w:val="nil"/>
                                                                    <w:bottom w:val="nil"/>
                                                                    <w:right w:val="nil"/>
                                                                  </w:tcBorders>
                                                                  <w:tcMar>
                                                                    <w:top w:w="0" w:type="dxa"/>
                                                                    <w:left w:w="59" w:type="dxa"/>
                                                                    <w:bottom w:w="0" w:type="dxa"/>
                                                                    <w:right w:w="39" w:type="dxa"/>
                                                                  </w:tcMar>
                                                                </w:tcPr>
                                                                <w:p w14:paraId="75F2D166" w14:textId="77777777" w:rsidR="00CB290A" w:rsidRDefault="00826B19">
                                                                  <w:pPr>
                                                                    <w:spacing w:after="0" w:line="240" w:lineRule="auto"/>
                                                                  </w:pPr>
                                                                  <w:r>
                                                                    <w:rPr>
                                                                      <w:rFonts w:ascii="Arial" w:eastAsia="Arial" w:hAnsi="Arial"/>
                                                                      <w:b/>
                                                                      <w:color w:val="000000"/>
                                                                      <w:sz w:val="16"/>
                                                                    </w:rPr>
                                                                    <w:t>Dock/Grade Doors:</w:t>
                                                                  </w:r>
                                                                </w:p>
                                                              </w:tc>
                                                            </w:tr>
                                                          </w:tbl>
                                                          <w:p w14:paraId="7520BF6A" w14:textId="77777777" w:rsidR="00CB290A" w:rsidRDefault="00CB290A">
                                                            <w:pPr>
                                                              <w:spacing w:after="0" w:line="240" w:lineRule="auto"/>
                                                            </w:pPr>
                                                          </w:p>
                                                        </w:tc>
                                                        <w:tc>
                                                          <w:tcPr>
                                                            <w:tcW w:w="1001" w:type="dxa"/>
                                                          </w:tcPr>
                                                          <w:tbl>
                                                            <w:tblPr>
                                                              <w:tblW w:w="0" w:type="auto"/>
                                                              <w:tblCellMar>
                                                                <w:left w:w="0" w:type="dxa"/>
                                                                <w:right w:w="0" w:type="dxa"/>
                                                              </w:tblCellMar>
                                                              <w:tblLook w:val="0000" w:firstRow="0" w:lastRow="0" w:firstColumn="0" w:lastColumn="0" w:noHBand="0" w:noVBand="0"/>
                                                            </w:tblPr>
                                                            <w:tblGrid>
                                                              <w:gridCol w:w="1001"/>
                                                            </w:tblGrid>
                                                            <w:tr w:rsidR="00CB290A" w14:paraId="61923862" w14:textId="77777777">
                                                              <w:trPr>
                                                                <w:trHeight w:val="216"/>
                                                              </w:trPr>
                                                              <w:tc>
                                                                <w:tcPr>
                                                                  <w:tcW w:w="1001" w:type="dxa"/>
                                                                  <w:tcBorders>
                                                                    <w:top w:val="nil"/>
                                                                    <w:left w:val="nil"/>
                                                                    <w:bottom w:val="nil"/>
                                                                    <w:right w:val="nil"/>
                                                                  </w:tcBorders>
                                                                  <w:tcMar>
                                                                    <w:top w:w="0" w:type="dxa"/>
                                                                    <w:left w:w="0" w:type="dxa"/>
                                                                    <w:bottom w:w="0" w:type="dxa"/>
                                                                    <w:right w:w="29" w:type="dxa"/>
                                                                  </w:tcMar>
                                                                </w:tcPr>
                                                                <w:p w14:paraId="045C3CB9" w14:textId="77777777" w:rsidR="00CB290A" w:rsidRDefault="00826B19">
                                                                  <w:pPr>
                                                                    <w:spacing w:after="0" w:line="240" w:lineRule="auto"/>
                                                                    <w:jc w:val="right"/>
                                                                  </w:pPr>
                                                                  <w:r>
                                                                    <w:rPr>
                                                                      <w:rFonts w:ascii="Arial" w:eastAsia="Arial" w:hAnsi="Arial"/>
                                                                      <w:color w:val="000000"/>
                                                                      <w:sz w:val="16"/>
                                                                    </w:rPr>
                                                                    <w:t xml:space="preserve">0 | </w:t>
                                                                  </w:r>
                                                                </w:p>
                                                              </w:tc>
                                                            </w:tr>
                                                          </w:tbl>
                                                          <w:p w14:paraId="4189E3C3" w14:textId="77777777" w:rsidR="00CB290A" w:rsidRDefault="00CB290A">
                                                            <w:pPr>
                                                              <w:spacing w:after="0" w:line="240" w:lineRule="auto"/>
                                                            </w:pPr>
                                                          </w:p>
                                                        </w:tc>
                                                        <w:tc>
                                                          <w:tcPr>
                                                            <w:tcW w:w="64" w:type="dxa"/>
                                                          </w:tcPr>
                                                          <w:p w14:paraId="61F399B6" w14:textId="77777777" w:rsidR="00CB290A" w:rsidRDefault="00CB290A">
                                                            <w:pPr>
                                                              <w:pStyle w:val="EmptyCellLayoutStyle"/>
                                                              <w:spacing w:after="0" w:line="240" w:lineRule="auto"/>
                                                            </w:pPr>
                                                          </w:p>
                                                        </w:tc>
                                                      </w:tr>
                                                    </w:tbl>
                                                    <w:p w14:paraId="585FA117" w14:textId="77777777" w:rsidR="00CB290A" w:rsidRDefault="00CB290A">
                                                      <w:pPr>
                                                        <w:spacing w:after="0" w:line="240" w:lineRule="auto"/>
                                                      </w:pPr>
                                                    </w:p>
                                                  </w:tc>
                                                </w:tr>
                                                <w:tr w:rsidR="00CB290A" w14:paraId="171C52F3" w14:textId="77777777">
                                                  <w:trPr>
                                                    <w:trHeight w:val="693"/>
                                                  </w:trPr>
                                                  <w:tc>
                                                    <w:tcPr>
                                                      <w:tcW w:w="3065" w:type="dxa"/>
                                                      <w:tcBorders>
                                                        <w:top w:val="nil"/>
                                                        <w:left w:val="nil"/>
                                                        <w:bottom w:val="nil"/>
                                                        <w:right w:val="nil"/>
                                                      </w:tcBorders>
                                                      <w:tcMar>
                                                        <w:top w:w="39" w:type="dxa"/>
                                                        <w:left w:w="39" w:type="dxa"/>
                                                        <w:bottom w:w="39" w:type="dxa"/>
                                                        <w:right w:w="39" w:type="dxa"/>
                                                      </w:tcMar>
                                                    </w:tcPr>
                                                    <w:p w14:paraId="7BC0C0B7" w14:textId="77777777" w:rsidR="00CB290A" w:rsidRDefault="00CB290A">
                                                      <w:pPr>
                                                        <w:spacing w:after="0" w:line="240" w:lineRule="auto"/>
                                                      </w:pPr>
                                                    </w:p>
                                                  </w:tc>
                                                  <w:tc>
                                                    <w:tcPr>
                                                      <w:tcW w:w="3253" w:type="dxa"/>
                                                      <w:tcBorders>
                                                        <w:top w:val="nil"/>
                                                        <w:left w:val="nil"/>
                                                        <w:bottom w:val="nil"/>
                                                        <w:right w:val="nil"/>
                                                      </w:tcBorders>
                                                      <w:tcMar>
                                                        <w:top w:w="0" w:type="dxa"/>
                                                        <w:left w:w="99" w:type="dxa"/>
                                                        <w:bottom w:w="39" w:type="dxa"/>
                                                        <w:right w:w="39" w:type="dxa"/>
                                                      </w:tcMar>
                                                    </w:tcPr>
                                                    <w:p w14:paraId="2CAE2112" w14:textId="77777777" w:rsidR="00CB290A" w:rsidRDefault="00826B19">
                                                      <w:pPr>
                                                        <w:spacing w:after="0" w:line="240" w:lineRule="auto"/>
                                                      </w:pPr>
                                                      <w:r>
                                                        <w:rPr>
                                                          <w:rFonts w:ascii="Arial" w:eastAsia="Arial" w:hAnsi="Arial"/>
                                                          <w:b/>
                                                          <w:color w:val="000000"/>
                                                          <w:sz w:val="16"/>
                                                        </w:rPr>
                                                        <w:t xml:space="preserve">Escalations: </w:t>
                                                      </w:r>
                                                      <w:r>
                                                        <w:rPr>
                                                          <w:rFonts w:ascii="Arial" w:eastAsia="Arial" w:hAnsi="Arial"/>
                                                          <w:color w:val="000000"/>
                                                          <w:sz w:val="16"/>
                                                        </w:rPr>
                                                        <w:t>No Escalation Given</w:t>
                                                      </w: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
                                                        <w:gridCol w:w="668"/>
                                                        <w:gridCol w:w="10"/>
                                                        <w:gridCol w:w="60"/>
                                                        <w:gridCol w:w="176"/>
                                                        <w:gridCol w:w="1723"/>
                                                        <w:gridCol w:w="48"/>
                                                        <w:gridCol w:w="16"/>
                                                      </w:tblGrid>
                                                      <w:tr w:rsidR="002570BD" w14:paraId="55369977" w14:textId="77777777" w:rsidTr="002570BD">
                                                        <w:trPr>
                                                          <w:trHeight w:val="15"/>
                                                        </w:trPr>
                                                        <w:tc>
                                                          <w:tcPr>
                                                            <w:tcW w:w="6" w:type="dxa"/>
                                                          </w:tcPr>
                                                          <w:p w14:paraId="2F377B4B" w14:textId="77777777" w:rsidR="00CB290A" w:rsidRDefault="00CB290A">
                                                            <w:pPr>
                                                              <w:pStyle w:val="EmptyCellLayoutStyle"/>
                                                              <w:spacing w:after="0" w:line="240" w:lineRule="auto"/>
                                                            </w:pPr>
                                                          </w:p>
                                                        </w:tc>
                                                        <w:tc>
                                                          <w:tcPr>
                                                            <w:tcW w:w="668" w:type="dxa"/>
                                                          </w:tcPr>
                                                          <w:p w14:paraId="7E81B838" w14:textId="77777777" w:rsidR="00CB290A" w:rsidRDefault="00CB290A">
                                                            <w:pPr>
                                                              <w:pStyle w:val="EmptyCellLayoutStyle"/>
                                                              <w:spacing w:after="0" w:line="240" w:lineRule="auto"/>
                                                            </w:pPr>
                                                          </w:p>
                                                        </w:tc>
                                                        <w:tc>
                                                          <w:tcPr>
                                                            <w:tcW w:w="10" w:type="dxa"/>
                                                          </w:tcPr>
                                                          <w:p w14:paraId="51854397" w14:textId="77777777" w:rsidR="00CB290A" w:rsidRDefault="00CB290A">
                                                            <w:pPr>
                                                              <w:pStyle w:val="EmptyCellLayoutStyle"/>
                                                              <w:spacing w:after="0" w:line="240" w:lineRule="auto"/>
                                                            </w:pPr>
                                                          </w:p>
                                                        </w:tc>
                                                        <w:tc>
                                                          <w:tcPr>
                                                            <w:tcW w:w="60" w:type="dxa"/>
                                                          </w:tcPr>
                                                          <w:p w14:paraId="007ECC74" w14:textId="77777777" w:rsidR="00CB290A" w:rsidRDefault="00CB290A">
                                                            <w:pPr>
                                                              <w:pStyle w:val="EmptyCellLayoutStyle"/>
                                                              <w:spacing w:after="0" w:line="240" w:lineRule="auto"/>
                                                            </w:pPr>
                                                          </w:p>
                                                        </w:tc>
                                                        <w:tc>
                                                          <w:tcPr>
                                                            <w:tcW w:w="176" w:type="dxa"/>
                                                            <w:gridSpan w:val="2"/>
                                                            <w:vMerge w:val="restart"/>
                                                          </w:tcPr>
                                                          <w:tbl>
                                                            <w:tblPr>
                                                              <w:tblW w:w="0" w:type="auto"/>
                                                              <w:tblCellMar>
                                                                <w:left w:w="0" w:type="dxa"/>
                                                                <w:right w:w="0" w:type="dxa"/>
                                                              </w:tblCellMar>
                                                              <w:tblLook w:val="0000" w:firstRow="0" w:lastRow="0" w:firstColumn="0" w:lastColumn="0" w:noHBand="0" w:noVBand="0"/>
                                                            </w:tblPr>
                                                            <w:tblGrid>
                                                              <w:gridCol w:w="1899"/>
                                                            </w:tblGrid>
                                                            <w:tr w:rsidR="00CB290A" w14:paraId="20C4A74A" w14:textId="77777777">
                                                              <w:tc>
                                                                <w:tcPr>
                                                                  <w:tcW w:w="1899" w:type="dxa"/>
                                                                  <w:tcBorders>
                                                                    <w:top w:val="nil"/>
                                                                    <w:left w:val="nil"/>
                                                                    <w:bottom w:val="nil"/>
                                                                    <w:right w:val="nil"/>
                                                                  </w:tcBorders>
                                                                  <w:tcMar>
                                                                    <w:top w:w="0" w:type="dxa"/>
                                                                    <w:left w:w="0" w:type="dxa"/>
                                                                    <w:bottom w:w="0" w:type="dxa"/>
                                                                    <w:right w:w="39" w:type="dxa"/>
                                                                  </w:tcMar>
                                                                </w:tcPr>
                                                                <w:p w14:paraId="1B763464" w14:textId="77777777" w:rsidR="00CB290A" w:rsidRDefault="00CB290A">
                                                                  <w:pPr>
                                                                    <w:spacing w:after="0" w:line="240" w:lineRule="auto"/>
                                                                  </w:pPr>
                                                                </w:p>
                                                              </w:tc>
                                                            </w:tr>
                                                          </w:tbl>
                                                          <w:p w14:paraId="33528163" w14:textId="77777777" w:rsidR="00CB290A" w:rsidRDefault="00CB290A">
                                                            <w:pPr>
                                                              <w:spacing w:after="0" w:line="240" w:lineRule="auto"/>
                                                            </w:pPr>
                                                          </w:p>
                                                        </w:tc>
                                                        <w:tc>
                                                          <w:tcPr>
                                                            <w:tcW w:w="48" w:type="dxa"/>
                                                          </w:tcPr>
                                                          <w:p w14:paraId="01010190" w14:textId="77777777" w:rsidR="00CB290A" w:rsidRDefault="00CB290A">
                                                            <w:pPr>
                                                              <w:pStyle w:val="EmptyCellLayoutStyle"/>
                                                              <w:spacing w:after="0" w:line="240" w:lineRule="auto"/>
                                                            </w:pPr>
                                                          </w:p>
                                                        </w:tc>
                                                        <w:tc>
                                                          <w:tcPr>
                                                            <w:tcW w:w="16" w:type="dxa"/>
                                                          </w:tcPr>
                                                          <w:p w14:paraId="1EA5AEFB" w14:textId="77777777" w:rsidR="00CB290A" w:rsidRDefault="00CB290A">
                                                            <w:pPr>
                                                              <w:pStyle w:val="EmptyCellLayoutStyle"/>
                                                              <w:spacing w:after="0" w:line="240" w:lineRule="auto"/>
                                                            </w:pPr>
                                                          </w:p>
                                                        </w:tc>
                                                      </w:tr>
                                                      <w:tr w:rsidR="002570BD" w14:paraId="4BE78417" w14:textId="77777777" w:rsidTr="002570BD">
                                                        <w:trPr>
                                                          <w:trHeight w:val="200"/>
                                                        </w:trPr>
                                                        <w:tc>
                                                          <w:tcPr>
                                                            <w:tcW w:w="6" w:type="dxa"/>
                                                            <w:gridSpan w:val="3"/>
                                                            <w:vMerge w:val="restart"/>
                                                          </w:tcPr>
                                                          <w:tbl>
                                                            <w:tblPr>
                                                              <w:tblW w:w="0" w:type="auto"/>
                                                              <w:tblCellMar>
                                                                <w:left w:w="0" w:type="dxa"/>
                                                                <w:right w:w="0" w:type="dxa"/>
                                                              </w:tblCellMar>
                                                              <w:tblLook w:val="0000" w:firstRow="0" w:lastRow="0" w:firstColumn="0" w:lastColumn="0" w:noHBand="0" w:noVBand="0"/>
                                                            </w:tblPr>
                                                            <w:tblGrid>
                                                              <w:gridCol w:w="684"/>
                                                            </w:tblGrid>
                                                            <w:tr w:rsidR="00CB290A" w14:paraId="64E91B4E" w14:textId="77777777">
                                                              <w:trPr>
                                                                <w:trHeight w:val="216"/>
                                                              </w:trPr>
                                                              <w:tc>
                                                                <w:tcPr>
                                                                  <w:tcW w:w="685" w:type="dxa"/>
                                                                  <w:tcBorders>
                                                                    <w:top w:val="nil"/>
                                                                    <w:left w:val="nil"/>
                                                                    <w:bottom w:val="nil"/>
                                                                    <w:right w:val="nil"/>
                                                                  </w:tcBorders>
                                                                  <w:tcMar>
                                                                    <w:top w:w="0" w:type="dxa"/>
                                                                    <w:left w:w="64" w:type="dxa"/>
                                                                    <w:bottom w:w="0" w:type="dxa"/>
                                                                    <w:right w:w="0" w:type="dxa"/>
                                                                  </w:tcMar>
                                                                </w:tcPr>
                                                                <w:p w14:paraId="2AAA5E1C" w14:textId="77777777" w:rsidR="00CB290A" w:rsidRDefault="00826B19">
                                                                  <w:pPr>
                                                                    <w:spacing w:after="0" w:line="240" w:lineRule="auto"/>
                                                                  </w:pPr>
                                                                  <w:r>
                                                                    <w:rPr>
                                                                      <w:rFonts w:ascii="Arial" w:eastAsia="Arial" w:hAnsi="Arial"/>
                                                                      <w:b/>
                                                                      <w:color w:val="000000"/>
                                                                      <w:sz w:val="16"/>
                                                                    </w:rPr>
                                                                    <w:t>Power:</w:t>
                                                                  </w:r>
                                                                </w:p>
                                                              </w:tc>
                                                            </w:tr>
                                                          </w:tbl>
                                                          <w:p w14:paraId="5DC975F2" w14:textId="77777777" w:rsidR="00CB290A" w:rsidRDefault="00CB290A">
                                                            <w:pPr>
                                                              <w:spacing w:after="0" w:line="240" w:lineRule="auto"/>
                                                            </w:pPr>
                                                          </w:p>
                                                        </w:tc>
                                                        <w:tc>
                                                          <w:tcPr>
                                                            <w:tcW w:w="60" w:type="dxa"/>
                                                          </w:tcPr>
                                                          <w:p w14:paraId="07566F58" w14:textId="77777777" w:rsidR="00CB290A" w:rsidRDefault="00CB290A">
                                                            <w:pPr>
                                                              <w:pStyle w:val="EmptyCellLayoutStyle"/>
                                                              <w:spacing w:after="0" w:line="240" w:lineRule="auto"/>
                                                            </w:pPr>
                                                          </w:p>
                                                        </w:tc>
                                                        <w:tc>
                                                          <w:tcPr>
                                                            <w:tcW w:w="176" w:type="dxa"/>
                                                            <w:gridSpan w:val="2"/>
                                                            <w:vMerge/>
                                                          </w:tcPr>
                                                          <w:p w14:paraId="19FA4522" w14:textId="77777777" w:rsidR="00CB290A" w:rsidRDefault="00CB290A">
                                                            <w:pPr>
                                                              <w:pStyle w:val="EmptyCellLayoutStyle"/>
                                                              <w:spacing w:after="0" w:line="240" w:lineRule="auto"/>
                                                            </w:pPr>
                                                          </w:p>
                                                        </w:tc>
                                                        <w:tc>
                                                          <w:tcPr>
                                                            <w:tcW w:w="48" w:type="dxa"/>
                                                          </w:tcPr>
                                                          <w:p w14:paraId="3C7288F4" w14:textId="77777777" w:rsidR="00CB290A" w:rsidRDefault="00CB290A">
                                                            <w:pPr>
                                                              <w:pStyle w:val="EmptyCellLayoutStyle"/>
                                                              <w:spacing w:after="0" w:line="240" w:lineRule="auto"/>
                                                            </w:pPr>
                                                          </w:p>
                                                        </w:tc>
                                                        <w:tc>
                                                          <w:tcPr>
                                                            <w:tcW w:w="16" w:type="dxa"/>
                                                          </w:tcPr>
                                                          <w:p w14:paraId="10FCC392" w14:textId="77777777" w:rsidR="00CB290A" w:rsidRDefault="00CB290A">
                                                            <w:pPr>
                                                              <w:pStyle w:val="EmptyCellLayoutStyle"/>
                                                              <w:spacing w:after="0" w:line="240" w:lineRule="auto"/>
                                                            </w:pPr>
                                                          </w:p>
                                                        </w:tc>
                                                      </w:tr>
                                                      <w:tr w:rsidR="002570BD" w14:paraId="2B8499F5" w14:textId="77777777" w:rsidTr="002570BD">
                                                        <w:trPr>
                                                          <w:trHeight w:val="15"/>
                                                        </w:trPr>
                                                        <w:tc>
                                                          <w:tcPr>
                                                            <w:tcW w:w="6" w:type="dxa"/>
                                                            <w:gridSpan w:val="3"/>
                                                            <w:vMerge/>
                                                          </w:tcPr>
                                                          <w:p w14:paraId="0BC34E36" w14:textId="77777777" w:rsidR="00CB290A" w:rsidRDefault="00CB290A">
                                                            <w:pPr>
                                                              <w:pStyle w:val="EmptyCellLayoutStyle"/>
                                                              <w:spacing w:after="0" w:line="240" w:lineRule="auto"/>
                                                            </w:pPr>
                                                          </w:p>
                                                        </w:tc>
                                                        <w:tc>
                                                          <w:tcPr>
                                                            <w:tcW w:w="60" w:type="dxa"/>
                                                          </w:tcPr>
                                                          <w:p w14:paraId="4519227E" w14:textId="77777777" w:rsidR="00CB290A" w:rsidRDefault="00CB290A">
                                                            <w:pPr>
                                                              <w:pStyle w:val="EmptyCellLayoutStyle"/>
                                                              <w:spacing w:after="0" w:line="240" w:lineRule="auto"/>
                                                            </w:pPr>
                                                          </w:p>
                                                        </w:tc>
                                                        <w:tc>
                                                          <w:tcPr>
                                                            <w:tcW w:w="176" w:type="dxa"/>
                                                          </w:tcPr>
                                                          <w:p w14:paraId="704D2785" w14:textId="77777777" w:rsidR="00CB290A" w:rsidRDefault="00CB290A">
                                                            <w:pPr>
                                                              <w:pStyle w:val="EmptyCellLayoutStyle"/>
                                                              <w:spacing w:after="0" w:line="240" w:lineRule="auto"/>
                                                            </w:pPr>
                                                          </w:p>
                                                        </w:tc>
                                                        <w:tc>
                                                          <w:tcPr>
                                                            <w:tcW w:w="1723" w:type="dxa"/>
                                                          </w:tcPr>
                                                          <w:p w14:paraId="5AF1FACC" w14:textId="77777777" w:rsidR="00CB290A" w:rsidRDefault="00CB290A">
                                                            <w:pPr>
                                                              <w:pStyle w:val="EmptyCellLayoutStyle"/>
                                                              <w:spacing w:after="0" w:line="240" w:lineRule="auto"/>
                                                            </w:pPr>
                                                          </w:p>
                                                        </w:tc>
                                                        <w:tc>
                                                          <w:tcPr>
                                                            <w:tcW w:w="48" w:type="dxa"/>
                                                          </w:tcPr>
                                                          <w:p w14:paraId="102F4A17" w14:textId="77777777" w:rsidR="00CB290A" w:rsidRDefault="00CB290A">
                                                            <w:pPr>
                                                              <w:pStyle w:val="EmptyCellLayoutStyle"/>
                                                              <w:spacing w:after="0" w:line="240" w:lineRule="auto"/>
                                                            </w:pPr>
                                                          </w:p>
                                                        </w:tc>
                                                        <w:tc>
                                                          <w:tcPr>
                                                            <w:tcW w:w="16" w:type="dxa"/>
                                                          </w:tcPr>
                                                          <w:p w14:paraId="013A1001" w14:textId="77777777" w:rsidR="00CB290A" w:rsidRDefault="00CB290A">
                                                            <w:pPr>
                                                              <w:pStyle w:val="EmptyCellLayoutStyle"/>
                                                              <w:spacing w:after="0" w:line="240" w:lineRule="auto"/>
                                                            </w:pPr>
                                                          </w:p>
                                                        </w:tc>
                                                      </w:tr>
                                                      <w:tr w:rsidR="00CB290A" w14:paraId="10C0EDBF" w14:textId="77777777">
                                                        <w:trPr>
                                                          <w:trHeight w:val="48"/>
                                                        </w:trPr>
                                                        <w:tc>
                                                          <w:tcPr>
                                                            <w:tcW w:w="6" w:type="dxa"/>
                                                          </w:tcPr>
                                                          <w:p w14:paraId="19130A33" w14:textId="77777777" w:rsidR="00CB290A" w:rsidRDefault="00CB290A">
                                                            <w:pPr>
                                                              <w:pStyle w:val="EmptyCellLayoutStyle"/>
                                                              <w:spacing w:after="0" w:line="240" w:lineRule="auto"/>
                                                            </w:pPr>
                                                          </w:p>
                                                        </w:tc>
                                                        <w:tc>
                                                          <w:tcPr>
                                                            <w:tcW w:w="668" w:type="dxa"/>
                                                          </w:tcPr>
                                                          <w:p w14:paraId="0A7AFC5E" w14:textId="77777777" w:rsidR="00CB290A" w:rsidRDefault="00CB290A">
                                                            <w:pPr>
                                                              <w:pStyle w:val="EmptyCellLayoutStyle"/>
                                                              <w:spacing w:after="0" w:line="240" w:lineRule="auto"/>
                                                            </w:pPr>
                                                          </w:p>
                                                        </w:tc>
                                                        <w:tc>
                                                          <w:tcPr>
                                                            <w:tcW w:w="10" w:type="dxa"/>
                                                          </w:tcPr>
                                                          <w:p w14:paraId="2B3055F7" w14:textId="77777777" w:rsidR="00CB290A" w:rsidRDefault="00CB290A">
                                                            <w:pPr>
                                                              <w:pStyle w:val="EmptyCellLayoutStyle"/>
                                                              <w:spacing w:after="0" w:line="240" w:lineRule="auto"/>
                                                            </w:pPr>
                                                          </w:p>
                                                        </w:tc>
                                                        <w:tc>
                                                          <w:tcPr>
                                                            <w:tcW w:w="60" w:type="dxa"/>
                                                          </w:tcPr>
                                                          <w:p w14:paraId="785E9C36" w14:textId="77777777" w:rsidR="00CB290A" w:rsidRDefault="00CB290A">
                                                            <w:pPr>
                                                              <w:pStyle w:val="EmptyCellLayoutStyle"/>
                                                              <w:spacing w:after="0" w:line="240" w:lineRule="auto"/>
                                                            </w:pPr>
                                                          </w:p>
                                                        </w:tc>
                                                        <w:tc>
                                                          <w:tcPr>
                                                            <w:tcW w:w="176" w:type="dxa"/>
                                                          </w:tcPr>
                                                          <w:p w14:paraId="609BC401" w14:textId="77777777" w:rsidR="00CB290A" w:rsidRDefault="00CB290A">
                                                            <w:pPr>
                                                              <w:pStyle w:val="EmptyCellLayoutStyle"/>
                                                              <w:spacing w:after="0" w:line="240" w:lineRule="auto"/>
                                                            </w:pPr>
                                                          </w:p>
                                                        </w:tc>
                                                        <w:tc>
                                                          <w:tcPr>
                                                            <w:tcW w:w="1723" w:type="dxa"/>
                                                          </w:tcPr>
                                                          <w:p w14:paraId="52BB50AD" w14:textId="77777777" w:rsidR="00CB290A" w:rsidRDefault="00CB290A">
                                                            <w:pPr>
                                                              <w:pStyle w:val="EmptyCellLayoutStyle"/>
                                                              <w:spacing w:after="0" w:line="240" w:lineRule="auto"/>
                                                            </w:pPr>
                                                          </w:p>
                                                        </w:tc>
                                                        <w:tc>
                                                          <w:tcPr>
                                                            <w:tcW w:w="48" w:type="dxa"/>
                                                          </w:tcPr>
                                                          <w:p w14:paraId="7712CF6A" w14:textId="77777777" w:rsidR="00CB290A" w:rsidRDefault="00CB290A">
                                                            <w:pPr>
                                                              <w:pStyle w:val="EmptyCellLayoutStyle"/>
                                                              <w:spacing w:after="0" w:line="240" w:lineRule="auto"/>
                                                            </w:pPr>
                                                          </w:p>
                                                        </w:tc>
                                                        <w:tc>
                                                          <w:tcPr>
                                                            <w:tcW w:w="16" w:type="dxa"/>
                                                          </w:tcPr>
                                                          <w:p w14:paraId="27AC1C28" w14:textId="77777777" w:rsidR="00CB290A" w:rsidRDefault="00CB290A">
                                                            <w:pPr>
                                                              <w:pStyle w:val="EmptyCellLayoutStyle"/>
                                                              <w:spacing w:after="0" w:line="240" w:lineRule="auto"/>
                                                            </w:pPr>
                                                          </w:p>
                                                        </w:tc>
                                                      </w:tr>
                                                      <w:tr w:rsidR="002570BD" w14:paraId="08C8C427" w14:textId="77777777" w:rsidTr="002570BD">
                                                        <w:trPr>
                                                          <w:trHeight w:val="216"/>
                                                        </w:trPr>
                                                        <w:tc>
                                                          <w:tcPr>
                                                            <w:tcW w:w="6" w:type="dxa"/>
                                                          </w:tcPr>
                                                          <w:p w14:paraId="546D693D" w14:textId="77777777" w:rsidR="00CB290A" w:rsidRDefault="00CB290A">
                                                            <w:pPr>
                                                              <w:pStyle w:val="EmptyCellLayoutStyle"/>
                                                              <w:spacing w:after="0" w:line="240" w:lineRule="auto"/>
                                                            </w:pPr>
                                                          </w:p>
                                                        </w:tc>
                                                        <w:tc>
                                                          <w:tcPr>
                                                            <w:tcW w:w="668" w:type="dxa"/>
                                                            <w:gridSpan w:val="4"/>
                                                          </w:tcPr>
                                                          <w:tbl>
                                                            <w:tblPr>
                                                              <w:tblW w:w="0" w:type="auto"/>
                                                              <w:tblCellMar>
                                                                <w:left w:w="0" w:type="dxa"/>
                                                                <w:right w:w="0" w:type="dxa"/>
                                                              </w:tblCellMar>
                                                              <w:tblLook w:val="0000" w:firstRow="0" w:lastRow="0" w:firstColumn="0" w:lastColumn="0" w:noHBand="0" w:noVBand="0"/>
                                                            </w:tblPr>
                                                            <w:tblGrid>
                                                              <w:gridCol w:w="914"/>
                                                            </w:tblGrid>
                                                            <w:tr w:rsidR="00CB290A" w14:paraId="1FA2EC39" w14:textId="77777777">
                                                              <w:trPr>
                                                                <w:trHeight w:val="216"/>
                                                              </w:trPr>
                                                              <w:tc>
                                                                <w:tcPr>
                                                                  <w:tcW w:w="915" w:type="dxa"/>
                                                                  <w:tcBorders>
                                                                    <w:top w:val="nil"/>
                                                                    <w:left w:val="nil"/>
                                                                    <w:bottom w:val="nil"/>
                                                                    <w:right w:val="nil"/>
                                                                  </w:tcBorders>
                                                                  <w:tcMar>
                                                                    <w:top w:w="0" w:type="dxa"/>
                                                                    <w:left w:w="54" w:type="dxa"/>
                                                                    <w:bottom w:w="0" w:type="dxa"/>
                                                                    <w:right w:w="39" w:type="dxa"/>
                                                                  </w:tcMar>
                                                                </w:tcPr>
                                                                <w:p w14:paraId="046B337D" w14:textId="77777777" w:rsidR="00CB290A" w:rsidRDefault="00826B19">
                                                                  <w:pPr>
                                                                    <w:spacing w:after="0" w:line="240" w:lineRule="auto"/>
                                                                  </w:pPr>
                                                                  <w:r>
                                                                    <w:rPr>
                                                                      <w:rFonts w:ascii="Arial" w:eastAsia="Arial" w:hAnsi="Arial"/>
                                                                      <w:b/>
                                                                      <w:color w:val="000000"/>
                                                                      <w:sz w:val="16"/>
                                                                    </w:rPr>
                                                                    <w:t>Sprinkler:</w:t>
                                                                  </w:r>
                                                                </w:p>
                                                              </w:tc>
                                                            </w:tr>
                                                          </w:tbl>
                                                          <w:p w14:paraId="484D07D2"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47FFA77D" w14:textId="77777777">
                                                              <w:trPr>
                                                                <w:trHeight w:val="216"/>
                                                              </w:trPr>
                                                              <w:tc>
                                                                <w:tcPr>
                                                                  <w:tcW w:w="1723" w:type="dxa"/>
                                                                  <w:tcBorders>
                                                                    <w:top w:val="nil"/>
                                                                    <w:left w:val="nil"/>
                                                                    <w:bottom w:val="nil"/>
                                                                    <w:right w:val="nil"/>
                                                                  </w:tcBorders>
                                                                  <w:tcMar>
                                                                    <w:top w:w="0" w:type="dxa"/>
                                                                    <w:left w:w="0" w:type="dxa"/>
                                                                    <w:bottom w:w="0" w:type="dxa"/>
                                                                    <w:right w:w="39" w:type="dxa"/>
                                                                  </w:tcMar>
                                                                </w:tcPr>
                                                                <w:p w14:paraId="1B8E953B" w14:textId="77777777" w:rsidR="00CB290A" w:rsidRDefault="00CB290A">
                                                                  <w:pPr>
                                                                    <w:spacing w:after="0" w:line="240" w:lineRule="auto"/>
                                                                  </w:pPr>
                                                                </w:p>
                                                              </w:tc>
                                                            </w:tr>
                                                          </w:tbl>
                                                          <w:p w14:paraId="35C942F3" w14:textId="77777777" w:rsidR="00CB290A" w:rsidRDefault="00CB290A">
                                                            <w:pPr>
                                                              <w:spacing w:after="0" w:line="240" w:lineRule="auto"/>
                                                            </w:pPr>
                                                          </w:p>
                                                        </w:tc>
                                                        <w:tc>
                                                          <w:tcPr>
                                                            <w:tcW w:w="48" w:type="dxa"/>
                                                          </w:tcPr>
                                                          <w:p w14:paraId="051A2445" w14:textId="77777777" w:rsidR="00CB290A" w:rsidRDefault="00CB290A">
                                                            <w:pPr>
                                                              <w:pStyle w:val="EmptyCellLayoutStyle"/>
                                                              <w:spacing w:after="0" w:line="240" w:lineRule="auto"/>
                                                            </w:pPr>
                                                          </w:p>
                                                        </w:tc>
                                                        <w:tc>
                                                          <w:tcPr>
                                                            <w:tcW w:w="16" w:type="dxa"/>
                                                          </w:tcPr>
                                                          <w:p w14:paraId="56EE2330" w14:textId="77777777" w:rsidR="00CB290A" w:rsidRDefault="00CB290A">
                                                            <w:pPr>
                                                              <w:pStyle w:val="EmptyCellLayoutStyle"/>
                                                              <w:spacing w:after="0" w:line="240" w:lineRule="auto"/>
                                                            </w:pPr>
                                                          </w:p>
                                                        </w:tc>
                                                      </w:tr>
                                                      <w:tr w:rsidR="00CB290A" w14:paraId="0943513C" w14:textId="77777777">
                                                        <w:trPr>
                                                          <w:trHeight w:val="60"/>
                                                        </w:trPr>
                                                        <w:tc>
                                                          <w:tcPr>
                                                            <w:tcW w:w="6" w:type="dxa"/>
                                                          </w:tcPr>
                                                          <w:p w14:paraId="1919CC3C" w14:textId="77777777" w:rsidR="00CB290A" w:rsidRDefault="00CB290A">
                                                            <w:pPr>
                                                              <w:pStyle w:val="EmptyCellLayoutStyle"/>
                                                              <w:spacing w:after="0" w:line="240" w:lineRule="auto"/>
                                                            </w:pPr>
                                                          </w:p>
                                                        </w:tc>
                                                        <w:tc>
                                                          <w:tcPr>
                                                            <w:tcW w:w="668" w:type="dxa"/>
                                                          </w:tcPr>
                                                          <w:p w14:paraId="0DBCD8E4" w14:textId="77777777" w:rsidR="00CB290A" w:rsidRDefault="00CB290A">
                                                            <w:pPr>
                                                              <w:pStyle w:val="EmptyCellLayoutStyle"/>
                                                              <w:spacing w:after="0" w:line="240" w:lineRule="auto"/>
                                                            </w:pPr>
                                                          </w:p>
                                                        </w:tc>
                                                        <w:tc>
                                                          <w:tcPr>
                                                            <w:tcW w:w="10" w:type="dxa"/>
                                                          </w:tcPr>
                                                          <w:p w14:paraId="20D9540F" w14:textId="77777777" w:rsidR="00CB290A" w:rsidRDefault="00CB290A">
                                                            <w:pPr>
                                                              <w:pStyle w:val="EmptyCellLayoutStyle"/>
                                                              <w:spacing w:after="0" w:line="240" w:lineRule="auto"/>
                                                            </w:pPr>
                                                          </w:p>
                                                        </w:tc>
                                                        <w:tc>
                                                          <w:tcPr>
                                                            <w:tcW w:w="60" w:type="dxa"/>
                                                          </w:tcPr>
                                                          <w:p w14:paraId="4C7A83E3" w14:textId="77777777" w:rsidR="00CB290A" w:rsidRDefault="00CB290A">
                                                            <w:pPr>
                                                              <w:pStyle w:val="EmptyCellLayoutStyle"/>
                                                              <w:spacing w:after="0" w:line="240" w:lineRule="auto"/>
                                                            </w:pPr>
                                                          </w:p>
                                                        </w:tc>
                                                        <w:tc>
                                                          <w:tcPr>
                                                            <w:tcW w:w="176" w:type="dxa"/>
                                                          </w:tcPr>
                                                          <w:p w14:paraId="13227D66" w14:textId="77777777" w:rsidR="00CB290A" w:rsidRDefault="00CB290A">
                                                            <w:pPr>
                                                              <w:pStyle w:val="EmptyCellLayoutStyle"/>
                                                              <w:spacing w:after="0" w:line="240" w:lineRule="auto"/>
                                                            </w:pPr>
                                                          </w:p>
                                                        </w:tc>
                                                        <w:tc>
                                                          <w:tcPr>
                                                            <w:tcW w:w="1723" w:type="dxa"/>
                                                          </w:tcPr>
                                                          <w:p w14:paraId="2D31750B" w14:textId="77777777" w:rsidR="00CB290A" w:rsidRDefault="00CB290A">
                                                            <w:pPr>
                                                              <w:pStyle w:val="EmptyCellLayoutStyle"/>
                                                              <w:spacing w:after="0" w:line="240" w:lineRule="auto"/>
                                                            </w:pPr>
                                                          </w:p>
                                                        </w:tc>
                                                        <w:tc>
                                                          <w:tcPr>
                                                            <w:tcW w:w="48" w:type="dxa"/>
                                                          </w:tcPr>
                                                          <w:p w14:paraId="5D63E94E" w14:textId="77777777" w:rsidR="00CB290A" w:rsidRDefault="00CB290A">
                                                            <w:pPr>
                                                              <w:pStyle w:val="EmptyCellLayoutStyle"/>
                                                              <w:spacing w:after="0" w:line="240" w:lineRule="auto"/>
                                                            </w:pPr>
                                                          </w:p>
                                                        </w:tc>
                                                        <w:tc>
                                                          <w:tcPr>
                                                            <w:tcW w:w="16" w:type="dxa"/>
                                                          </w:tcPr>
                                                          <w:p w14:paraId="5CFA4C05" w14:textId="77777777" w:rsidR="00CB290A" w:rsidRDefault="00CB290A">
                                                            <w:pPr>
                                                              <w:pStyle w:val="EmptyCellLayoutStyle"/>
                                                              <w:spacing w:after="0" w:line="240" w:lineRule="auto"/>
                                                            </w:pPr>
                                                          </w:p>
                                                        </w:tc>
                                                      </w:tr>
                                                      <w:tr w:rsidR="002570BD" w14:paraId="2A90EE7B" w14:textId="77777777" w:rsidTr="002570BD">
                                                        <w:trPr>
                                                          <w:trHeight w:val="216"/>
                                                        </w:trPr>
                                                        <w:tc>
                                                          <w:tcPr>
                                                            <w:tcW w:w="6" w:type="dxa"/>
                                                          </w:tcPr>
                                                          <w:p w14:paraId="7690101C" w14:textId="77777777" w:rsidR="00CB290A" w:rsidRDefault="00CB290A">
                                                            <w:pPr>
                                                              <w:pStyle w:val="EmptyCellLayoutStyle"/>
                                                              <w:spacing w:after="0" w:line="240" w:lineRule="auto"/>
                                                            </w:pPr>
                                                          </w:p>
                                                        </w:tc>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5D93D293" w14:textId="77777777">
                                                              <w:trPr>
                                                                <w:trHeight w:val="216"/>
                                                              </w:trPr>
                                                              <w:tc>
                                                                <w:tcPr>
                                                                  <w:tcW w:w="668" w:type="dxa"/>
                                                                  <w:tcBorders>
                                                                    <w:top w:val="nil"/>
                                                                    <w:left w:val="nil"/>
                                                                    <w:bottom w:val="nil"/>
                                                                    <w:right w:val="nil"/>
                                                                  </w:tcBorders>
                                                                  <w:tcMar>
                                                                    <w:top w:w="0" w:type="dxa"/>
                                                                    <w:left w:w="59" w:type="dxa"/>
                                                                    <w:bottom w:w="0" w:type="dxa"/>
                                                                    <w:right w:w="39" w:type="dxa"/>
                                                                  </w:tcMar>
                                                                </w:tcPr>
                                                                <w:p w14:paraId="0FC6ED8C" w14:textId="77777777" w:rsidR="00CB290A" w:rsidRDefault="00826B19">
                                                                  <w:pPr>
                                                                    <w:spacing w:after="0" w:line="240" w:lineRule="auto"/>
                                                                  </w:pPr>
                                                                  <w:r>
                                                                    <w:rPr>
                                                                      <w:rFonts w:ascii="Arial" w:eastAsia="Arial" w:hAnsi="Arial"/>
                                                                      <w:b/>
                                                                      <w:color w:val="000000"/>
                                                                      <w:sz w:val="16"/>
                                                                    </w:rPr>
                                                                    <w:t>Rail:</w:t>
                                                                  </w:r>
                                                                </w:p>
                                                              </w:tc>
                                                            </w:tr>
                                                          </w:tbl>
                                                          <w:p w14:paraId="0B022C85" w14:textId="77777777" w:rsidR="00CB290A" w:rsidRDefault="00CB290A">
                                                            <w:pPr>
                                                              <w:spacing w:after="0" w:line="240" w:lineRule="auto"/>
                                                            </w:pPr>
                                                          </w:p>
                                                        </w:tc>
                                                        <w:tc>
                                                          <w:tcPr>
                                                            <w:tcW w:w="10" w:type="dxa"/>
                                                            <w:gridSpan w:val="5"/>
                                                          </w:tcPr>
                                                          <w:tbl>
                                                            <w:tblPr>
                                                              <w:tblW w:w="0" w:type="auto"/>
                                                              <w:tblCellMar>
                                                                <w:left w:w="0" w:type="dxa"/>
                                                                <w:right w:w="0" w:type="dxa"/>
                                                              </w:tblCellMar>
                                                              <w:tblLook w:val="0000" w:firstRow="0" w:lastRow="0" w:firstColumn="0" w:lastColumn="0" w:noHBand="0" w:noVBand="0"/>
                                                            </w:tblPr>
                                                            <w:tblGrid>
                                                              <w:gridCol w:w="2017"/>
                                                            </w:tblGrid>
                                                            <w:tr w:rsidR="00CB290A" w14:paraId="60644EB1" w14:textId="77777777">
                                                              <w:trPr>
                                                                <w:trHeight w:val="216"/>
                                                              </w:trPr>
                                                              <w:tc>
                                                                <w:tcPr>
                                                                  <w:tcW w:w="2017" w:type="dxa"/>
                                                                  <w:tcBorders>
                                                                    <w:top w:val="nil"/>
                                                                    <w:left w:val="nil"/>
                                                                    <w:bottom w:val="nil"/>
                                                                    <w:right w:val="nil"/>
                                                                  </w:tcBorders>
                                                                  <w:tcMar>
                                                                    <w:top w:w="0" w:type="dxa"/>
                                                                    <w:left w:w="0" w:type="dxa"/>
                                                                    <w:bottom w:w="0" w:type="dxa"/>
                                                                    <w:right w:w="39" w:type="dxa"/>
                                                                  </w:tcMar>
                                                                </w:tcPr>
                                                                <w:p w14:paraId="6D7298FF" w14:textId="77777777" w:rsidR="00CB290A" w:rsidRDefault="00CB290A">
                                                                  <w:pPr>
                                                                    <w:spacing w:after="0" w:line="240" w:lineRule="auto"/>
                                                                  </w:pPr>
                                                                </w:p>
                                                              </w:tc>
                                                            </w:tr>
                                                          </w:tbl>
                                                          <w:p w14:paraId="032BD769" w14:textId="77777777" w:rsidR="00CB290A" w:rsidRDefault="00CB290A">
                                                            <w:pPr>
                                                              <w:spacing w:after="0" w:line="240" w:lineRule="auto"/>
                                                            </w:pPr>
                                                          </w:p>
                                                        </w:tc>
                                                        <w:tc>
                                                          <w:tcPr>
                                                            <w:tcW w:w="16" w:type="dxa"/>
                                                          </w:tcPr>
                                                          <w:p w14:paraId="26DDEB19" w14:textId="77777777" w:rsidR="00CB290A" w:rsidRDefault="00CB290A">
                                                            <w:pPr>
                                                              <w:pStyle w:val="EmptyCellLayoutStyle"/>
                                                              <w:spacing w:after="0" w:line="240" w:lineRule="auto"/>
                                                            </w:pPr>
                                                          </w:p>
                                                        </w:tc>
                                                      </w:tr>
                                                    </w:tbl>
                                                    <w:p w14:paraId="1519BAB4" w14:textId="77777777" w:rsidR="00CB290A" w:rsidRDefault="00CB290A">
                                                      <w:pPr>
                                                        <w:spacing w:after="0" w:line="240" w:lineRule="auto"/>
                                                      </w:pPr>
                                                    </w:p>
                                                  </w:tc>
                                                </w:tr>
                                                <w:tr w:rsidR="002570BD" w14:paraId="66D06AD4" w14:textId="77777777" w:rsidTr="002570BD">
                                                  <w:trPr>
                                                    <w:trHeight w:val="216"/>
                                                  </w:trPr>
                                                  <w:tc>
                                                    <w:tcPr>
                                                      <w:tcW w:w="3065" w:type="dxa"/>
                                                      <w:gridSpan w:val="3"/>
                                                      <w:tcBorders>
                                                        <w:top w:val="nil"/>
                                                        <w:left w:val="nil"/>
                                                        <w:bottom w:val="nil"/>
                                                        <w:right w:val="nil"/>
                                                      </w:tcBorders>
                                                      <w:tcMar>
                                                        <w:top w:w="0" w:type="dxa"/>
                                                        <w:left w:w="0" w:type="dxa"/>
                                                        <w:bottom w:w="0" w:type="dxa"/>
                                                        <w:right w:w="0" w:type="dxa"/>
                                                      </w:tcMar>
                                                    </w:tcPr>
                                                    <w:p w14:paraId="34A6F9A9" w14:textId="77777777" w:rsidR="00CB290A" w:rsidRDefault="00CB290A">
                                                      <w:pPr>
                                                        <w:spacing w:after="0" w:line="240" w:lineRule="auto"/>
                                                      </w:pPr>
                                                    </w:p>
                                                  </w:tc>
                                                </w:tr>
                                              </w:tbl>
                                              <w:p w14:paraId="649F3B74" w14:textId="77777777" w:rsidR="00CB290A" w:rsidRDefault="00CB290A">
                                                <w:pPr>
                                                  <w:spacing w:after="0" w:line="240" w:lineRule="auto"/>
                                                </w:pPr>
                                              </w:p>
                                            </w:tc>
                                            <w:tc>
                                              <w:tcPr>
                                                <w:tcW w:w="3396" w:type="dxa"/>
                                                <w:tcBorders>
                                                  <w:top w:val="nil"/>
                                                  <w:left w:val="nil"/>
                                                  <w:bottom w:val="nil"/>
                                                  <w:right w:val="nil"/>
                                                </w:tcBorders>
                                                <w:tcMar>
                                                  <w:top w:w="0" w:type="dxa"/>
                                                  <w:left w:w="39" w:type="dxa"/>
                                                  <w:bottom w:w="0" w:type="dxa"/>
                                                  <w:right w:w="39" w:type="dxa"/>
                                                </w:tcMar>
                                              </w:tcPr>
                                              <w:p w14:paraId="4BB8B552" w14:textId="77777777" w:rsidR="00CB290A" w:rsidRDefault="00CB290A">
                                                <w:pPr>
                                                  <w:spacing w:after="0" w:line="240" w:lineRule="auto"/>
                                                </w:pPr>
                                              </w:p>
                                            </w:tc>
                                          </w:tr>
                                        </w:tbl>
                                        <w:p w14:paraId="0A482FDD" w14:textId="77777777" w:rsidR="00CB290A" w:rsidRDefault="00CB290A">
                                          <w:pPr>
                                            <w:spacing w:after="0" w:line="240" w:lineRule="auto"/>
                                          </w:pPr>
                                        </w:p>
                                      </w:tc>
                                    </w:tr>
                                    <w:tr w:rsidR="00CB290A" w14:paraId="030F7028" w14:textId="77777777">
                                      <w:trPr>
                                        <w:trHeight w:val="216"/>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8904"/>
                                            <w:gridCol w:w="3363"/>
                                          </w:tblGrid>
                                          <w:tr w:rsidR="00CB290A" w14:paraId="03E5D187" w14:textId="77777777">
                                            <w:trPr>
                                              <w:trHeight w:val="216"/>
                                            </w:trPr>
                                            <w:tc>
                                              <w:tcPr>
                                                <w:tcW w:w="8904" w:type="dxa"/>
                                                <w:tcBorders>
                                                  <w:top w:val="nil"/>
                                                  <w:left w:val="nil"/>
                                                  <w:bottom w:val="nil"/>
                                                  <w:right w:val="nil"/>
                                                </w:tcBorders>
                                                <w:tcMar>
                                                  <w:top w:w="0" w:type="dxa"/>
                                                  <w:left w:w="0" w:type="dxa"/>
                                                  <w:bottom w:w="0" w:type="dxa"/>
                                                  <w:right w:w="0" w:type="dxa"/>
                                                </w:tcMar>
                                              </w:tcPr>
                                              <w:p w14:paraId="3676FB8A" w14:textId="77777777" w:rsidR="00CB290A" w:rsidRDefault="00CB290A">
                                                <w:pPr>
                                                  <w:spacing w:after="0" w:line="240" w:lineRule="auto"/>
                                                </w:pPr>
                                              </w:p>
                                            </w:tc>
                                            <w:tc>
                                              <w:tcPr>
                                                <w:tcW w:w="336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150"/>
                                                  <w:gridCol w:w="80"/>
                                                  <w:gridCol w:w="1098"/>
                                                  <w:gridCol w:w="34"/>
                                                </w:tblGrid>
                                                <w:tr w:rsidR="00CB290A" w14:paraId="79EB36F4" w14:textId="77777777">
                                                  <w:trPr>
                                                    <w:trHeight w:val="216"/>
                                                  </w:trPr>
                                                  <w:tc>
                                                    <w:tcPr>
                                                      <w:tcW w:w="2150" w:type="dxa"/>
                                                    </w:tcPr>
                                                    <w:tbl>
                                                      <w:tblPr>
                                                        <w:tblW w:w="0" w:type="auto"/>
                                                        <w:tblCellMar>
                                                          <w:left w:w="0" w:type="dxa"/>
                                                          <w:right w:w="0" w:type="dxa"/>
                                                        </w:tblCellMar>
                                                        <w:tblLook w:val="0000" w:firstRow="0" w:lastRow="0" w:firstColumn="0" w:lastColumn="0" w:noHBand="0" w:noVBand="0"/>
                                                      </w:tblPr>
                                                      <w:tblGrid>
                                                        <w:gridCol w:w="2150"/>
                                                      </w:tblGrid>
                                                      <w:tr w:rsidR="00CB290A" w14:paraId="4D5E4012" w14:textId="77777777">
                                                        <w:trPr>
                                                          <w:trHeight w:hRule="exact" w:val="138"/>
                                                        </w:trPr>
                                                        <w:tc>
                                                          <w:tcPr>
                                                            <w:tcW w:w="2150" w:type="dxa"/>
                                                            <w:tcBorders>
                                                              <w:top w:val="nil"/>
                                                              <w:left w:val="nil"/>
                                                              <w:bottom w:val="nil"/>
                                                              <w:right w:val="nil"/>
                                                            </w:tcBorders>
                                                            <w:tcMar>
                                                              <w:top w:w="39" w:type="dxa"/>
                                                              <w:left w:w="0" w:type="dxa"/>
                                                              <w:bottom w:w="39" w:type="dxa"/>
                                                              <w:right w:w="39" w:type="dxa"/>
                                                            </w:tcMar>
                                                            <w:vAlign w:val="bottom"/>
                                                          </w:tcPr>
                                                          <w:p w14:paraId="0D9CA478" w14:textId="77777777" w:rsidR="00CB290A" w:rsidRDefault="00826B19">
                                                            <w:pPr>
                                                              <w:spacing w:after="0" w:line="240" w:lineRule="auto"/>
                                                            </w:pPr>
                                                            <w:r>
                                                              <w:rPr>
                                                                <w:rFonts w:ascii="Arial" w:eastAsia="Arial" w:hAnsi="Arial"/>
                                                                <w:color w:val="000000"/>
                                                                <w:sz w:val="12"/>
                                                              </w:rPr>
                                                              <w:t>Source: Comp Club</w:t>
                                                            </w:r>
                                                          </w:p>
                                                        </w:tc>
                                                      </w:tr>
                                                    </w:tbl>
                                                    <w:p w14:paraId="33CCE063" w14:textId="77777777" w:rsidR="00CB290A" w:rsidRDefault="00CB290A">
                                                      <w:pPr>
                                                        <w:spacing w:after="0" w:line="240" w:lineRule="auto"/>
                                                      </w:pPr>
                                                    </w:p>
                                                  </w:tc>
                                                  <w:tc>
                                                    <w:tcPr>
                                                      <w:tcW w:w="80" w:type="dxa"/>
                                                    </w:tcPr>
                                                    <w:p w14:paraId="55C8F461" w14:textId="77777777" w:rsidR="00CB290A" w:rsidRDefault="00CB290A">
                                                      <w:pPr>
                                                        <w:pStyle w:val="EmptyCellLayoutStyle"/>
                                                        <w:spacing w:after="0" w:line="240" w:lineRule="auto"/>
                                                      </w:pPr>
                                                    </w:p>
                                                  </w:tc>
                                                  <w:tc>
                                                    <w:tcPr>
                                                      <w:tcW w:w="1098" w:type="dxa"/>
                                                    </w:tcPr>
                                                    <w:tbl>
                                                      <w:tblPr>
                                                        <w:tblW w:w="0" w:type="auto"/>
                                                        <w:tblCellMar>
                                                          <w:left w:w="0" w:type="dxa"/>
                                                          <w:right w:w="0" w:type="dxa"/>
                                                        </w:tblCellMar>
                                                        <w:tblLook w:val="0000" w:firstRow="0" w:lastRow="0" w:firstColumn="0" w:lastColumn="0" w:noHBand="0" w:noVBand="0"/>
                                                      </w:tblPr>
                                                      <w:tblGrid>
                                                        <w:gridCol w:w="1098"/>
                                                      </w:tblGrid>
                                                      <w:tr w:rsidR="00CB290A" w14:paraId="4963A7A2" w14:textId="77777777">
                                                        <w:trPr>
                                                          <w:trHeight w:hRule="exact" w:val="138"/>
                                                        </w:trPr>
                                                        <w:tc>
                                                          <w:tcPr>
                                                            <w:tcW w:w="1098" w:type="dxa"/>
                                                            <w:tcBorders>
                                                              <w:top w:val="nil"/>
                                                              <w:left w:val="nil"/>
                                                              <w:bottom w:val="nil"/>
                                                              <w:right w:val="nil"/>
                                                            </w:tcBorders>
                                                            <w:tcMar>
                                                              <w:top w:w="39" w:type="dxa"/>
                                                              <w:left w:w="39" w:type="dxa"/>
                                                              <w:bottom w:w="39" w:type="dxa"/>
                                                              <w:right w:w="19" w:type="dxa"/>
                                                            </w:tcMar>
                                                            <w:vAlign w:val="bottom"/>
                                                          </w:tcPr>
                                                          <w:p w14:paraId="195412D8" w14:textId="77777777" w:rsidR="00CB290A" w:rsidRDefault="00826B19">
                                                            <w:pPr>
                                                              <w:spacing w:after="0" w:line="240" w:lineRule="auto"/>
                                                              <w:jc w:val="right"/>
                                                            </w:pPr>
                                                            <w:r>
                                                              <w:rPr>
                                                                <w:rFonts w:ascii="Arial" w:eastAsia="Arial" w:hAnsi="Arial"/>
                                                                <w:color w:val="000000"/>
                                                                <w:sz w:val="12"/>
                                                              </w:rPr>
                                                              <w:t>121901498</w:t>
                                                            </w:r>
                                                          </w:p>
                                                        </w:tc>
                                                      </w:tr>
                                                    </w:tbl>
                                                    <w:p w14:paraId="0F22D06A" w14:textId="77777777" w:rsidR="00CB290A" w:rsidRDefault="00CB290A">
                                                      <w:pPr>
                                                        <w:spacing w:after="0" w:line="240" w:lineRule="auto"/>
                                                      </w:pPr>
                                                    </w:p>
                                                  </w:tc>
                                                  <w:tc>
                                                    <w:tcPr>
                                                      <w:tcW w:w="34" w:type="dxa"/>
                                                    </w:tcPr>
                                                    <w:p w14:paraId="45A22ED3" w14:textId="77777777" w:rsidR="00CB290A" w:rsidRDefault="00CB290A">
                                                      <w:pPr>
                                                        <w:pStyle w:val="EmptyCellLayoutStyle"/>
                                                        <w:spacing w:after="0" w:line="240" w:lineRule="auto"/>
                                                      </w:pPr>
                                                    </w:p>
                                                  </w:tc>
                                                </w:tr>
                                              </w:tbl>
                                              <w:p w14:paraId="4FA83AD5" w14:textId="77777777" w:rsidR="00CB290A" w:rsidRDefault="00CB290A">
                                                <w:pPr>
                                                  <w:spacing w:after="0" w:line="240" w:lineRule="auto"/>
                                                </w:pPr>
                                              </w:p>
                                            </w:tc>
                                          </w:tr>
                                        </w:tbl>
                                        <w:p w14:paraId="22A3DAD9" w14:textId="77777777" w:rsidR="00CB290A" w:rsidRDefault="00CB290A">
                                          <w:pPr>
                                            <w:spacing w:after="0" w:line="240" w:lineRule="auto"/>
                                          </w:pPr>
                                        </w:p>
                                      </w:tc>
                                    </w:tr>
                                  </w:tbl>
                                  <w:p w14:paraId="024E604A" w14:textId="77777777" w:rsidR="00CB290A" w:rsidRDefault="00CB290A">
                                    <w:pPr>
                                      <w:spacing w:after="0" w:line="240" w:lineRule="auto"/>
                                    </w:pPr>
                                  </w:p>
                                </w:tc>
                              </w:tr>
                            </w:tbl>
                            <w:p w14:paraId="41453DE5" w14:textId="77777777" w:rsidR="00CB290A" w:rsidRDefault="00CB290A">
                              <w:pPr>
                                <w:spacing w:after="0" w:line="240" w:lineRule="auto"/>
                              </w:pPr>
                            </w:p>
                          </w:tc>
                        </w:tr>
                        <w:tr w:rsidR="00CB290A" w14:paraId="2970C415" w14:textId="77777777">
                          <w:trPr>
                            <w:trHeight w:val="82"/>
                          </w:trPr>
                          <w:tc>
                            <w:tcPr>
                              <w:tcW w:w="15667" w:type="dxa"/>
                              <w:tcBorders>
                                <w:bottom w:val="single" w:sz="11" w:space="0" w:color="000000"/>
                              </w:tcBorders>
                            </w:tcPr>
                            <w:p w14:paraId="5CE71DD8" w14:textId="77777777" w:rsidR="00CB290A" w:rsidRDefault="00CB290A">
                              <w:pPr>
                                <w:pStyle w:val="EmptyCellLayoutStyle"/>
                                <w:spacing w:after="0" w:line="240" w:lineRule="auto"/>
                              </w:pPr>
                            </w:p>
                          </w:tc>
                        </w:tr>
                      </w:tbl>
                      <w:p w14:paraId="661F2096" w14:textId="77777777" w:rsidR="00CB290A" w:rsidRDefault="00CB290A">
                        <w:pPr>
                          <w:spacing w:after="0" w:line="240" w:lineRule="auto"/>
                        </w:pPr>
                      </w:p>
                    </w:tc>
                  </w:tr>
                  <w:tr w:rsidR="00CB290A" w14:paraId="01C809DA" w14:textId="77777777">
                    <w:trPr>
                      <w:trHeight w:val="133"/>
                    </w:trPr>
                    <w:tc>
                      <w:tcPr>
                        <w:tcW w:w="15667" w:type="dxa"/>
                      </w:tcPr>
                      <w:p w14:paraId="3E8B51A5" w14:textId="77777777" w:rsidR="00CB290A" w:rsidRDefault="00CB290A">
                        <w:pPr>
                          <w:pStyle w:val="EmptyCellLayoutStyle"/>
                          <w:spacing w:after="0" w:line="240" w:lineRule="auto"/>
                        </w:pPr>
                      </w:p>
                    </w:tc>
                  </w:tr>
                </w:tbl>
                <w:p w14:paraId="722E9AAD" w14:textId="77777777" w:rsidR="00CB290A" w:rsidRDefault="00CB290A">
                  <w:pPr>
                    <w:spacing w:after="0" w:line="240" w:lineRule="auto"/>
                  </w:pPr>
                </w:p>
              </w:tc>
            </w:tr>
          </w:tbl>
          <w:p w14:paraId="339B7F1F" w14:textId="77777777" w:rsidR="00CB290A" w:rsidRDefault="00CB290A">
            <w:pPr>
              <w:spacing w:after="0" w:line="240" w:lineRule="auto"/>
            </w:pPr>
          </w:p>
        </w:tc>
      </w:tr>
    </w:tbl>
    <w:p w14:paraId="19149FAB" w14:textId="77777777" w:rsidR="00CB290A" w:rsidRDefault="00826B19">
      <w:pPr>
        <w:spacing w:after="0" w:line="240" w:lineRule="auto"/>
        <w:rPr>
          <w:sz w:val="0"/>
        </w:rPr>
      </w:pPr>
      <w:r>
        <w:br w:type="page"/>
      </w:r>
    </w:p>
    <w:tbl>
      <w:tblPr>
        <w:tblW w:w="0" w:type="auto"/>
        <w:tblCellMar>
          <w:left w:w="0" w:type="dxa"/>
          <w:right w:w="0" w:type="dxa"/>
        </w:tblCellMar>
        <w:tblLook w:val="0000" w:firstRow="0" w:lastRow="0" w:firstColumn="0" w:lastColumn="0" w:noHBand="0" w:noVBand="0"/>
      </w:tblPr>
      <w:tblGrid>
        <w:gridCol w:w="34"/>
        <w:gridCol w:w="15543"/>
        <w:gridCol w:w="19"/>
      </w:tblGrid>
      <w:tr w:rsidR="00CB290A" w14:paraId="1CC2B356" w14:textId="77777777">
        <w:tc>
          <w:tcPr>
            <w:tcW w:w="34" w:type="dxa"/>
          </w:tcPr>
          <w:p w14:paraId="473E292E" w14:textId="77777777" w:rsidR="00CB290A" w:rsidRDefault="00CB290A">
            <w:pPr>
              <w:pStyle w:val="EmptyCellLayoutStyle"/>
              <w:spacing w:after="0" w:line="240" w:lineRule="auto"/>
            </w:pPr>
          </w:p>
        </w:tc>
        <w:tc>
          <w:tcPr>
            <w:tcW w:w="15543"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543"/>
            </w:tblGrid>
            <w:tr w:rsidR="00CB290A" w14:paraId="6D5F2AA6" w14:textId="77777777">
              <w:trPr>
                <w:trHeight w:val="3080"/>
              </w:trPr>
              <w:tc>
                <w:tcPr>
                  <w:tcW w:w="1554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5516"/>
                    <w:gridCol w:w="27"/>
                  </w:tblGrid>
                  <w:tr w:rsidR="00CB290A" w14:paraId="3A13E6E0" w14:textId="77777777">
                    <w:trPr>
                      <w:trHeight w:val="114"/>
                    </w:trPr>
                    <w:tc>
                      <w:tcPr>
                        <w:tcW w:w="15516" w:type="dxa"/>
                      </w:tcPr>
                      <w:p w14:paraId="36BE9D2F" w14:textId="77777777" w:rsidR="00CB290A" w:rsidRDefault="00CB290A">
                        <w:pPr>
                          <w:pStyle w:val="EmptyCellLayoutStyle"/>
                          <w:spacing w:after="0" w:line="240" w:lineRule="auto"/>
                        </w:pPr>
                      </w:p>
                    </w:tc>
                    <w:tc>
                      <w:tcPr>
                        <w:tcW w:w="27" w:type="dxa"/>
                      </w:tcPr>
                      <w:p w14:paraId="49A0D4E3" w14:textId="77777777" w:rsidR="00CB290A" w:rsidRDefault="00CB290A">
                        <w:pPr>
                          <w:pStyle w:val="EmptyCellLayoutStyle"/>
                          <w:spacing w:after="0" w:line="240" w:lineRule="auto"/>
                        </w:pPr>
                      </w:p>
                    </w:tc>
                  </w:tr>
                  <w:tr w:rsidR="00CB290A" w14:paraId="04CA7DCF" w14:textId="77777777">
                    <w:tc>
                      <w:tcPr>
                        <w:tcW w:w="15516" w:type="dxa"/>
                      </w:tcPr>
                      <w:tbl>
                        <w:tblPr>
                          <w:tblW w:w="0" w:type="auto"/>
                          <w:tblBorders>
                            <w:top w:val="nil"/>
                            <w:left w:val="nil"/>
                            <w:bottom w:val="single" w:sz="11" w:space="0" w:color="000000"/>
                            <w:right w:val="nil"/>
                          </w:tblBorders>
                          <w:tblCellMar>
                            <w:left w:w="0" w:type="dxa"/>
                            <w:right w:w="0" w:type="dxa"/>
                          </w:tblCellMar>
                          <w:tblLook w:val="0000" w:firstRow="0" w:lastRow="0" w:firstColumn="0" w:lastColumn="0" w:noHBand="0" w:noVBand="0"/>
                        </w:tblPr>
                        <w:tblGrid>
                          <w:gridCol w:w="15516"/>
                        </w:tblGrid>
                        <w:tr w:rsidR="00CB290A" w14:paraId="100DD4EF" w14:textId="77777777">
                          <w:tc>
                            <w:tcPr>
                              <w:tcW w:w="15516"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89"/>
                                <w:gridCol w:w="2801"/>
                                <w:gridCol w:w="3053"/>
                                <w:gridCol w:w="3194"/>
                                <w:gridCol w:w="2692"/>
                                <w:gridCol w:w="3484"/>
                              </w:tblGrid>
                              <w:tr w:rsidR="00CB290A" w14:paraId="438559B0" w14:textId="77777777">
                                <w:trPr>
                                  <w:trHeight w:val="211"/>
                                </w:trPr>
                                <w:tc>
                                  <w:tcPr>
                                    <w:tcW w:w="289" w:type="dxa"/>
                                    <w:tcBorders>
                                      <w:top w:val="nil"/>
                                      <w:left w:val="nil"/>
                                      <w:bottom w:val="nil"/>
                                      <w:right w:val="nil"/>
                                    </w:tcBorders>
                                    <w:tcMar>
                                      <w:top w:w="5" w:type="dxa"/>
                                      <w:left w:w="0" w:type="dxa"/>
                                      <w:bottom w:w="0" w:type="dxa"/>
                                      <w:right w:w="0" w:type="dxa"/>
                                    </w:tcMar>
                                  </w:tcPr>
                                  <w:p w14:paraId="288CF41F" w14:textId="77777777" w:rsidR="00CB290A" w:rsidRDefault="00826B19">
                                    <w:pPr>
                                      <w:spacing w:after="0" w:line="240" w:lineRule="auto"/>
                                      <w:jc w:val="center"/>
                                    </w:pPr>
                                    <w:r>
                                      <w:rPr>
                                        <w:rFonts w:ascii="Arial" w:eastAsia="Arial" w:hAnsi="Arial"/>
                                        <w:b/>
                                        <w:color w:val="000000"/>
                                        <w:sz w:val="16"/>
                                      </w:rPr>
                                      <w:t>7</w:t>
                                    </w:r>
                                  </w:p>
                                </w:tc>
                                <w:tc>
                                  <w:tcPr>
                                    <w:tcW w:w="2801" w:type="dxa"/>
                                    <w:tcBorders>
                                      <w:top w:val="nil"/>
                                      <w:left w:val="nil"/>
                                      <w:bottom w:val="nil"/>
                                      <w:right w:val="nil"/>
                                    </w:tcBorders>
                                    <w:tcMar>
                                      <w:top w:w="0" w:type="dxa"/>
                                      <w:left w:w="39" w:type="dxa"/>
                                      <w:bottom w:w="0" w:type="dxa"/>
                                      <w:right w:w="39" w:type="dxa"/>
                                    </w:tcMar>
                                  </w:tcPr>
                                  <w:p w14:paraId="427E0D72" w14:textId="77777777" w:rsidR="00CB290A" w:rsidRDefault="00CB290A">
                                    <w:pPr>
                                      <w:spacing w:after="0" w:line="240" w:lineRule="auto"/>
                                    </w:pP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44"/>
                                      <w:gridCol w:w="20"/>
                                      <w:gridCol w:w="1967"/>
                                      <w:gridCol w:w="22"/>
                                    </w:tblGrid>
                                    <w:tr w:rsidR="00CB290A" w14:paraId="2F0912FB" w14:textId="77777777">
                                      <w:trPr>
                                        <w:trHeight w:val="216"/>
                                      </w:trPr>
                                      <w:tc>
                                        <w:tcPr>
                                          <w:tcW w:w="1044" w:type="dxa"/>
                                        </w:tcPr>
                                        <w:tbl>
                                          <w:tblPr>
                                            <w:tblW w:w="0" w:type="auto"/>
                                            <w:tblCellMar>
                                              <w:left w:w="0" w:type="dxa"/>
                                              <w:right w:w="0" w:type="dxa"/>
                                            </w:tblCellMar>
                                            <w:tblLook w:val="0000" w:firstRow="0" w:lastRow="0" w:firstColumn="0" w:lastColumn="0" w:noHBand="0" w:noVBand="0"/>
                                          </w:tblPr>
                                          <w:tblGrid>
                                            <w:gridCol w:w="1044"/>
                                          </w:tblGrid>
                                          <w:tr w:rsidR="00CB290A" w14:paraId="5FB0C3E2" w14:textId="77777777">
                                            <w:trPr>
                                              <w:trHeight w:val="216"/>
                                            </w:trPr>
                                            <w:tc>
                                              <w:tcPr>
                                                <w:tcW w:w="1044" w:type="dxa"/>
                                                <w:tcBorders>
                                                  <w:top w:val="nil"/>
                                                  <w:left w:val="nil"/>
                                                  <w:bottom w:val="nil"/>
                                                  <w:right w:val="nil"/>
                                                </w:tcBorders>
                                                <w:tcMar>
                                                  <w:top w:w="0" w:type="dxa"/>
                                                  <w:left w:w="39" w:type="dxa"/>
                                                  <w:bottom w:w="0" w:type="dxa"/>
                                                  <w:right w:w="39" w:type="dxa"/>
                                                </w:tcMar>
                                              </w:tcPr>
                                              <w:p w14:paraId="78D6B37D" w14:textId="77777777" w:rsidR="00CB290A" w:rsidRDefault="00826B19">
                                                <w:pPr>
                                                  <w:spacing w:after="0" w:line="240" w:lineRule="auto"/>
                                                </w:pPr>
                                                <w:r>
                                                  <w:rPr>
                                                    <w:rFonts w:ascii="Arial" w:eastAsia="Arial" w:hAnsi="Arial"/>
                                                    <w:b/>
                                                    <w:color w:val="000000"/>
                                                    <w:sz w:val="16"/>
                                                  </w:rPr>
                                                  <w:t>Submarket:</w:t>
                                                </w:r>
                                              </w:p>
                                            </w:tc>
                                          </w:tr>
                                        </w:tbl>
                                        <w:p w14:paraId="1B57B083" w14:textId="77777777" w:rsidR="00CB290A" w:rsidRDefault="00CB290A">
                                          <w:pPr>
                                            <w:spacing w:after="0" w:line="240" w:lineRule="auto"/>
                                          </w:pPr>
                                        </w:p>
                                      </w:tc>
                                      <w:tc>
                                        <w:tcPr>
                                          <w:tcW w:w="20" w:type="dxa"/>
                                        </w:tcPr>
                                        <w:p w14:paraId="0E1B4B4A" w14:textId="77777777" w:rsidR="00CB290A" w:rsidRDefault="00CB290A">
                                          <w:pPr>
                                            <w:pStyle w:val="EmptyCellLayoutStyle"/>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28BEA926" w14:textId="77777777">
                                            <w:trPr>
                                              <w:trHeight w:val="216"/>
                                            </w:trPr>
                                            <w:tc>
                                              <w:tcPr>
                                                <w:tcW w:w="1967" w:type="dxa"/>
                                                <w:tcBorders>
                                                  <w:top w:val="nil"/>
                                                  <w:left w:val="nil"/>
                                                  <w:bottom w:val="nil"/>
                                                  <w:right w:val="nil"/>
                                                </w:tcBorders>
                                                <w:tcMar>
                                                  <w:top w:w="0" w:type="dxa"/>
                                                  <w:left w:w="0" w:type="dxa"/>
                                                  <w:bottom w:w="0" w:type="dxa"/>
                                                  <w:right w:w="39" w:type="dxa"/>
                                                </w:tcMar>
                                              </w:tcPr>
                                              <w:p w14:paraId="4824041D" w14:textId="77777777" w:rsidR="00CB290A" w:rsidRDefault="00826B19">
                                                <w:pPr>
                                                  <w:spacing w:after="0" w:line="240" w:lineRule="auto"/>
                                                  <w:jc w:val="right"/>
                                                </w:pPr>
                                                <w:r>
                                                  <w:rPr>
                                                    <w:rFonts w:ascii="Arial" w:eastAsia="Arial" w:hAnsi="Arial"/>
                                                    <w:color w:val="000000"/>
                                                    <w:sz w:val="16"/>
                                                  </w:rPr>
                                                  <w:t>Kirkwood South</w:t>
                                                </w:r>
                                              </w:p>
                                            </w:tc>
                                          </w:tr>
                                        </w:tbl>
                                        <w:p w14:paraId="356BDDC3" w14:textId="77777777" w:rsidR="00CB290A" w:rsidRDefault="00CB290A">
                                          <w:pPr>
                                            <w:spacing w:after="0" w:line="240" w:lineRule="auto"/>
                                          </w:pPr>
                                        </w:p>
                                      </w:tc>
                                      <w:tc>
                                        <w:tcPr>
                                          <w:tcW w:w="22" w:type="dxa"/>
                                        </w:tcPr>
                                        <w:p w14:paraId="06275C35" w14:textId="77777777" w:rsidR="00CB290A" w:rsidRDefault="00CB290A">
                                          <w:pPr>
                                            <w:pStyle w:val="EmptyCellLayoutStyle"/>
                                            <w:spacing w:after="0" w:line="240" w:lineRule="auto"/>
                                          </w:pPr>
                                        </w:p>
                                      </w:tc>
                                    </w:tr>
                                  </w:tbl>
                                  <w:p w14:paraId="0A29E3BB"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178"/>
                                      <w:gridCol w:w="40"/>
                                      <w:gridCol w:w="1900"/>
                                    </w:tblGrid>
                                    <w:tr w:rsidR="00CB290A" w14:paraId="764916B8" w14:textId="77777777">
                                      <w:trPr>
                                        <w:trHeight w:val="216"/>
                                      </w:trPr>
                                      <w:tc>
                                        <w:tcPr>
                                          <w:tcW w:w="75" w:type="dxa"/>
                                        </w:tcPr>
                                        <w:p w14:paraId="0412276C" w14:textId="77777777" w:rsidR="00CB290A" w:rsidRDefault="00CB290A">
                                          <w:pPr>
                                            <w:pStyle w:val="EmptyCellLayoutStyle"/>
                                            <w:spacing w:after="0" w:line="240" w:lineRule="auto"/>
                                          </w:pPr>
                                        </w:p>
                                      </w:tc>
                                      <w:tc>
                                        <w:tcPr>
                                          <w:tcW w:w="1178" w:type="dxa"/>
                                        </w:tcPr>
                                        <w:tbl>
                                          <w:tblPr>
                                            <w:tblW w:w="0" w:type="auto"/>
                                            <w:tblCellMar>
                                              <w:left w:w="0" w:type="dxa"/>
                                              <w:right w:w="0" w:type="dxa"/>
                                            </w:tblCellMar>
                                            <w:tblLook w:val="0000" w:firstRow="0" w:lastRow="0" w:firstColumn="0" w:lastColumn="0" w:noHBand="0" w:noVBand="0"/>
                                          </w:tblPr>
                                          <w:tblGrid>
                                            <w:gridCol w:w="1178"/>
                                          </w:tblGrid>
                                          <w:tr w:rsidR="00CB290A" w14:paraId="702F716F" w14:textId="77777777">
                                            <w:trPr>
                                              <w:trHeight w:val="216"/>
                                            </w:trPr>
                                            <w:tc>
                                              <w:tcPr>
                                                <w:tcW w:w="1178" w:type="dxa"/>
                                                <w:tcBorders>
                                                  <w:top w:val="nil"/>
                                                  <w:left w:val="nil"/>
                                                  <w:bottom w:val="nil"/>
                                                  <w:right w:val="nil"/>
                                                </w:tcBorders>
                                                <w:tcMar>
                                                  <w:top w:w="0" w:type="dxa"/>
                                                  <w:left w:w="39" w:type="dxa"/>
                                                  <w:bottom w:w="0" w:type="dxa"/>
                                                  <w:right w:w="39" w:type="dxa"/>
                                                </w:tcMar>
                                              </w:tcPr>
                                              <w:p w14:paraId="477F0D56" w14:textId="77777777" w:rsidR="00CB290A" w:rsidRDefault="00826B19">
                                                <w:pPr>
                                                  <w:spacing w:after="0" w:line="240" w:lineRule="auto"/>
                                                </w:pPr>
                                                <w:r>
                                                  <w:rPr>
                                                    <w:rFonts w:ascii="Arial" w:eastAsia="Arial" w:hAnsi="Arial"/>
                                                    <w:b/>
                                                    <w:color w:val="000000"/>
                                                    <w:sz w:val="16"/>
                                                  </w:rPr>
                                                  <w:t>Comp Type:</w:t>
                                                </w:r>
                                              </w:p>
                                            </w:tc>
                                          </w:tr>
                                        </w:tbl>
                                        <w:p w14:paraId="671F9D51" w14:textId="77777777" w:rsidR="00CB290A" w:rsidRDefault="00CB290A">
                                          <w:pPr>
                                            <w:spacing w:after="0" w:line="240" w:lineRule="auto"/>
                                          </w:pPr>
                                        </w:p>
                                      </w:tc>
                                      <w:tc>
                                        <w:tcPr>
                                          <w:tcW w:w="40" w:type="dxa"/>
                                        </w:tcPr>
                                        <w:p w14:paraId="42E31F24" w14:textId="77777777" w:rsidR="00CB290A" w:rsidRDefault="00CB290A">
                                          <w:pPr>
                                            <w:pStyle w:val="EmptyCellLayoutStyle"/>
                                            <w:spacing w:after="0" w:line="240" w:lineRule="auto"/>
                                          </w:pPr>
                                        </w:p>
                                      </w:tc>
                                      <w:tc>
                                        <w:tcPr>
                                          <w:tcW w:w="1900" w:type="dxa"/>
                                        </w:tcPr>
                                        <w:tbl>
                                          <w:tblPr>
                                            <w:tblW w:w="0" w:type="auto"/>
                                            <w:tblCellMar>
                                              <w:left w:w="0" w:type="dxa"/>
                                              <w:right w:w="0" w:type="dxa"/>
                                            </w:tblCellMar>
                                            <w:tblLook w:val="0000" w:firstRow="0" w:lastRow="0" w:firstColumn="0" w:lastColumn="0" w:noHBand="0" w:noVBand="0"/>
                                          </w:tblPr>
                                          <w:tblGrid>
                                            <w:gridCol w:w="1900"/>
                                          </w:tblGrid>
                                          <w:tr w:rsidR="00CB290A" w14:paraId="79C1FFF6" w14:textId="77777777">
                                            <w:trPr>
                                              <w:trHeight w:val="216"/>
                                            </w:trPr>
                                            <w:tc>
                                              <w:tcPr>
                                                <w:tcW w:w="1900" w:type="dxa"/>
                                                <w:tcBorders>
                                                  <w:top w:val="nil"/>
                                                  <w:left w:val="nil"/>
                                                  <w:bottom w:val="nil"/>
                                                  <w:right w:val="nil"/>
                                                </w:tcBorders>
                                                <w:tcMar>
                                                  <w:top w:w="0" w:type="dxa"/>
                                                  <w:left w:w="0" w:type="dxa"/>
                                                  <w:bottom w:w="0" w:type="dxa"/>
                                                  <w:right w:w="39" w:type="dxa"/>
                                                </w:tcMar>
                                              </w:tcPr>
                                              <w:p w14:paraId="1E2E8571" w14:textId="77777777" w:rsidR="00CB290A" w:rsidRDefault="00826B19">
                                                <w:pPr>
                                                  <w:spacing w:after="0" w:line="240" w:lineRule="auto"/>
                                                  <w:jc w:val="right"/>
                                                </w:pPr>
                                                <w:r>
                                                  <w:rPr>
                                                    <w:rFonts w:ascii="Arial" w:eastAsia="Arial" w:hAnsi="Arial"/>
                                                    <w:color w:val="000000"/>
                                                    <w:sz w:val="16"/>
                                                  </w:rPr>
                                                  <w:t>Renewal</w:t>
                                                </w:r>
                                              </w:p>
                                            </w:tc>
                                          </w:tr>
                                        </w:tbl>
                                        <w:p w14:paraId="22857E40" w14:textId="77777777" w:rsidR="00CB290A" w:rsidRDefault="00CB290A">
                                          <w:pPr>
                                            <w:spacing w:after="0" w:line="240" w:lineRule="auto"/>
                                          </w:pPr>
                                        </w:p>
                                      </w:tc>
                                    </w:tr>
                                  </w:tbl>
                                  <w:p w14:paraId="6CF976E5"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6"/>
                                      <w:gridCol w:w="1180"/>
                                      <w:gridCol w:w="80"/>
                                      <w:gridCol w:w="1348"/>
                                      <w:gridCol w:w="48"/>
                                    </w:tblGrid>
                                    <w:tr w:rsidR="00CB290A" w14:paraId="5E489745" w14:textId="77777777">
                                      <w:trPr>
                                        <w:trHeight w:val="216"/>
                                      </w:trPr>
                                      <w:tc>
                                        <w:tcPr>
                                          <w:tcW w:w="36" w:type="dxa"/>
                                        </w:tcPr>
                                        <w:p w14:paraId="39531851" w14:textId="77777777" w:rsidR="00CB290A" w:rsidRDefault="00CB290A">
                                          <w:pPr>
                                            <w:pStyle w:val="EmptyCellLayoutStyle"/>
                                            <w:spacing w:after="0" w:line="240" w:lineRule="auto"/>
                                          </w:pPr>
                                        </w:p>
                                      </w:tc>
                                      <w:tc>
                                        <w:tcPr>
                                          <w:tcW w:w="1180" w:type="dxa"/>
                                        </w:tcPr>
                                        <w:tbl>
                                          <w:tblPr>
                                            <w:tblW w:w="0" w:type="auto"/>
                                            <w:tblCellMar>
                                              <w:left w:w="0" w:type="dxa"/>
                                              <w:right w:w="0" w:type="dxa"/>
                                            </w:tblCellMar>
                                            <w:tblLook w:val="0000" w:firstRow="0" w:lastRow="0" w:firstColumn="0" w:lastColumn="0" w:noHBand="0" w:noVBand="0"/>
                                          </w:tblPr>
                                          <w:tblGrid>
                                            <w:gridCol w:w="1180"/>
                                          </w:tblGrid>
                                          <w:tr w:rsidR="00CB290A" w14:paraId="6AC8CDB8" w14:textId="77777777">
                                            <w:trPr>
                                              <w:trHeight w:val="216"/>
                                            </w:trPr>
                                            <w:tc>
                                              <w:tcPr>
                                                <w:tcW w:w="1180" w:type="dxa"/>
                                                <w:tcBorders>
                                                  <w:top w:val="nil"/>
                                                  <w:left w:val="nil"/>
                                                  <w:bottom w:val="nil"/>
                                                  <w:right w:val="nil"/>
                                                </w:tcBorders>
                                                <w:tcMar>
                                                  <w:top w:w="0" w:type="dxa"/>
                                                  <w:left w:w="9" w:type="dxa"/>
                                                  <w:bottom w:w="0" w:type="dxa"/>
                                                  <w:right w:w="39" w:type="dxa"/>
                                                </w:tcMar>
                                              </w:tcPr>
                                              <w:p w14:paraId="43D8AF45" w14:textId="77777777" w:rsidR="00CB290A" w:rsidRDefault="00826B19">
                                                <w:pPr>
                                                  <w:spacing w:after="0" w:line="240" w:lineRule="auto"/>
                                                </w:pPr>
                                                <w:r>
                                                  <w:rPr>
                                                    <w:rFonts w:ascii="Arial" w:eastAsia="Arial" w:hAnsi="Arial"/>
                                                    <w:b/>
                                                    <w:color w:val="000000"/>
                                                    <w:sz w:val="16"/>
                                                  </w:rPr>
                                                  <w:t>Date Leased:</w:t>
                                                </w:r>
                                              </w:p>
                                            </w:tc>
                                          </w:tr>
                                        </w:tbl>
                                        <w:p w14:paraId="3488FC03" w14:textId="77777777" w:rsidR="00CB290A" w:rsidRDefault="00CB290A">
                                          <w:pPr>
                                            <w:spacing w:after="0" w:line="240" w:lineRule="auto"/>
                                          </w:pPr>
                                        </w:p>
                                      </w:tc>
                                      <w:tc>
                                        <w:tcPr>
                                          <w:tcW w:w="80" w:type="dxa"/>
                                        </w:tcPr>
                                        <w:p w14:paraId="0638D5C9" w14:textId="77777777" w:rsidR="00CB290A" w:rsidRDefault="00CB290A">
                                          <w:pPr>
                                            <w:pStyle w:val="EmptyCellLayoutStyle"/>
                                            <w:spacing w:after="0" w:line="240" w:lineRule="auto"/>
                                          </w:pPr>
                                        </w:p>
                                      </w:tc>
                                      <w:tc>
                                        <w:tcPr>
                                          <w:tcW w:w="1348" w:type="dxa"/>
                                        </w:tcPr>
                                        <w:tbl>
                                          <w:tblPr>
                                            <w:tblW w:w="0" w:type="auto"/>
                                            <w:tblCellMar>
                                              <w:left w:w="0" w:type="dxa"/>
                                              <w:right w:w="0" w:type="dxa"/>
                                            </w:tblCellMar>
                                            <w:tblLook w:val="0000" w:firstRow="0" w:lastRow="0" w:firstColumn="0" w:lastColumn="0" w:noHBand="0" w:noVBand="0"/>
                                          </w:tblPr>
                                          <w:tblGrid>
                                            <w:gridCol w:w="1348"/>
                                          </w:tblGrid>
                                          <w:tr w:rsidR="00CB290A" w14:paraId="18A33656" w14:textId="77777777">
                                            <w:trPr>
                                              <w:trHeight w:val="216"/>
                                            </w:trPr>
                                            <w:tc>
                                              <w:tcPr>
                                                <w:tcW w:w="1348" w:type="dxa"/>
                                                <w:tcBorders>
                                                  <w:top w:val="nil"/>
                                                  <w:left w:val="nil"/>
                                                  <w:bottom w:val="nil"/>
                                                  <w:right w:val="nil"/>
                                                </w:tcBorders>
                                                <w:tcMar>
                                                  <w:top w:w="0" w:type="dxa"/>
                                                  <w:left w:w="0" w:type="dxa"/>
                                                  <w:bottom w:w="0" w:type="dxa"/>
                                                  <w:right w:w="39" w:type="dxa"/>
                                                </w:tcMar>
                                              </w:tcPr>
                                              <w:p w14:paraId="4D6E3990" w14:textId="77777777" w:rsidR="00CB290A" w:rsidRDefault="00826B19">
                                                <w:pPr>
                                                  <w:spacing w:after="0" w:line="240" w:lineRule="auto"/>
                                                  <w:jc w:val="right"/>
                                                </w:pPr>
                                                <w:r>
                                                  <w:rPr>
                                                    <w:rFonts w:ascii="Arial" w:eastAsia="Arial" w:hAnsi="Arial"/>
                                                    <w:color w:val="000000"/>
                                                    <w:sz w:val="16"/>
                                                  </w:rPr>
                                                  <w:t>03/01/2025</w:t>
                                                </w:r>
                                              </w:p>
                                            </w:tc>
                                          </w:tr>
                                        </w:tbl>
                                        <w:p w14:paraId="48683FBB" w14:textId="77777777" w:rsidR="00CB290A" w:rsidRDefault="00CB290A">
                                          <w:pPr>
                                            <w:spacing w:after="0" w:line="240" w:lineRule="auto"/>
                                          </w:pPr>
                                        </w:p>
                                      </w:tc>
                                      <w:tc>
                                        <w:tcPr>
                                          <w:tcW w:w="48" w:type="dxa"/>
                                        </w:tcPr>
                                        <w:p w14:paraId="6261D581" w14:textId="77777777" w:rsidR="00CB290A" w:rsidRDefault="00CB290A">
                                          <w:pPr>
                                            <w:pStyle w:val="EmptyCellLayoutStyle"/>
                                            <w:spacing w:after="0" w:line="240" w:lineRule="auto"/>
                                          </w:pPr>
                                        </w:p>
                                      </w:tc>
                                    </w:tr>
                                  </w:tbl>
                                  <w:p w14:paraId="21E01101"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12"/>
                                      <w:gridCol w:w="2683"/>
                                      <w:gridCol w:w="87"/>
                                    </w:tblGrid>
                                    <w:tr w:rsidR="00CB290A" w14:paraId="7A55EB73" w14:textId="77777777">
                                      <w:trPr>
                                        <w:trHeight w:val="216"/>
                                      </w:trPr>
                                      <w:tc>
                                        <w:tcPr>
                                          <w:tcW w:w="712" w:type="dxa"/>
                                        </w:tcPr>
                                        <w:tbl>
                                          <w:tblPr>
                                            <w:tblW w:w="0" w:type="auto"/>
                                            <w:tblCellMar>
                                              <w:left w:w="0" w:type="dxa"/>
                                              <w:right w:w="0" w:type="dxa"/>
                                            </w:tblCellMar>
                                            <w:tblLook w:val="0000" w:firstRow="0" w:lastRow="0" w:firstColumn="0" w:lastColumn="0" w:noHBand="0" w:noVBand="0"/>
                                          </w:tblPr>
                                          <w:tblGrid>
                                            <w:gridCol w:w="712"/>
                                          </w:tblGrid>
                                          <w:tr w:rsidR="00CB290A" w14:paraId="0C544E99" w14:textId="77777777">
                                            <w:trPr>
                                              <w:trHeight w:val="216"/>
                                            </w:trPr>
                                            <w:tc>
                                              <w:tcPr>
                                                <w:tcW w:w="712" w:type="dxa"/>
                                                <w:tcBorders>
                                                  <w:top w:val="nil"/>
                                                  <w:left w:val="nil"/>
                                                  <w:bottom w:val="nil"/>
                                                  <w:right w:val="nil"/>
                                                </w:tcBorders>
                                                <w:tcMar>
                                                  <w:top w:w="0" w:type="dxa"/>
                                                  <w:left w:w="49" w:type="dxa"/>
                                                  <w:bottom w:w="0" w:type="dxa"/>
                                                  <w:right w:w="39" w:type="dxa"/>
                                                </w:tcMar>
                                              </w:tcPr>
                                              <w:p w14:paraId="2BF90C29" w14:textId="77777777" w:rsidR="00CB290A" w:rsidRDefault="00826B19">
                                                <w:pPr>
                                                  <w:spacing w:after="0" w:line="240" w:lineRule="auto"/>
                                                </w:pPr>
                                                <w:r>
                                                  <w:rPr>
                                                    <w:rFonts w:ascii="Arial" w:eastAsia="Arial" w:hAnsi="Arial"/>
                                                    <w:b/>
                                                    <w:color w:val="000000"/>
                                                    <w:sz w:val="16"/>
                                                  </w:rPr>
                                                  <w:t>Tenant:</w:t>
                                                </w:r>
                                              </w:p>
                                            </w:tc>
                                          </w:tr>
                                        </w:tbl>
                                        <w:p w14:paraId="195804EC" w14:textId="77777777" w:rsidR="00CB290A" w:rsidRDefault="00CB290A">
                                          <w:pPr>
                                            <w:spacing w:after="0" w:line="240" w:lineRule="auto"/>
                                          </w:pPr>
                                        </w:p>
                                      </w:tc>
                                      <w:tc>
                                        <w:tcPr>
                                          <w:tcW w:w="2683" w:type="dxa"/>
                                        </w:tcPr>
                                        <w:tbl>
                                          <w:tblPr>
                                            <w:tblW w:w="0" w:type="auto"/>
                                            <w:tblCellMar>
                                              <w:left w:w="0" w:type="dxa"/>
                                              <w:right w:w="0" w:type="dxa"/>
                                            </w:tblCellMar>
                                            <w:tblLook w:val="0000" w:firstRow="0" w:lastRow="0" w:firstColumn="0" w:lastColumn="0" w:noHBand="0" w:noVBand="0"/>
                                          </w:tblPr>
                                          <w:tblGrid>
                                            <w:gridCol w:w="2683"/>
                                          </w:tblGrid>
                                          <w:tr w:rsidR="00CB290A" w14:paraId="7D5F206C" w14:textId="77777777">
                                            <w:trPr>
                                              <w:trHeight w:val="216"/>
                                            </w:trPr>
                                            <w:tc>
                                              <w:tcPr>
                                                <w:tcW w:w="2683" w:type="dxa"/>
                                                <w:tcBorders>
                                                  <w:top w:val="nil"/>
                                                  <w:left w:val="nil"/>
                                                  <w:bottom w:val="nil"/>
                                                  <w:right w:val="nil"/>
                                                </w:tcBorders>
                                                <w:tcMar>
                                                  <w:top w:w="0" w:type="dxa"/>
                                                  <w:left w:w="0" w:type="dxa"/>
                                                  <w:bottom w:w="0" w:type="dxa"/>
                                                  <w:right w:w="39" w:type="dxa"/>
                                                </w:tcMar>
                                              </w:tcPr>
                                              <w:p w14:paraId="60C19432" w14:textId="77777777" w:rsidR="00CB290A" w:rsidRDefault="00826B19">
                                                <w:pPr>
                                                  <w:spacing w:after="0" w:line="240" w:lineRule="auto"/>
                                                  <w:jc w:val="right"/>
                                                </w:pPr>
                                                <w:r>
                                                  <w:rPr>
                                                    <w:rFonts w:ascii="Arial" w:eastAsia="Arial" w:hAnsi="Arial"/>
                                                    <w:color w:val="000000"/>
                                                    <w:sz w:val="16"/>
                                                  </w:rPr>
                                                  <w:t>Consolidated Pipe &amp; Supply Company, Inc.</w:t>
                                                </w:r>
                                              </w:p>
                                            </w:tc>
                                          </w:tr>
                                        </w:tbl>
                                        <w:p w14:paraId="456BBC68" w14:textId="77777777" w:rsidR="00CB290A" w:rsidRDefault="00CB290A">
                                          <w:pPr>
                                            <w:spacing w:after="0" w:line="240" w:lineRule="auto"/>
                                          </w:pPr>
                                        </w:p>
                                      </w:tc>
                                      <w:tc>
                                        <w:tcPr>
                                          <w:tcW w:w="87" w:type="dxa"/>
                                        </w:tcPr>
                                        <w:p w14:paraId="5127AE48" w14:textId="77777777" w:rsidR="00CB290A" w:rsidRDefault="00CB290A">
                                          <w:pPr>
                                            <w:pStyle w:val="EmptyCellLayoutStyle"/>
                                            <w:spacing w:after="0" w:line="240" w:lineRule="auto"/>
                                          </w:pPr>
                                        </w:p>
                                      </w:tc>
                                    </w:tr>
                                  </w:tbl>
                                  <w:p w14:paraId="4D369F2D" w14:textId="77777777" w:rsidR="00CB290A" w:rsidRDefault="00CB290A">
                                    <w:pPr>
                                      <w:spacing w:after="0" w:line="240" w:lineRule="auto"/>
                                    </w:pPr>
                                  </w:p>
                                </w:tc>
                              </w:tr>
                              <w:tr w:rsidR="00CB290A" w14:paraId="0971EC61" w14:textId="77777777">
                                <w:trPr>
                                  <w:trHeight w:val="223"/>
                                </w:trPr>
                                <w:tc>
                                  <w:tcPr>
                                    <w:tcW w:w="289" w:type="dxa"/>
                                    <w:tcBorders>
                                      <w:top w:val="nil"/>
                                      <w:left w:val="nil"/>
                                      <w:bottom w:val="nil"/>
                                      <w:right w:val="nil"/>
                                    </w:tcBorders>
                                    <w:tcMar>
                                      <w:top w:w="5" w:type="dxa"/>
                                      <w:left w:w="0" w:type="dxa"/>
                                      <w:bottom w:w="0" w:type="dxa"/>
                                      <w:right w:w="0" w:type="dxa"/>
                                    </w:tcMar>
                                  </w:tcPr>
                                  <w:p w14:paraId="6DCE94B2" w14:textId="77777777" w:rsidR="00CB290A" w:rsidRDefault="00CB290A">
                                    <w:pPr>
                                      <w:spacing w:after="0" w:line="240" w:lineRule="auto"/>
                                    </w:pPr>
                                  </w:p>
                                </w:tc>
                                <w:tc>
                                  <w:tcPr>
                                    <w:tcW w:w="2801" w:type="dxa"/>
                                    <w:tcBorders>
                                      <w:top w:val="nil"/>
                                      <w:left w:val="nil"/>
                                      <w:bottom w:val="nil"/>
                                      <w:right w:val="nil"/>
                                    </w:tcBorders>
                                    <w:tcMar>
                                      <w:top w:w="0" w:type="dxa"/>
                                      <w:left w:w="39" w:type="dxa"/>
                                      <w:bottom w:w="0" w:type="dxa"/>
                                      <w:right w:w="39" w:type="dxa"/>
                                    </w:tcMar>
                                  </w:tcPr>
                                  <w:p w14:paraId="292B4FC0" w14:textId="77777777" w:rsidR="00CB290A" w:rsidRDefault="00826B19">
                                    <w:pPr>
                                      <w:spacing w:after="0" w:line="240" w:lineRule="auto"/>
                                    </w:pPr>
                                    <w:r>
                                      <w:rPr>
                                        <w:rFonts w:ascii="Arial" w:eastAsia="Arial" w:hAnsi="Arial"/>
                                        <w:b/>
                                        <w:color w:val="000000"/>
                                        <w:sz w:val="16"/>
                                      </w:rPr>
                                      <w:t>801 Marshall Road</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307"/>
                                      <w:gridCol w:w="1723"/>
                                      <w:gridCol w:w="22"/>
                                    </w:tblGrid>
                                    <w:tr w:rsidR="00CB290A" w14:paraId="5370FA53" w14:textId="77777777">
                                      <w:trPr>
                                        <w:trHeight w:val="216"/>
                                      </w:trPr>
                                      <w:tc>
                                        <w:tcPr>
                                          <w:tcW w:w="1307" w:type="dxa"/>
                                        </w:tcPr>
                                        <w:tbl>
                                          <w:tblPr>
                                            <w:tblW w:w="0" w:type="auto"/>
                                            <w:tblCellMar>
                                              <w:left w:w="0" w:type="dxa"/>
                                              <w:right w:w="0" w:type="dxa"/>
                                            </w:tblCellMar>
                                            <w:tblLook w:val="0000" w:firstRow="0" w:lastRow="0" w:firstColumn="0" w:lastColumn="0" w:noHBand="0" w:noVBand="0"/>
                                          </w:tblPr>
                                          <w:tblGrid>
                                            <w:gridCol w:w="1307"/>
                                          </w:tblGrid>
                                          <w:tr w:rsidR="00CB290A" w14:paraId="61561D60" w14:textId="77777777">
                                            <w:trPr>
                                              <w:trHeight w:val="216"/>
                                            </w:trPr>
                                            <w:tc>
                                              <w:tcPr>
                                                <w:tcW w:w="1307" w:type="dxa"/>
                                                <w:tcBorders>
                                                  <w:top w:val="nil"/>
                                                  <w:left w:val="nil"/>
                                                  <w:bottom w:val="nil"/>
                                                  <w:right w:val="nil"/>
                                                </w:tcBorders>
                                                <w:tcMar>
                                                  <w:top w:w="0" w:type="dxa"/>
                                                  <w:left w:w="39" w:type="dxa"/>
                                                  <w:bottom w:w="0" w:type="dxa"/>
                                                  <w:right w:w="39" w:type="dxa"/>
                                                </w:tcMar>
                                              </w:tcPr>
                                              <w:p w14:paraId="7D9F3F8E" w14:textId="77777777" w:rsidR="00CB290A" w:rsidRDefault="00826B19">
                                                <w:pPr>
                                                  <w:spacing w:after="0" w:line="240" w:lineRule="auto"/>
                                                </w:pPr>
                                                <w:r>
                                                  <w:rPr>
                                                    <w:rFonts w:ascii="Arial" w:eastAsia="Arial" w:hAnsi="Arial"/>
                                                    <w:b/>
                                                    <w:color w:val="000000"/>
                                                    <w:sz w:val="16"/>
                                                  </w:rPr>
                                                  <w:t>Property Type:</w:t>
                                                </w:r>
                                              </w:p>
                                            </w:tc>
                                          </w:tr>
                                        </w:tbl>
                                        <w:p w14:paraId="3FB1D034"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7C6BCD3F" w14:textId="77777777">
                                            <w:trPr>
                                              <w:trHeight w:val="216"/>
                                            </w:trPr>
                                            <w:tc>
                                              <w:tcPr>
                                                <w:tcW w:w="1723" w:type="dxa"/>
                                                <w:tcBorders>
                                                  <w:top w:val="nil"/>
                                                  <w:left w:val="nil"/>
                                                  <w:bottom w:val="nil"/>
                                                  <w:right w:val="nil"/>
                                                </w:tcBorders>
                                                <w:tcMar>
                                                  <w:top w:w="0" w:type="dxa"/>
                                                  <w:left w:w="0" w:type="dxa"/>
                                                  <w:bottom w:w="0" w:type="dxa"/>
                                                  <w:right w:w="39" w:type="dxa"/>
                                                </w:tcMar>
                                              </w:tcPr>
                                              <w:p w14:paraId="238D3D0C" w14:textId="77777777" w:rsidR="00CB290A" w:rsidRDefault="00826B19">
                                                <w:pPr>
                                                  <w:spacing w:after="0" w:line="240" w:lineRule="auto"/>
                                                  <w:jc w:val="right"/>
                                                </w:pPr>
                                                <w:r>
                                                  <w:rPr>
                                                    <w:rFonts w:ascii="Arial" w:eastAsia="Arial" w:hAnsi="Arial"/>
                                                    <w:color w:val="000000"/>
                                                    <w:sz w:val="16"/>
                                                  </w:rPr>
                                                  <w:t>Manufacturing</w:t>
                                                </w:r>
                                              </w:p>
                                            </w:tc>
                                          </w:tr>
                                        </w:tbl>
                                        <w:p w14:paraId="4EADEC90" w14:textId="77777777" w:rsidR="00CB290A" w:rsidRDefault="00CB290A">
                                          <w:pPr>
                                            <w:spacing w:after="0" w:line="240" w:lineRule="auto"/>
                                          </w:pPr>
                                        </w:p>
                                      </w:tc>
                                      <w:tc>
                                        <w:tcPr>
                                          <w:tcW w:w="22" w:type="dxa"/>
                                        </w:tcPr>
                                        <w:p w14:paraId="015921C4" w14:textId="77777777" w:rsidR="00CB290A" w:rsidRDefault="00CB290A">
                                          <w:pPr>
                                            <w:pStyle w:val="EmptyCellLayoutStyle"/>
                                            <w:spacing w:after="0" w:line="240" w:lineRule="auto"/>
                                          </w:pPr>
                                        </w:p>
                                      </w:tc>
                                    </w:tr>
                                    <w:tr w:rsidR="00CB290A" w14:paraId="60B6A2DC" w14:textId="77777777">
                                      <w:trPr>
                                        <w:trHeight w:val="12"/>
                                      </w:trPr>
                                      <w:tc>
                                        <w:tcPr>
                                          <w:tcW w:w="1307" w:type="dxa"/>
                                        </w:tcPr>
                                        <w:p w14:paraId="30401CBE" w14:textId="77777777" w:rsidR="00CB290A" w:rsidRDefault="00CB290A">
                                          <w:pPr>
                                            <w:pStyle w:val="EmptyCellLayoutStyle"/>
                                            <w:spacing w:after="0" w:line="240" w:lineRule="auto"/>
                                          </w:pPr>
                                        </w:p>
                                      </w:tc>
                                      <w:tc>
                                        <w:tcPr>
                                          <w:tcW w:w="1723" w:type="dxa"/>
                                        </w:tcPr>
                                        <w:p w14:paraId="269B7B1E" w14:textId="77777777" w:rsidR="00CB290A" w:rsidRDefault="00CB290A">
                                          <w:pPr>
                                            <w:pStyle w:val="EmptyCellLayoutStyle"/>
                                            <w:spacing w:after="0" w:line="240" w:lineRule="auto"/>
                                          </w:pPr>
                                        </w:p>
                                      </w:tc>
                                      <w:tc>
                                        <w:tcPr>
                                          <w:tcW w:w="22" w:type="dxa"/>
                                        </w:tcPr>
                                        <w:p w14:paraId="35CEFC6D" w14:textId="77777777" w:rsidR="00CB290A" w:rsidRDefault="00CB290A">
                                          <w:pPr>
                                            <w:pStyle w:val="EmptyCellLayoutStyle"/>
                                            <w:spacing w:after="0" w:line="240" w:lineRule="auto"/>
                                          </w:pPr>
                                        </w:p>
                                      </w:tc>
                                    </w:tr>
                                  </w:tbl>
                                  <w:p w14:paraId="5992B3C7"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202"/>
                                      <w:gridCol w:w="1875"/>
                                      <w:gridCol w:w="40"/>
                                    </w:tblGrid>
                                    <w:tr w:rsidR="00CB290A" w14:paraId="649DB4BD" w14:textId="77777777">
                                      <w:trPr>
                                        <w:trHeight w:val="216"/>
                                      </w:trPr>
                                      <w:tc>
                                        <w:tcPr>
                                          <w:tcW w:w="75" w:type="dxa"/>
                                        </w:tcPr>
                                        <w:p w14:paraId="6C07BBAC" w14:textId="77777777" w:rsidR="00CB290A" w:rsidRDefault="00CB290A">
                                          <w:pPr>
                                            <w:pStyle w:val="EmptyCellLayoutStyle"/>
                                            <w:spacing w:after="0" w:line="240" w:lineRule="auto"/>
                                          </w:pPr>
                                        </w:p>
                                      </w:tc>
                                      <w:tc>
                                        <w:tcPr>
                                          <w:tcW w:w="1202" w:type="dxa"/>
                                        </w:tcPr>
                                        <w:tbl>
                                          <w:tblPr>
                                            <w:tblW w:w="0" w:type="auto"/>
                                            <w:tblCellMar>
                                              <w:left w:w="0" w:type="dxa"/>
                                              <w:right w:w="0" w:type="dxa"/>
                                            </w:tblCellMar>
                                            <w:tblLook w:val="0000" w:firstRow="0" w:lastRow="0" w:firstColumn="0" w:lastColumn="0" w:noHBand="0" w:noVBand="0"/>
                                          </w:tblPr>
                                          <w:tblGrid>
                                            <w:gridCol w:w="1202"/>
                                          </w:tblGrid>
                                          <w:tr w:rsidR="00CB290A" w14:paraId="42D9741B" w14:textId="77777777">
                                            <w:trPr>
                                              <w:trHeight w:val="216"/>
                                            </w:trPr>
                                            <w:tc>
                                              <w:tcPr>
                                                <w:tcW w:w="1202" w:type="dxa"/>
                                                <w:tcBorders>
                                                  <w:top w:val="nil"/>
                                                  <w:left w:val="nil"/>
                                                  <w:bottom w:val="nil"/>
                                                  <w:right w:val="nil"/>
                                                </w:tcBorders>
                                                <w:tcMar>
                                                  <w:top w:w="0" w:type="dxa"/>
                                                  <w:left w:w="39" w:type="dxa"/>
                                                  <w:bottom w:w="0" w:type="dxa"/>
                                                  <w:right w:w="39" w:type="dxa"/>
                                                </w:tcMar>
                                              </w:tcPr>
                                              <w:p w14:paraId="7FB7A247" w14:textId="77777777" w:rsidR="00CB290A" w:rsidRDefault="00826B19">
                                                <w:pPr>
                                                  <w:spacing w:after="0" w:line="240" w:lineRule="auto"/>
                                                </w:pPr>
                                                <w:r>
                                                  <w:rPr>
                                                    <w:rFonts w:ascii="Arial" w:eastAsia="Arial" w:hAnsi="Arial"/>
                                                    <w:b/>
                                                    <w:color w:val="000000"/>
                                                    <w:sz w:val="16"/>
                                                  </w:rPr>
                                                  <w:t>Leased SF:</w:t>
                                                </w:r>
                                              </w:p>
                                            </w:tc>
                                          </w:tr>
                                        </w:tbl>
                                        <w:p w14:paraId="2B480275" w14:textId="77777777" w:rsidR="00CB290A" w:rsidRDefault="00CB290A">
                                          <w:pPr>
                                            <w:spacing w:after="0" w:line="240" w:lineRule="auto"/>
                                          </w:pPr>
                                        </w:p>
                                      </w:tc>
                                      <w:tc>
                                        <w:tcPr>
                                          <w:tcW w:w="1875" w:type="dxa"/>
                                        </w:tcPr>
                                        <w:tbl>
                                          <w:tblPr>
                                            <w:tblW w:w="0" w:type="auto"/>
                                            <w:tblCellMar>
                                              <w:left w:w="0" w:type="dxa"/>
                                              <w:right w:w="0" w:type="dxa"/>
                                            </w:tblCellMar>
                                            <w:tblLook w:val="0000" w:firstRow="0" w:lastRow="0" w:firstColumn="0" w:lastColumn="0" w:noHBand="0" w:noVBand="0"/>
                                          </w:tblPr>
                                          <w:tblGrid>
                                            <w:gridCol w:w="1875"/>
                                          </w:tblGrid>
                                          <w:tr w:rsidR="00CB290A" w14:paraId="16F5F8B5" w14:textId="77777777">
                                            <w:trPr>
                                              <w:trHeight w:val="216"/>
                                            </w:trPr>
                                            <w:tc>
                                              <w:tcPr>
                                                <w:tcW w:w="1875" w:type="dxa"/>
                                                <w:tcBorders>
                                                  <w:top w:val="nil"/>
                                                  <w:left w:val="nil"/>
                                                  <w:bottom w:val="nil"/>
                                                  <w:right w:val="nil"/>
                                                </w:tcBorders>
                                                <w:tcMar>
                                                  <w:top w:w="0" w:type="dxa"/>
                                                  <w:left w:w="0" w:type="dxa"/>
                                                  <w:bottom w:w="0" w:type="dxa"/>
                                                  <w:right w:w="0" w:type="dxa"/>
                                                </w:tcMar>
                                              </w:tcPr>
                                              <w:p w14:paraId="04930365" w14:textId="77777777" w:rsidR="00CB290A" w:rsidRDefault="00826B19">
                                                <w:pPr>
                                                  <w:spacing w:after="0" w:line="240" w:lineRule="auto"/>
                                                  <w:jc w:val="right"/>
                                                </w:pPr>
                                                <w:r>
                                                  <w:rPr>
                                                    <w:rFonts w:ascii="Arial" w:eastAsia="Arial" w:hAnsi="Arial"/>
                                                    <w:color w:val="000000"/>
                                                    <w:sz w:val="16"/>
                                                  </w:rPr>
                                                  <w:t>9,000</w:t>
                                                </w:r>
                                              </w:p>
                                            </w:tc>
                                          </w:tr>
                                        </w:tbl>
                                        <w:p w14:paraId="75530860" w14:textId="77777777" w:rsidR="00CB290A" w:rsidRDefault="00CB290A">
                                          <w:pPr>
                                            <w:spacing w:after="0" w:line="240" w:lineRule="auto"/>
                                          </w:pPr>
                                        </w:p>
                                      </w:tc>
                                      <w:tc>
                                        <w:tcPr>
                                          <w:tcW w:w="40" w:type="dxa"/>
                                        </w:tcPr>
                                        <w:p w14:paraId="0D7535CD" w14:textId="77777777" w:rsidR="00CB290A" w:rsidRDefault="00CB290A">
                                          <w:pPr>
                                            <w:pStyle w:val="EmptyCellLayoutStyle"/>
                                            <w:spacing w:after="0" w:line="240" w:lineRule="auto"/>
                                          </w:pPr>
                                        </w:p>
                                      </w:tc>
                                    </w:tr>
                                    <w:tr w:rsidR="00CB290A" w14:paraId="780CB43C" w14:textId="77777777">
                                      <w:trPr>
                                        <w:trHeight w:val="12"/>
                                      </w:trPr>
                                      <w:tc>
                                        <w:tcPr>
                                          <w:tcW w:w="75" w:type="dxa"/>
                                        </w:tcPr>
                                        <w:p w14:paraId="112BAA81" w14:textId="77777777" w:rsidR="00CB290A" w:rsidRDefault="00CB290A">
                                          <w:pPr>
                                            <w:pStyle w:val="EmptyCellLayoutStyle"/>
                                            <w:spacing w:after="0" w:line="240" w:lineRule="auto"/>
                                          </w:pPr>
                                        </w:p>
                                      </w:tc>
                                      <w:tc>
                                        <w:tcPr>
                                          <w:tcW w:w="1202" w:type="dxa"/>
                                        </w:tcPr>
                                        <w:p w14:paraId="5338C34B" w14:textId="77777777" w:rsidR="00CB290A" w:rsidRDefault="00CB290A">
                                          <w:pPr>
                                            <w:pStyle w:val="EmptyCellLayoutStyle"/>
                                            <w:spacing w:after="0" w:line="240" w:lineRule="auto"/>
                                          </w:pPr>
                                        </w:p>
                                      </w:tc>
                                      <w:tc>
                                        <w:tcPr>
                                          <w:tcW w:w="1875" w:type="dxa"/>
                                        </w:tcPr>
                                        <w:p w14:paraId="43A9096F" w14:textId="77777777" w:rsidR="00CB290A" w:rsidRDefault="00CB290A">
                                          <w:pPr>
                                            <w:pStyle w:val="EmptyCellLayoutStyle"/>
                                            <w:spacing w:after="0" w:line="240" w:lineRule="auto"/>
                                          </w:pPr>
                                        </w:p>
                                      </w:tc>
                                      <w:tc>
                                        <w:tcPr>
                                          <w:tcW w:w="40" w:type="dxa"/>
                                        </w:tcPr>
                                        <w:p w14:paraId="46DBC476" w14:textId="77777777" w:rsidR="00CB290A" w:rsidRDefault="00CB290A">
                                          <w:pPr>
                                            <w:pStyle w:val="EmptyCellLayoutStyle"/>
                                            <w:spacing w:after="0" w:line="240" w:lineRule="auto"/>
                                          </w:pPr>
                                        </w:p>
                                      </w:tc>
                                    </w:tr>
                                  </w:tbl>
                                  <w:p w14:paraId="1A6B6C0B"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68"/>
                                      <w:gridCol w:w="2024"/>
                                    </w:tblGrid>
                                    <w:tr w:rsidR="00CB290A" w14:paraId="6D467B41" w14:textId="77777777">
                                      <w:trPr>
                                        <w:trHeight w:val="216"/>
                                      </w:trPr>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325CCC18" w14:textId="77777777">
                                            <w:trPr>
                                              <w:trHeight w:val="216"/>
                                            </w:trPr>
                                            <w:tc>
                                              <w:tcPr>
                                                <w:tcW w:w="668" w:type="dxa"/>
                                                <w:tcBorders>
                                                  <w:top w:val="nil"/>
                                                  <w:left w:val="nil"/>
                                                  <w:bottom w:val="nil"/>
                                                  <w:right w:val="nil"/>
                                                </w:tcBorders>
                                                <w:tcMar>
                                                  <w:top w:w="0" w:type="dxa"/>
                                                  <w:left w:w="59" w:type="dxa"/>
                                                  <w:bottom w:w="0" w:type="dxa"/>
                                                  <w:right w:w="39" w:type="dxa"/>
                                                </w:tcMar>
                                              </w:tcPr>
                                              <w:p w14:paraId="261C9A6B" w14:textId="77777777" w:rsidR="00CB290A" w:rsidRDefault="00826B19">
                                                <w:pPr>
                                                  <w:spacing w:after="0" w:line="240" w:lineRule="auto"/>
                                                </w:pPr>
                                                <w:r>
                                                  <w:rPr>
                                                    <w:rFonts w:ascii="Arial" w:eastAsia="Arial" w:hAnsi="Arial"/>
                                                    <w:b/>
                                                    <w:color w:val="000000"/>
                                                    <w:sz w:val="16"/>
                                                  </w:rPr>
                                                  <w:t>Term:</w:t>
                                                </w:r>
                                              </w:p>
                                            </w:tc>
                                          </w:tr>
                                        </w:tbl>
                                        <w:p w14:paraId="2D0E8AAA" w14:textId="77777777" w:rsidR="00CB290A" w:rsidRDefault="00CB290A">
                                          <w:pPr>
                                            <w:spacing w:after="0" w:line="240" w:lineRule="auto"/>
                                          </w:pPr>
                                        </w:p>
                                      </w:tc>
                                      <w:tc>
                                        <w:tcPr>
                                          <w:tcW w:w="2024" w:type="dxa"/>
                                        </w:tcPr>
                                        <w:tbl>
                                          <w:tblPr>
                                            <w:tblW w:w="0" w:type="auto"/>
                                            <w:tblCellMar>
                                              <w:left w:w="0" w:type="dxa"/>
                                              <w:right w:w="0" w:type="dxa"/>
                                            </w:tblCellMar>
                                            <w:tblLook w:val="0000" w:firstRow="0" w:lastRow="0" w:firstColumn="0" w:lastColumn="0" w:noHBand="0" w:noVBand="0"/>
                                          </w:tblPr>
                                          <w:tblGrid>
                                            <w:gridCol w:w="2024"/>
                                          </w:tblGrid>
                                          <w:tr w:rsidR="00CB290A" w14:paraId="36E58BD6" w14:textId="77777777">
                                            <w:trPr>
                                              <w:trHeight w:val="216"/>
                                            </w:trPr>
                                            <w:tc>
                                              <w:tcPr>
                                                <w:tcW w:w="2024" w:type="dxa"/>
                                                <w:tcBorders>
                                                  <w:top w:val="nil"/>
                                                  <w:left w:val="nil"/>
                                                  <w:bottom w:val="nil"/>
                                                  <w:right w:val="nil"/>
                                                </w:tcBorders>
                                                <w:tcMar>
                                                  <w:top w:w="0" w:type="dxa"/>
                                                  <w:left w:w="0" w:type="dxa"/>
                                                  <w:bottom w:w="0" w:type="dxa"/>
                                                  <w:right w:w="39" w:type="dxa"/>
                                                </w:tcMar>
                                              </w:tcPr>
                                              <w:p w14:paraId="21EA5C59" w14:textId="77777777" w:rsidR="00CB290A" w:rsidRDefault="00826B19">
                                                <w:pPr>
                                                  <w:spacing w:after="0" w:line="240" w:lineRule="auto"/>
                                                  <w:jc w:val="right"/>
                                                </w:pPr>
                                                <w:r>
                                                  <w:rPr>
                                                    <w:rFonts w:ascii="Arial" w:eastAsia="Arial" w:hAnsi="Arial"/>
                                                    <w:color w:val="000000"/>
                                                    <w:sz w:val="16"/>
                                                  </w:rPr>
                                                  <w:t>36 Mos.</w:t>
                                                </w:r>
                                              </w:p>
                                            </w:tc>
                                          </w:tr>
                                        </w:tbl>
                                        <w:p w14:paraId="1F3271DA" w14:textId="77777777" w:rsidR="00CB290A" w:rsidRDefault="00CB290A">
                                          <w:pPr>
                                            <w:spacing w:after="0" w:line="240" w:lineRule="auto"/>
                                          </w:pPr>
                                        </w:p>
                                      </w:tc>
                                    </w:tr>
                                    <w:tr w:rsidR="00CB290A" w14:paraId="79769FE0" w14:textId="77777777">
                                      <w:trPr>
                                        <w:trHeight w:val="12"/>
                                      </w:trPr>
                                      <w:tc>
                                        <w:tcPr>
                                          <w:tcW w:w="668" w:type="dxa"/>
                                        </w:tcPr>
                                        <w:p w14:paraId="43F35C42" w14:textId="77777777" w:rsidR="00CB290A" w:rsidRDefault="00CB290A">
                                          <w:pPr>
                                            <w:pStyle w:val="EmptyCellLayoutStyle"/>
                                            <w:spacing w:after="0" w:line="240" w:lineRule="auto"/>
                                          </w:pPr>
                                        </w:p>
                                      </w:tc>
                                      <w:tc>
                                        <w:tcPr>
                                          <w:tcW w:w="2024" w:type="dxa"/>
                                        </w:tcPr>
                                        <w:p w14:paraId="6A271C54" w14:textId="77777777" w:rsidR="00CB290A" w:rsidRDefault="00CB290A">
                                          <w:pPr>
                                            <w:pStyle w:val="EmptyCellLayoutStyle"/>
                                            <w:spacing w:after="0" w:line="240" w:lineRule="auto"/>
                                          </w:pPr>
                                        </w:p>
                                      </w:tc>
                                    </w:tr>
                                  </w:tbl>
                                  <w:p w14:paraId="56E03AA7" w14:textId="77777777" w:rsidR="00CB290A" w:rsidRDefault="00CB290A">
                                    <w:pPr>
                                      <w:spacing w:after="0" w:line="240" w:lineRule="auto"/>
                                    </w:pPr>
                                  </w:p>
                                </w:tc>
                                <w:tc>
                                  <w:tcPr>
                                    <w:tcW w:w="348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396"/>
                                      <w:gridCol w:w="87"/>
                                    </w:tblGrid>
                                    <w:tr w:rsidR="00CB290A" w14:paraId="69C08639" w14:textId="77777777">
                                      <w:trPr>
                                        <w:trHeight w:val="41"/>
                                      </w:trPr>
                                      <w:tc>
                                        <w:tcPr>
                                          <w:tcW w:w="3396" w:type="dxa"/>
                                        </w:tcPr>
                                        <w:p w14:paraId="7336F042" w14:textId="77777777" w:rsidR="00CB290A" w:rsidRDefault="00CB290A">
                                          <w:pPr>
                                            <w:pStyle w:val="EmptyCellLayoutStyle"/>
                                            <w:spacing w:after="0" w:line="240" w:lineRule="auto"/>
                                          </w:pPr>
                                        </w:p>
                                      </w:tc>
                                      <w:tc>
                                        <w:tcPr>
                                          <w:tcW w:w="87" w:type="dxa"/>
                                        </w:tcPr>
                                        <w:p w14:paraId="1DABFAC8" w14:textId="77777777" w:rsidR="00CB290A" w:rsidRDefault="00CB290A">
                                          <w:pPr>
                                            <w:pStyle w:val="EmptyCellLayoutStyle"/>
                                            <w:spacing w:after="0" w:line="240" w:lineRule="auto"/>
                                          </w:pPr>
                                        </w:p>
                                      </w:tc>
                                    </w:tr>
                                    <w:tr w:rsidR="00CB290A" w14:paraId="3BB2182A" w14:textId="77777777">
                                      <w:trPr>
                                        <w:trHeight w:val="187"/>
                                      </w:trPr>
                                      <w:tc>
                                        <w:tcPr>
                                          <w:tcW w:w="3396" w:type="dxa"/>
                                          <w:tcBorders>
                                            <w:top w:val="single" w:sz="7" w:space="0" w:color="000000"/>
                                          </w:tcBorders>
                                        </w:tcPr>
                                        <w:p w14:paraId="19EA220F" w14:textId="77777777" w:rsidR="00CB290A" w:rsidRDefault="00CB290A">
                                          <w:pPr>
                                            <w:pStyle w:val="EmptyCellLayoutStyle"/>
                                            <w:spacing w:after="0" w:line="240" w:lineRule="auto"/>
                                          </w:pPr>
                                        </w:p>
                                      </w:tc>
                                      <w:tc>
                                        <w:tcPr>
                                          <w:tcW w:w="87" w:type="dxa"/>
                                        </w:tcPr>
                                        <w:p w14:paraId="46295BC3" w14:textId="77777777" w:rsidR="00CB290A" w:rsidRDefault="00CB290A">
                                          <w:pPr>
                                            <w:pStyle w:val="EmptyCellLayoutStyle"/>
                                            <w:spacing w:after="0" w:line="240" w:lineRule="auto"/>
                                          </w:pPr>
                                        </w:p>
                                      </w:tc>
                                    </w:tr>
                                  </w:tbl>
                                  <w:p w14:paraId="3A55D24F" w14:textId="77777777" w:rsidR="00CB290A" w:rsidRDefault="00CB290A">
                                    <w:pPr>
                                      <w:spacing w:after="0" w:line="240" w:lineRule="auto"/>
                                    </w:pPr>
                                  </w:p>
                                </w:tc>
                              </w:tr>
                              <w:tr w:rsidR="00CB290A" w14:paraId="6A3DD70F" w14:textId="77777777">
                                <w:trPr>
                                  <w:trHeight w:val="211"/>
                                </w:trPr>
                                <w:tc>
                                  <w:tcPr>
                                    <w:tcW w:w="289" w:type="dxa"/>
                                    <w:tcBorders>
                                      <w:top w:val="nil"/>
                                      <w:left w:val="nil"/>
                                      <w:bottom w:val="nil"/>
                                      <w:right w:val="nil"/>
                                    </w:tcBorders>
                                    <w:tcMar>
                                      <w:top w:w="5" w:type="dxa"/>
                                      <w:left w:w="0" w:type="dxa"/>
                                      <w:bottom w:w="0" w:type="dxa"/>
                                      <w:right w:w="0" w:type="dxa"/>
                                    </w:tcMar>
                                  </w:tcPr>
                                  <w:p w14:paraId="72860A3F" w14:textId="77777777" w:rsidR="00CB290A" w:rsidRDefault="00CB290A">
                                    <w:pPr>
                                      <w:spacing w:after="0" w:line="240" w:lineRule="auto"/>
                                    </w:pPr>
                                  </w:p>
                                </w:tc>
                                <w:tc>
                                  <w:tcPr>
                                    <w:tcW w:w="2801" w:type="dxa"/>
                                    <w:tcBorders>
                                      <w:top w:val="nil"/>
                                      <w:left w:val="nil"/>
                                      <w:bottom w:val="nil"/>
                                      <w:right w:val="nil"/>
                                    </w:tcBorders>
                                    <w:tcMar>
                                      <w:top w:w="0" w:type="dxa"/>
                                      <w:left w:w="39" w:type="dxa"/>
                                      <w:bottom w:w="0" w:type="dxa"/>
                                      <w:right w:w="39" w:type="dxa"/>
                                    </w:tcMar>
                                  </w:tcPr>
                                  <w:p w14:paraId="1B43F7E5" w14:textId="77777777" w:rsidR="00CB290A" w:rsidRDefault="00826B19">
                                    <w:pPr>
                                      <w:spacing w:after="0" w:line="240" w:lineRule="auto"/>
                                    </w:pPr>
                                    <w:r>
                                      <w:rPr>
                                        <w:rFonts w:ascii="Arial" w:eastAsia="Arial" w:hAnsi="Arial"/>
                                        <w:b/>
                                        <w:color w:val="000000"/>
                                        <w:sz w:val="16"/>
                                      </w:rPr>
                                      <w:t>Valley Park</w:t>
                                    </w:r>
                                  </w:p>
                                </w:tc>
                                <w:tc>
                                  <w:tcPr>
                                    <w:tcW w:w="30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86"/>
                                      <w:gridCol w:w="1967"/>
                                    </w:tblGrid>
                                    <w:tr w:rsidR="00CB290A" w14:paraId="63B28413" w14:textId="77777777">
                                      <w:trPr>
                                        <w:trHeight w:val="216"/>
                                      </w:trPr>
                                      <w:tc>
                                        <w:tcPr>
                                          <w:tcW w:w="1086" w:type="dxa"/>
                                        </w:tcPr>
                                        <w:tbl>
                                          <w:tblPr>
                                            <w:tblW w:w="0" w:type="auto"/>
                                            <w:tblCellMar>
                                              <w:left w:w="0" w:type="dxa"/>
                                              <w:right w:w="0" w:type="dxa"/>
                                            </w:tblCellMar>
                                            <w:tblLook w:val="0000" w:firstRow="0" w:lastRow="0" w:firstColumn="0" w:lastColumn="0" w:noHBand="0" w:noVBand="0"/>
                                          </w:tblPr>
                                          <w:tblGrid>
                                            <w:gridCol w:w="1086"/>
                                          </w:tblGrid>
                                          <w:tr w:rsidR="00CB290A" w14:paraId="53B05E9F" w14:textId="77777777">
                                            <w:trPr>
                                              <w:trHeight w:val="216"/>
                                            </w:trPr>
                                            <w:tc>
                                              <w:tcPr>
                                                <w:tcW w:w="1086" w:type="dxa"/>
                                                <w:tcBorders>
                                                  <w:top w:val="nil"/>
                                                  <w:left w:val="nil"/>
                                                  <w:bottom w:val="nil"/>
                                                  <w:right w:val="nil"/>
                                                </w:tcBorders>
                                                <w:tcMar>
                                                  <w:top w:w="0" w:type="dxa"/>
                                                  <w:left w:w="39" w:type="dxa"/>
                                                  <w:bottom w:w="0" w:type="dxa"/>
                                                  <w:right w:w="39" w:type="dxa"/>
                                                </w:tcMar>
                                              </w:tcPr>
                                              <w:p w14:paraId="1989B9FA" w14:textId="77777777" w:rsidR="00CB290A" w:rsidRDefault="00826B19">
                                                <w:pPr>
                                                  <w:spacing w:after="0" w:line="240" w:lineRule="auto"/>
                                                </w:pPr>
                                                <w:r>
                                                  <w:rPr>
                                                    <w:rFonts w:ascii="Arial" w:eastAsia="Arial" w:hAnsi="Arial"/>
                                                    <w:b/>
                                                    <w:color w:val="000000"/>
                                                    <w:sz w:val="16"/>
                                                  </w:rPr>
                                                  <w:t>Building SF:</w:t>
                                                </w:r>
                                              </w:p>
                                            </w:tc>
                                          </w:tr>
                                        </w:tbl>
                                        <w:p w14:paraId="302AD972" w14:textId="77777777" w:rsidR="00CB290A" w:rsidRDefault="00CB290A">
                                          <w:pPr>
                                            <w:spacing w:after="0" w:line="240" w:lineRule="auto"/>
                                          </w:pPr>
                                        </w:p>
                                      </w:tc>
                                      <w:tc>
                                        <w:tcPr>
                                          <w:tcW w:w="1967" w:type="dxa"/>
                                        </w:tcPr>
                                        <w:tbl>
                                          <w:tblPr>
                                            <w:tblW w:w="0" w:type="auto"/>
                                            <w:tblCellMar>
                                              <w:left w:w="0" w:type="dxa"/>
                                              <w:right w:w="0" w:type="dxa"/>
                                            </w:tblCellMar>
                                            <w:tblLook w:val="0000" w:firstRow="0" w:lastRow="0" w:firstColumn="0" w:lastColumn="0" w:noHBand="0" w:noVBand="0"/>
                                          </w:tblPr>
                                          <w:tblGrid>
                                            <w:gridCol w:w="1967"/>
                                          </w:tblGrid>
                                          <w:tr w:rsidR="00CB290A" w14:paraId="4107A643" w14:textId="77777777">
                                            <w:trPr>
                                              <w:trHeight w:val="216"/>
                                            </w:trPr>
                                            <w:tc>
                                              <w:tcPr>
                                                <w:tcW w:w="1967" w:type="dxa"/>
                                                <w:tcBorders>
                                                  <w:top w:val="nil"/>
                                                  <w:left w:val="nil"/>
                                                  <w:bottom w:val="nil"/>
                                                  <w:right w:val="nil"/>
                                                </w:tcBorders>
                                                <w:tcMar>
                                                  <w:top w:w="0" w:type="dxa"/>
                                                  <w:left w:w="0" w:type="dxa"/>
                                                  <w:bottom w:w="0" w:type="dxa"/>
                                                  <w:right w:w="39" w:type="dxa"/>
                                                </w:tcMar>
                                              </w:tcPr>
                                              <w:p w14:paraId="76E4C287" w14:textId="77777777" w:rsidR="00CB290A" w:rsidRDefault="00826B19">
                                                <w:pPr>
                                                  <w:spacing w:after="0" w:line="240" w:lineRule="auto"/>
                                                  <w:jc w:val="right"/>
                                                </w:pPr>
                                                <w:r>
                                                  <w:rPr>
                                                    <w:rFonts w:ascii="Arial" w:eastAsia="Arial" w:hAnsi="Arial"/>
                                                    <w:color w:val="000000"/>
                                                    <w:sz w:val="16"/>
                                                  </w:rPr>
                                                  <w:t>9,000</w:t>
                                                </w:r>
                                              </w:p>
                                            </w:tc>
                                          </w:tr>
                                        </w:tbl>
                                        <w:p w14:paraId="5D821D7F" w14:textId="77777777" w:rsidR="00CB290A" w:rsidRDefault="00CB290A">
                                          <w:pPr>
                                            <w:spacing w:after="0" w:line="240" w:lineRule="auto"/>
                                          </w:pPr>
                                        </w:p>
                                      </w:tc>
                                    </w:tr>
                                  </w:tbl>
                                  <w:p w14:paraId="5281BF2B" w14:textId="77777777" w:rsidR="00CB290A" w:rsidRDefault="00CB290A">
                                    <w:pPr>
                                      <w:spacing w:after="0" w:line="240" w:lineRule="auto"/>
                                    </w:pPr>
                                  </w:p>
                                </w:tc>
                                <w:tc>
                                  <w:tcPr>
                                    <w:tcW w:w="3194"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5"/>
                                      <w:gridCol w:w="1020"/>
                                      <w:gridCol w:w="20"/>
                                      <w:gridCol w:w="2079"/>
                                    </w:tblGrid>
                                    <w:tr w:rsidR="00CB290A" w14:paraId="22FDF26F" w14:textId="77777777">
                                      <w:trPr>
                                        <w:trHeight w:val="216"/>
                                      </w:trPr>
                                      <w:tc>
                                        <w:tcPr>
                                          <w:tcW w:w="75" w:type="dxa"/>
                                        </w:tcPr>
                                        <w:p w14:paraId="568FAE89" w14:textId="77777777" w:rsidR="00CB290A" w:rsidRDefault="00CB290A">
                                          <w:pPr>
                                            <w:pStyle w:val="EmptyCellLayoutStyle"/>
                                            <w:spacing w:after="0" w:line="240" w:lineRule="auto"/>
                                          </w:pPr>
                                        </w:p>
                                      </w:tc>
                                      <w:tc>
                                        <w:tcPr>
                                          <w:tcW w:w="1020" w:type="dxa"/>
                                        </w:tcPr>
                                        <w:tbl>
                                          <w:tblPr>
                                            <w:tblW w:w="0" w:type="auto"/>
                                            <w:tblCellMar>
                                              <w:left w:w="0" w:type="dxa"/>
                                              <w:right w:w="0" w:type="dxa"/>
                                            </w:tblCellMar>
                                            <w:tblLook w:val="0000" w:firstRow="0" w:lastRow="0" w:firstColumn="0" w:lastColumn="0" w:noHBand="0" w:noVBand="0"/>
                                          </w:tblPr>
                                          <w:tblGrid>
                                            <w:gridCol w:w="1020"/>
                                          </w:tblGrid>
                                          <w:tr w:rsidR="00CB290A" w14:paraId="46C20F6A" w14:textId="77777777">
                                            <w:trPr>
                                              <w:trHeight w:val="216"/>
                                            </w:trPr>
                                            <w:tc>
                                              <w:tcPr>
                                                <w:tcW w:w="1020" w:type="dxa"/>
                                                <w:tcBorders>
                                                  <w:top w:val="nil"/>
                                                  <w:left w:val="nil"/>
                                                  <w:bottom w:val="nil"/>
                                                  <w:right w:val="nil"/>
                                                </w:tcBorders>
                                                <w:tcMar>
                                                  <w:top w:w="0" w:type="dxa"/>
                                                  <w:left w:w="39" w:type="dxa"/>
                                                  <w:bottom w:w="0" w:type="dxa"/>
                                                  <w:right w:w="39" w:type="dxa"/>
                                                </w:tcMar>
                                              </w:tcPr>
                                              <w:p w14:paraId="61279668" w14:textId="77777777" w:rsidR="00CB290A" w:rsidRDefault="00826B19">
                                                <w:pPr>
                                                  <w:spacing w:after="0" w:line="240" w:lineRule="auto"/>
                                                </w:pPr>
                                                <w:r>
                                                  <w:rPr>
                                                    <w:rFonts w:ascii="Arial" w:eastAsia="Arial" w:hAnsi="Arial"/>
                                                    <w:b/>
                                                    <w:color w:val="000000"/>
                                                    <w:sz w:val="16"/>
                                                  </w:rPr>
                                                  <w:t>Base Rent:</w:t>
                                                </w:r>
                                              </w:p>
                                            </w:tc>
                                          </w:tr>
                                        </w:tbl>
                                        <w:p w14:paraId="1DD6241C" w14:textId="77777777" w:rsidR="00CB290A" w:rsidRDefault="00CB290A">
                                          <w:pPr>
                                            <w:spacing w:after="0" w:line="240" w:lineRule="auto"/>
                                          </w:pPr>
                                        </w:p>
                                      </w:tc>
                                      <w:tc>
                                        <w:tcPr>
                                          <w:tcW w:w="20" w:type="dxa"/>
                                        </w:tcPr>
                                        <w:p w14:paraId="3B340E67" w14:textId="77777777" w:rsidR="00CB290A" w:rsidRDefault="00CB290A">
                                          <w:pPr>
                                            <w:pStyle w:val="EmptyCellLayoutStyle"/>
                                            <w:spacing w:after="0" w:line="240" w:lineRule="auto"/>
                                          </w:pPr>
                                        </w:p>
                                      </w:tc>
                                      <w:tc>
                                        <w:tcPr>
                                          <w:tcW w:w="2079" w:type="dxa"/>
                                        </w:tcPr>
                                        <w:tbl>
                                          <w:tblPr>
                                            <w:tblW w:w="0" w:type="auto"/>
                                            <w:tblCellMar>
                                              <w:left w:w="0" w:type="dxa"/>
                                              <w:right w:w="0" w:type="dxa"/>
                                            </w:tblCellMar>
                                            <w:tblLook w:val="0000" w:firstRow="0" w:lastRow="0" w:firstColumn="0" w:lastColumn="0" w:noHBand="0" w:noVBand="0"/>
                                          </w:tblPr>
                                          <w:tblGrid>
                                            <w:gridCol w:w="2079"/>
                                          </w:tblGrid>
                                          <w:tr w:rsidR="00CB290A" w14:paraId="03FDB1ED" w14:textId="77777777">
                                            <w:trPr>
                                              <w:trHeight w:val="216"/>
                                            </w:trPr>
                                            <w:tc>
                                              <w:tcPr>
                                                <w:tcW w:w="2079" w:type="dxa"/>
                                                <w:tcBorders>
                                                  <w:top w:val="nil"/>
                                                  <w:left w:val="nil"/>
                                                  <w:bottom w:val="nil"/>
                                                  <w:right w:val="nil"/>
                                                </w:tcBorders>
                                                <w:tcMar>
                                                  <w:top w:w="0" w:type="dxa"/>
                                                  <w:left w:w="0" w:type="dxa"/>
                                                  <w:bottom w:w="0" w:type="dxa"/>
                                                  <w:right w:w="39" w:type="dxa"/>
                                                </w:tcMar>
                                              </w:tcPr>
                                              <w:p w14:paraId="57196327" w14:textId="77777777" w:rsidR="00CB290A" w:rsidRDefault="00826B19">
                                                <w:pPr>
                                                  <w:spacing w:after="0" w:line="240" w:lineRule="auto"/>
                                                  <w:jc w:val="right"/>
                                                </w:pPr>
                                                <w:r>
                                                  <w:rPr>
                                                    <w:rFonts w:ascii="Arial" w:eastAsia="Arial" w:hAnsi="Arial"/>
                                                    <w:color w:val="000000"/>
                                                    <w:sz w:val="16"/>
                                                  </w:rPr>
                                                  <w:t>$16.66 NNN</w:t>
                                                </w:r>
                                              </w:p>
                                            </w:tc>
                                          </w:tr>
                                        </w:tbl>
                                        <w:p w14:paraId="369F9402" w14:textId="77777777" w:rsidR="00CB290A" w:rsidRDefault="00CB290A">
                                          <w:pPr>
                                            <w:spacing w:after="0" w:line="240" w:lineRule="auto"/>
                                          </w:pPr>
                                        </w:p>
                                      </w:tc>
                                    </w:tr>
                                  </w:tbl>
                                  <w:p w14:paraId="034A60C6" w14:textId="77777777" w:rsidR="00CB290A" w:rsidRDefault="00CB290A">
                                    <w:pPr>
                                      <w:spacing w:after="0" w:line="240" w:lineRule="auto"/>
                                    </w:pPr>
                                  </w:p>
                                </w:tc>
                                <w:tc>
                                  <w:tcPr>
                                    <w:tcW w:w="2692"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08"/>
                                      <w:gridCol w:w="40"/>
                                      <w:gridCol w:w="1596"/>
                                      <w:gridCol w:w="48"/>
                                    </w:tblGrid>
                                    <w:tr w:rsidR="00CB290A" w14:paraId="577A145F" w14:textId="77777777">
                                      <w:trPr>
                                        <w:trHeight w:val="216"/>
                                      </w:trPr>
                                      <w:tc>
                                        <w:tcPr>
                                          <w:tcW w:w="1008" w:type="dxa"/>
                                        </w:tcPr>
                                        <w:tbl>
                                          <w:tblPr>
                                            <w:tblW w:w="0" w:type="auto"/>
                                            <w:tblCellMar>
                                              <w:left w:w="0" w:type="dxa"/>
                                              <w:right w:w="0" w:type="dxa"/>
                                            </w:tblCellMar>
                                            <w:tblLook w:val="0000" w:firstRow="0" w:lastRow="0" w:firstColumn="0" w:lastColumn="0" w:noHBand="0" w:noVBand="0"/>
                                          </w:tblPr>
                                          <w:tblGrid>
                                            <w:gridCol w:w="1008"/>
                                          </w:tblGrid>
                                          <w:tr w:rsidR="00CB290A" w14:paraId="6033FDB9" w14:textId="77777777">
                                            <w:trPr>
                                              <w:trHeight w:val="216"/>
                                            </w:trPr>
                                            <w:tc>
                                              <w:tcPr>
                                                <w:tcW w:w="1008" w:type="dxa"/>
                                                <w:tcBorders>
                                                  <w:top w:val="nil"/>
                                                  <w:left w:val="nil"/>
                                                  <w:bottom w:val="nil"/>
                                                  <w:right w:val="nil"/>
                                                </w:tcBorders>
                                                <w:tcMar>
                                                  <w:top w:w="0" w:type="dxa"/>
                                                  <w:left w:w="49" w:type="dxa"/>
                                                  <w:bottom w:w="0" w:type="dxa"/>
                                                  <w:right w:w="39" w:type="dxa"/>
                                                </w:tcMar>
                                              </w:tcPr>
                                              <w:p w14:paraId="576F343D" w14:textId="77777777" w:rsidR="00CB290A" w:rsidRDefault="00826B19">
                                                <w:pPr>
                                                  <w:spacing w:after="0" w:line="240" w:lineRule="auto"/>
                                                </w:pPr>
                                                <w:r>
                                                  <w:rPr>
                                                    <w:rFonts w:ascii="Arial" w:eastAsia="Arial" w:hAnsi="Arial"/>
                                                    <w:b/>
                                                    <w:color w:val="000000"/>
                                                    <w:sz w:val="16"/>
                                                  </w:rPr>
                                                  <w:t>Start Date:</w:t>
                                                </w:r>
                                              </w:p>
                                            </w:tc>
                                          </w:tr>
                                        </w:tbl>
                                        <w:p w14:paraId="459992D3" w14:textId="77777777" w:rsidR="00CB290A" w:rsidRDefault="00CB290A">
                                          <w:pPr>
                                            <w:spacing w:after="0" w:line="240" w:lineRule="auto"/>
                                          </w:pPr>
                                        </w:p>
                                      </w:tc>
                                      <w:tc>
                                        <w:tcPr>
                                          <w:tcW w:w="40" w:type="dxa"/>
                                        </w:tcPr>
                                        <w:p w14:paraId="2FA282B8"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5399457A" w14:textId="77777777">
                                            <w:trPr>
                                              <w:trHeight w:val="216"/>
                                            </w:trPr>
                                            <w:tc>
                                              <w:tcPr>
                                                <w:tcW w:w="1596" w:type="dxa"/>
                                                <w:tcBorders>
                                                  <w:top w:val="nil"/>
                                                  <w:left w:val="nil"/>
                                                  <w:bottom w:val="nil"/>
                                                  <w:right w:val="nil"/>
                                                </w:tcBorders>
                                                <w:tcMar>
                                                  <w:top w:w="0" w:type="dxa"/>
                                                  <w:left w:w="0" w:type="dxa"/>
                                                  <w:bottom w:w="0" w:type="dxa"/>
                                                  <w:right w:w="39" w:type="dxa"/>
                                                </w:tcMar>
                                              </w:tcPr>
                                              <w:p w14:paraId="087D8D10" w14:textId="77777777" w:rsidR="00CB290A" w:rsidRDefault="00826B19">
                                                <w:pPr>
                                                  <w:spacing w:after="0" w:line="240" w:lineRule="auto"/>
                                                  <w:jc w:val="right"/>
                                                </w:pPr>
                                                <w:r>
                                                  <w:rPr>
                                                    <w:rFonts w:ascii="Arial" w:eastAsia="Arial" w:hAnsi="Arial"/>
                                                    <w:color w:val="000000"/>
                                                    <w:sz w:val="16"/>
                                                  </w:rPr>
                                                  <w:t>04/01/2025</w:t>
                                                </w:r>
                                              </w:p>
                                            </w:tc>
                                          </w:tr>
                                        </w:tbl>
                                        <w:p w14:paraId="3A0B28AC" w14:textId="77777777" w:rsidR="00CB290A" w:rsidRDefault="00CB290A">
                                          <w:pPr>
                                            <w:spacing w:after="0" w:line="240" w:lineRule="auto"/>
                                          </w:pPr>
                                        </w:p>
                                      </w:tc>
                                      <w:tc>
                                        <w:tcPr>
                                          <w:tcW w:w="48" w:type="dxa"/>
                                        </w:tcPr>
                                        <w:p w14:paraId="59240FAC" w14:textId="77777777" w:rsidR="00CB290A" w:rsidRDefault="00CB290A">
                                          <w:pPr>
                                            <w:pStyle w:val="EmptyCellLayoutStyle"/>
                                            <w:spacing w:after="0" w:line="240" w:lineRule="auto"/>
                                          </w:pPr>
                                        </w:p>
                                      </w:tc>
                                    </w:tr>
                                  </w:tbl>
                                  <w:p w14:paraId="016C6705" w14:textId="77777777" w:rsidR="00CB290A" w:rsidRDefault="00CB290A">
                                    <w:pPr>
                                      <w:spacing w:after="0" w:line="240" w:lineRule="auto"/>
                                    </w:pPr>
                                  </w:p>
                                </w:tc>
                                <w:tc>
                                  <w:tcPr>
                                    <w:tcW w:w="3484" w:type="dxa"/>
                                    <w:tcBorders>
                                      <w:top w:val="nil"/>
                                      <w:left w:val="nil"/>
                                      <w:bottom w:val="nil"/>
                                      <w:right w:val="nil"/>
                                    </w:tcBorders>
                                    <w:tcMar>
                                      <w:top w:w="0" w:type="dxa"/>
                                      <w:left w:w="29" w:type="dxa"/>
                                      <w:bottom w:w="0" w:type="dxa"/>
                                      <w:right w:w="39" w:type="dxa"/>
                                    </w:tcMar>
                                  </w:tcPr>
                                  <w:p w14:paraId="36B8CA83" w14:textId="77777777" w:rsidR="00CB290A" w:rsidRDefault="00826B19">
                                    <w:pPr>
                                      <w:spacing w:after="0" w:line="240" w:lineRule="auto"/>
                                    </w:pPr>
                                    <w:r>
                                      <w:rPr>
                                        <w:rFonts w:ascii="Arial" w:eastAsia="Arial" w:hAnsi="Arial"/>
                                        <w:b/>
                                        <w:color w:val="000000"/>
                                        <w:sz w:val="16"/>
                                      </w:rPr>
                                      <w:t>Comments:</w:t>
                                    </w:r>
                                  </w:p>
                                </w:tc>
                              </w:tr>
                              <w:tr w:rsidR="002570BD" w14:paraId="663FD5DA" w14:textId="77777777" w:rsidTr="002570BD">
                                <w:trPr>
                                  <w:trHeight w:val="2010"/>
                                </w:trPr>
                                <w:tc>
                                  <w:tcPr>
                                    <w:tcW w:w="289" w:type="dxa"/>
                                    <w:tcBorders>
                                      <w:top w:val="nil"/>
                                      <w:left w:val="nil"/>
                                      <w:bottom w:val="nil"/>
                                      <w:right w:val="nil"/>
                                    </w:tcBorders>
                                    <w:tcMar>
                                      <w:top w:w="39" w:type="dxa"/>
                                      <w:left w:w="39" w:type="dxa"/>
                                      <w:bottom w:w="39" w:type="dxa"/>
                                      <w:right w:w="39" w:type="dxa"/>
                                    </w:tcMar>
                                  </w:tcPr>
                                  <w:p w14:paraId="61704D16" w14:textId="77777777" w:rsidR="00CB290A" w:rsidRDefault="00CB290A">
                                    <w:pPr>
                                      <w:spacing w:after="0" w:line="240" w:lineRule="auto"/>
                                    </w:pPr>
                                  </w:p>
                                </w:tc>
                                <w:tc>
                                  <w:tcPr>
                                    <w:tcW w:w="2801"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801"/>
                                    </w:tblGrid>
                                    <w:tr w:rsidR="00CB290A" w14:paraId="37C926C9" w14:textId="77777777">
                                      <w:trPr>
                                        <w:trHeight w:val="45"/>
                                      </w:trPr>
                                      <w:tc>
                                        <w:tcPr>
                                          <w:tcW w:w="2801" w:type="dxa"/>
                                          <w:tcBorders>
                                            <w:top w:val="nil"/>
                                            <w:left w:val="nil"/>
                                            <w:bottom w:val="nil"/>
                                            <w:right w:val="nil"/>
                                          </w:tcBorders>
                                          <w:tcMar>
                                            <w:top w:w="0" w:type="dxa"/>
                                            <w:left w:w="39" w:type="dxa"/>
                                            <w:bottom w:w="0" w:type="dxa"/>
                                            <w:right w:w="39" w:type="dxa"/>
                                          </w:tcMar>
                                        </w:tcPr>
                                        <w:p w14:paraId="2C4A41C0" w14:textId="77777777" w:rsidR="00CB290A" w:rsidRDefault="00CB290A">
                                          <w:pPr>
                                            <w:spacing w:after="0" w:line="240" w:lineRule="auto"/>
                                          </w:pPr>
                                        </w:p>
                                      </w:tc>
                                    </w:tr>
                                    <w:tr w:rsidR="00CB290A" w14:paraId="022F3C41" w14:textId="77777777">
                                      <w:trPr>
                                        <w:trHeight w:val="71"/>
                                      </w:trPr>
                                      <w:tc>
                                        <w:tcPr>
                                          <w:tcW w:w="2801" w:type="dxa"/>
                                          <w:tcBorders>
                                            <w:top w:val="nil"/>
                                            <w:left w:val="nil"/>
                                            <w:bottom w:val="nil"/>
                                            <w:right w:val="nil"/>
                                          </w:tcBorders>
                                          <w:tcMar>
                                            <w:top w:w="0" w:type="dxa"/>
                                            <w:left w:w="0" w:type="dxa"/>
                                            <w:bottom w:w="0" w:type="dxa"/>
                                            <w:right w:w="0" w:type="dxa"/>
                                          </w:tcMar>
                                        </w:tcPr>
                                        <w:p w14:paraId="3AE1C429" w14:textId="77777777" w:rsidR="00CB290A" w:rsidRDefault="00CB290A">
                                          <w:pPr>
                                            <w:spacing w:after="0" w:line="240" w:lineRule="auto"/>
                                          </w:pPr>
                                        </w:p>
                                      </w:tc>
                                    </w:tr>
                                  </w:tbl>
                                  <w:p w14:paraId="6927378B" w14:textId="77777777" w:rsidR="00CB290A" w:rsidRDefault="00CB290A">
                                    <w:pPr>
                                      <w:spacing w:after="0" w:line="240" w:lineRule="auto"/>
                                    </w:pPr>
                                  </w:p>
                                </w:tc>
                                <w:tc>
                                  <w:tcPr>
                                    <w:tcW w:w="3053" w:type="dxa"/>
                                    <w:gridSpan w:val="4"/>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423"/>
                                    </w:tblGrid>
                                    <w:tr w:rsidR="00CB290A" w14:paraId="367AED30" w14:textId="77777777">
                                      <w:trPr>
                                        <w:trHeight w:val="1872"/>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027"/>
                                            <w:gridCol w:w="3396"/>
                                          </w:tblGrid>
                                          <w:tr w:rsidR="00CB290A" w14:paraId="75E25FD5" w14:textId="77777777">
                                            <w:trPr>
                                              <w:trHeight w:val="1872"/>
                                            </w:trPr>
                                            <w:tc>
                                              <w:tcPr>
                                                <w:tcW w:w="9028"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065"/>
                                                  <w:gridCol w:w="3253"/>
                                                  <w:gridCol w:w="2709"/>
                                                </w:tblGrid>
                                                <w:tr w:rsidR="00CB290A" w14:paraId="5AEF7121"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708"/>
                                                        <w:gridCol w:w="19"/>
                                                        <w:gridCol w:w="2302"/>
                                                        <w:gridCol w:w="33"/>
                                                      </w:tblGrid>
                                                      <w:tr w:rsidR="00CB290A" w14:paraId="7A9FCF5C" w14:textId="77777777">
                                                        <w:trPr>
                                                          <w:trHeight w:val="216"/>
                                                        </w:trPr>
                                                        <w:tc>
                                                          <w:tcPr>
                                                            <w:tcW w:w="708" w:type="dxa"/>
                                                          </w:tcPr>
                                                          <w:tbl>
                                                            <w:tblPr>
                                                              <w:tblW w:w="0" w:type="auto"/>
                                                              <w:tblCellMar>
                                                                <w:left w:w="0" w:type="dxa"/>
                                                                <w:right w:w="0" w:type="dxa"/>
                                                              </w:tblCellMar>
                                                              <w:tblLook w:val="0000" w:firstRow="0" w:lastRow="0" w:firstColumn="0" w:lastColumn="0" w:noHBand="0" w:noVBand="0"/>
                                                            </w:tblPr>
                                                            <w:tblGrid>
                                                              <w:gridCol w:w="708"/>
                                                            </w:tblGrid>
                                                            <w:tr w:rsidR="00CB290A" w14:paraId="048BFA08" w14:textId="77777777">
                                                              <w:trPr>
                                                                <w:trHeight w:val="216"/>
                                                              </w:trPr>
                                                              <w:tc>
                                                                <w:tcPr>
                                                                  <w:tcW w:w="708" w:type="dxa"/>
                                                                  <w:tcBorders>
                                                                    <w:top w:val="nil"/>
                                                                    <w:left w:val="nil"/>
                                                                    <w:bottom w:val="nil"/>
                                                                    <w:right w:val="nil"/>
                                                                  </w:tcBorders>
                                                                  <w:tcMar>
                                                                    <w:top w:w="0" w:type="dxa"/>
                                                                    <w:left w:w="39" w:type="dxa"/>
                                                                    <w:bottom w:w="0" w:type="dxa"/>
                                                                    <w:right w:w="39" w:type="dxa"/>
                                                                  </w:tcMar>
                                                                </w:tcPr>
                                                                <w:p w14:paraId="208AB69A" w14:textId="77777777" w:rsidR="00CB290A" w:rsidRDefault="00826B19">
                                                                  <w:pPr>
                                                                    <w:spacing w:after="0" w:line="240" w:lineRule="auto"/>
                                                                  </w:pPr>
                                                                  <w:r>
                                                                    <w:rPr>
                                                                      <w:rFonts w:ascii="Arial" w:eastAsia="Arial" w:hAnsi="Arial"/>
                                                                      <w:b/>
                                                                      <w:color w:val="000000"/>
                                                                      <w:sz w:val="16"/>
                                                                    </w:rPr>
                                                                    <w:t>Status:</w:t>
                                                                  </w:r>
                                                                </w:p>
                                                              </w:tc>
                                                            </w:tr>
                                                          </w:tbl>
                                                          <w:p w14:paraId="0903AE58" w14:textId="77777777" w:rsidR="00CB290A" w:rsidRDefault="00CB290A">
                                                            <w:pPr>
                                                              <w:spacing w:after="0" w:line="240" w:lineRule="auto"/>
                                                            </w:pPr>
                                                          </w:p>
                                                        </w:tc>
                                                        <w:tc>
                                                          <w:tcPr>
                                                            <w:tcW w:w="19" w:type="dxa"/>
                                                          </w:tcPr>
                                                          <w:p w14:paraId="6D442A9A" w14:textId="77777777" w:rsidR="00CB290A" w:rsidRDefault="00CB290A">
                                                            <w:pPr>
                                                              <w:pStyle w:val="EmptyCellLayoutStyle"/>
                                                              <w:spacing w:after="0" w:line="240" w:lineRule="auto"/>
                                                            </w:pPr>
                                                          </w:p>
                                                        </w:tc>
                                                        <w:tc>
                                                          <w:tcPr>
                                                            <w:tcW w:w="2302" w:type="dxa"/>
                                                          </w:tcPr>
                                                          <w:tbl>
                                                            <w:tblPr>
                                                              <w:tblW w:w="0" w:type="auto"/>
                                                              <w:tblCellMar>
                                                                <w:left w:w="0" w:type="dxa"/>
                                                                <w:right w:w="0" w:type="dxa"/>
                                                              </w:tblCellMar>
                                                              <w:tblLook w:val="0000" w:firstRow="0" w:lastRow="0" w:firstColumn="0" w:lastColumn="0" w:noHBand="0" w:noVBand="0"/>
                                                            </w:tblPr>
                                                            <w:tblGrid>
                                                              <w:gridCol w:w="2302"/>
                                                            </w:tblGrid>
                                                            <w:tr w:rsidR="00CB290A" w14:paraId="42206A6B" w14:textId="77777777">
                                                              <w:trPr>
                                                                <w:trHeight w:val="216"/>
                                                              </w:trPr>
                                                              <w:tc>
                                                                <w:tcPr>
                                                                  <w:tcW w:w="2302" w:type="dxa"/>
                                                                  <w:tcBorders>
                                                                    <w:top w:val="nil"/>
                                                                    <w:left w:val="nil"/>
                                                                    <w:bottom w:val="nil"/>
                                                                    <w:right w:val="nil"/>
                                                                  </w:tcBorders>
                                                                  <w:tcMar>
                                                                    <w:top w:w="0" w:type="dxa"/>
                                                                    <w:left w:w="0" w:type="dxa"/>
                                                                    <w:bottom w:w="0" w:type="dxa"/>
                                                                    <w:right w:w="39" w:type="dxa"/>
                                                                  </w:tcMar>
                                                                </w:tcPr>
                                                                <w:p w14:paraId="6B233E78" w14:textId="77777777" w:rsidR="00CB290A" w:rsidRDefault="00826B19">
                                                                  <w:pPr>
                                                                    <w:spacing w:after="0" w:line="240" w:lineRule="auto"/>
                                                                    <w:jc w:val="right"/>
                                                                  </w:pPr>
                                                                  <w:r>
                                                                    <w:rPr>
                                                                      <w:rFonts w:ascii="Arial" w:eastAsia="Arial" w:hAnsi="Arial"/>
                                                                      <w:color w:val="000000"/>
                                                                      <w:sz w:val="16"/>
                                                                    </w:rPr>
                                                                    <w:t>Built</w:t>
                                                                  </w:r>
                                                                </w:p>
                                                              </w:tc>
                                                            </w:tr>
                                                          </w:tbl>
                                                          <w:p w14:paraId="709F6934" w14:textId="77777777" w:rsidR="00CB290A" w:rsidRDefault="00CB290A">
                                                            <w:pPr>
                                                              <w:spacing w:after="0" w:line="240" w:lineRule="auto"/>
                                                            </w:pPr>
                                                          </w:p>
                                                        </w:tc>
                                                        <w:tc>
                                                          <w:tcPr>
                                                            <w:tcW w:w="33" w:type="dxa"/>
                                                          </w:tcPr>
                                                          <w:p w14:paraId="2E93E408" w14:textId="77777777" w:rsidR="00CB290A" w:rsidRDefault="00CB290A">
                                                            <w:pPr>
                                                              <w:pStyle w:val="EmptyCellLayoutStyle"/>
                                                              <w:spacing w:after="0" w:line="240" w:lineRule="auto"/>
                                                            </w:pPr>
                                                          </w:p>
                                                        </w:tc>
                                                      </w:tr>
                                                    </w:tbl>
                                                    <w:p w14:paraId="5FE2EF10"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333"/>
                                                        <w:gridCol w:w="1761"/>
                                                        <w:gridCol w:w="99"/>
                                                      </w:tblGrid>
                                                      <w:tr w:rsidR="00CB290A" w14:paraId="1271388E" w14:textId="77777777">
                                                        <w:trPr>
                                                          <w:trHeight w:val="216"/>
                                                        </w:trPr>
                                                        <w:tc>
                                                          <w:tcPr>
                                                            <w:tcW w:w="58" w:type="dxa"/>
                                                          </w:tcPr>
                                                          <w:p w14:paraId="1FFA0F5B" w14:textId="77777777" w:rsidR="00CB290A" w:rsidRDefault="00CB290A">
                                                            <w:pPr>
                                                              <w:pStyle w:val="EmptyCellLayoutStyle"/>
                                                              <w:spacing w:after="0" w:line="240" w:lineRule="auto"/>
                                                            </w:pPr>
                                                          </w:p>
                                                        </w:tc>
                                                        <w:tc>
                                                          <w:tcPr>
                                                            <w:tcW w:w="1333" w:type="dxa"/>
                                                          </w:tcPr>
                                                          <w:tbl>
                                                            <w:tblPr>
                                                              <w:tblW w:w="0" w:type="auto"/>
                                                              <w:tblCellMar>
                                                                <w:left w:w="0" w:type="dxa"/>
                                                                <w:right w:w="0" w:type="dxa"/>
                                                              </w:tblCellMar>
                                                              <w:tblLook w:val="0000" w:firstRow="0" w:lastRow="0" w:firstColumn="0" w:lastColumn="0" w:noHBand="0" w:noVBand="0"/>
                                                            </w:tblPr>
                                                            <w:tblGrid>
                                                              <w:gridCol w:w="1333"/>
                                                            </w:tblGrid>
                                                            <w:tr w:rsidR="00CB290A" w14:paraId="4A7149CE" w14:textId="77777777">
                                                              <w:trPr>
                                                                <w:trHeight w:val="216"/>
                                                              </w:trPr>
                                                              <w:tc>
                                                                <w:tcPr>
                                                                  <w:tcW w:w="1333" w:type="dxa"/>
                                                                  <w:tcBorders>
                                                                    <w:top w:val="nil"/>
                                                                    <w:left w:val="nil"/>
                                                                    <w:bottom w:val="nil"/>
                                                                    <w:right w:val="nil"/>
                                                                  </w:tcBorders>
                                                                  <w:tcMar>
                                                                    <w:top w:w="0" w:type="dxa"/>
                                                                    <w:left w:w="29" w:type="dxa"/>
                                                                    <w:bottom w:w="0" w:type="dxa"/>
                                                                    <w:right w:w="39" w:type="dxa"/>
                                                                  </w:tcMar>
                                                                </w:tcPr>
                                                                <w:p w14:paraId="572BE807" w14:textId="77777777" w:rsidR="00CB290A" w:rsidRDefault="00826B19">
                                                                  <w:pPr>
                                                                    <w:spacing w:after="0" w:line="240" w:lineRule="auto"/>
                                                                  </w:pPr>
                                                                  <w:r>
                                                                    <w:rPr>
                                                                      <w:rFonts w:ascii="Arial" w:eastAsia="Arial" w:hAnsi="Arial"/>
                                                                      <w:b/>
                                                                      <w:color w:val="000000"/>
                                                                      <w:sz w:val="16"/>
                                                                    </w:rPr>
                                                                    <w:t>Effective Rent:</w:t>
                                                                  </w:r>
                                                                </w:p>
                                                              </w:tc>
                                                            </w:tr>
                                                          </w:tbl>
                                                          <w:p w14:paraId="772947F0" w14:textId="77777777" w:rsidR="00CB290A" w:rsidRDefault="00CB290A">
                                                            <w:pPr>
                                                              <w:spacing w:after="0" w:line="240" w:lineRule="auto"/>
                                                            </w:pPr>
                                                          </w:p>
                                                        </w:tc>
                                                        <w:tc>
                                                          <w:tcPr>
                                                            <w:tcW w:w="1761" w:type="dxa"/>
                                                          </w:tcPr>
                                                          <w:tbl>
                                                            <w:tblPr>
                                                              <w:tblW w:w="0" w:type="auto"/>
                                                              <w:tblCellMar>
                                                                <w:left w:w="0" w:type="dxa"/>
                                                                <w:right w:w="0" w:type="dxa"/>
                                                              </w:tblCellMar>
                                                              <w:tblLook w:val="0000" w:firstRow="0" w:lastRow="0" w:firstColumn="0" w:lastColumn="0" w:noHBand="0" w:noVBand="0"/>
                                                            </w:tblPr>
                                                            <w:tblGrid>
                                                              <w:gridCol w:w="1761"/>
                                                            </w:tblGrid>
                                                            <w:tr w:rsidR="00CB290A" w14:paraId="40805DCD" w14:textId="77777777">
                                                              <w:trPr>
                                                                <w:trHeight w:val="216"/>
                                                              </w:trPr>
                                                              <w:tc>
                                                                <w:tcPr>
                                                                  <w:tcW w:w="1761" w:type="dxa"/>
                                                                  <w:tcBorders>
                                                                    <w:top w:val="nil"/>
                                                                    <w:left w:val="nil"/>
                                                                    <w:bottom w:val="nil"/>
                                                                    <w:right w:val="nil"/>
                                                                  </w:tcBorders>
                                                                  <w:tcMar>
                                                                    <w:top w:w="0" w:type="dxa"/>
                                                                    <w:left w:w="0" w:type="dxa"/>
                                                                    <w:bottom w:w="0" w:type="dxa"/>
                                                                    <w:right w:w="9" w:type="dxa"/>
                                                                  </w:tcMar>
                                                                </w:tcPr>
                                                                <w:p w14:paraId="05B9B5CE" w14:textId="77777777" w:rsidR="00CB290A" w:rsidRDefault="00826B19">
                                                                  <w:pPr>
                                                                    <w:spacing w:after="0" w:line="240" w:lineRule="auto"/>
                                                                    <w:jc w:val="right"/>
                                                                  </w:pPr>
                                                                  <w:r>
                                                                    <w:rPr>
                                                                      <w:rFonts w:ascii="Arial" w:eastAsia="Arial" w:hAnsi="Arial"/>
                                                                      <w:color w:val="000000"/>
                                                                      <w:sz w:val="16"/>
                                                                    </w:rPr>
                                                                    <w:t>$17.33 NNN</w:t>
                                                                  </w:r>
                                                                </w:p>
                                                              </w:tc>
                                                            </w:tr>
                                                          </w:tbl>
                                                          <w:p w14:paraId="179B63A2" w14:textId="77777777" w:rsidR="00CB290A" w:rsidRDefault="00CB290A">
                                                            <w:pPr>
                                                              <w:spacing w:after="0" w:line="240" w:lineRule="auto"/>
                                                            </w:pPr>
                                                          </w:p>
                                                        </w:tc>
                                                        <w:tc>
                                                          <w:tcPr>
                                                            <w:tcW w:w="99" w:type="dxa"/>
                                                          </w:tcPr>
                                                          <w:p w14:paraId="3F49EF61" w14:textId="77777777" w:rsidR="00CB290A" w:rsidRDefault="00CB290A">
                                                            <w:pPr>
                                                              <w:pStyle w:val="EmptyCellLayoutStyle"/>
                                                              <w:spacing w:after="0" w:line="240" w:lineRule="auto"/>
                                                            </w:pPr>
                                                          </w:p>
                                                        </w:tc>
                                                      </w:tr>
                                                    </w:tbl>
                                                    <w:p w14:paraId="1C934AAC"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5"/>
                                                        <w:gridCol w:w="132"/>
                                                        <w:gridCol w:w="1596"/>
                                                        <w:gridCol w:w="64"/>
                                                      </w:tblGrid>
                                                      <w:tr w:rsidR="00CB290A" w14:paraId="58E5EE3E" w14:textId="77777777">
                                                        <w:trPr>
                                                          <w:trHeight w:val="216"/>
                                                        </w:trPr>
                                                        <w:tc>
                                                          <w:tcPr>
                                                            <w:tcW w:w="915" w:type="dxa"/>
                                                          </w:tcPr>
                                                          <w:tbl>
                                                            <w:tblPr>
                                                              <w:tblW w:w="0" w:type="auto"/>
                                                              <w:tblCellMar>
                                                                <w:left w:w="0" w:type="dxa"/>
                                                                <w:right w:w="0" w:type="dxa"/>
                                                              </w:tblCellMar>
                                                              <w:tblLook w:val="0000" w:firstRow="0" w:lastRow="0" w:firstColumn="0" w:lastColumn="0" w:noHBand="0" w:noVBand="0"/>
                                                            </w:tblPr>
                                                            <w:tblGrid>
                                                              <w:gridCol w:w="915"/>
                                                            </w:tblGrid>
                                                            <w:tr w:rsidR="00CB290A" w14:paraId="13F540AF" w14:textId="77777777">
                                                              <w:trPr>
                                                                <w:trHeight w:val="216"/>
                                                              </w:trPr>
                                                              <w:tc>
                                                                <w:tcPr>
                                                                  <w:tcW w:w="915" w:type="dxa"/>
                                                                  <w:tcBorders>
                                                                    <w:top w:val="nil"/>
                                                                    <w:left w:val="nil"/>
                                                                    <w:bottom w:val="nil"/>
                                                                    <w:right w:val="nil"/>
                                                                  </w:tcBorders>
                                                                  <w:tcMar>
                                                                    <w:top w:w="0" w:type="dxa"/>
                                                                    <w:left w:w="59" w:type="dxa"/>
                                                                    <w:bottom w:w="0" w:type="dxa"/>
                                                                    <w:right w:w="39" w:type="dxa"/>
                                                                  </w:tcMar>
                                                                </w:tcPr>
                                                                <w:p w14:paraId="59A46CF8" w14:textId="77777777" w:rsidR="00CB290A" w:rsidRDefault="00826B19">
                                                                  <w:pPr>
                                                                    <w:spacing w:after="0" w:line="240" w:lineRule="auto"/>
                                                                  </w:pPr>
                                                                  <w:r>
                                                                    <w:rPr>
                                                                      <w:rFonts w:ascii="Arial" w:eastAsia="Arial" w:hAnsi="Arial"/>
                                                                      <w:b/>
                                                                      <w:color w:val="000000"/>
                                                                      <w:sz w:val="16"/>
                                                                    </w:rPr>
                                                                    <w:t>Exp. Date:</w:t>
                                                                  </w:r>
                                                                </w:p>
                                                              </w:tc>
                                                            </w:tr>
                                                          </w:tbl>
                                                          <w:p w14:paraId="42BF4434" w14:textId="77777777" w:rsidR="00CB290A" w:rsidRDefault="00CB290A">
                                                            <w:pPr>
                                                              <w:spacing w:after="0" w:line="240" w:lineRule="auto"/>
                                                            </w:pPr>
                                                          </w:p>
                                                        </w:tc>
                                                        <w:tc>
                                                          <w:tcPr>
                                                            <w:tcW w:w="132" w:type="dxa"/>
                                                          </w:tcPr>
                                                          <w:p w14:paraId="3EA8556F" w14:textId="77777777" w:rsidR="00CB290A" w:rsidRDefault="00CB290A">
                                                            <w:pPr>
                                                              <w:pStyle w:val="EmptyCellLayoutStyle"/>
                                                              <w:spacing w:after="0" w:line="240" w:lineRule="auto"/>
                                                            </w:pPr>
                                                          </w:p>
                                                        </w:tc>
                                                        <w:tc>
                                                          <w:tcPr>
                                                            <w:tcW w:w="1596" w:type="dxa"/>
                                                          </w:tcPr>
                                                          <w:tbl>
                                                            <w:tblPr>
                                                              <w:tblW w:w="0" w:type="auto"/>
                                                              <w:tblCellMar>
                                                                <w:left w:w="0" w:type="dxa"/>
                                                                <w:right w:w="0" w:type="dxa"/>
                                                              </w:tblCellMar>
                                                              <w:tblLook w:val="0000" w:firstRow="0" w:lastRow="0" w:firstColumn="0" w:lastColumn="0" w:noHBand="0" w:noVBand="0"/>
                                                            </w:tblPr>
                                                            <w:tblGrid>
                                                              <w:gridCol w:w="1596"/>
                                                            </w:tblGrid>
                                                            <w:tr w:rsidR="00CB290A" w14:paraId="37EF1382" w14:textId="77777777">
                                                              <w:trPr>
                                                                <w:trHeight w:val="216"/>
                                                              </w:trPr>
                                                              <w:tc>
                                                                <w:tcPr>
                                                                  <w:tcW w:w="1596" w:type="dxa"/>
                                                                  <w:tcBorders>
                                                                    <w:top w:val="nil"/>
                                                                    <w:left w:val="nil"/>
                                                                    <w:bottom w:val="nil"/>
                                                                    <w:right w:val="nil"/>
                                                                  </w:tcBorders>
                                                                  <w:tcMar>
                                                                    <w:top w:w="0" w:type="dxa"/>
                                                                    <w:left w:w="0" w:type="dxa"/>
                                                                    <w:bottom w:w="0" w:type="dxa"/>
                                                                    <w:right w:w="29" w:type="dxa"/>
                                                                  </w:tcMar>
                                                                </w:tcPr>
                                                                <w:p w14:paraId="5AE2554B" w14:textId="77777777" w:rsidR="00CB290A" w:rsidRDefault="00826B19">
                                                                  <w:pPr>
                                                                    <w:spacing w:after="0" w:line="240" w:lineRule="auto"/>
                                                                    <w:jc w:val="right"/>
                                                                  </w:pPr>
                                                                  <w:r>
                                                                    <w:rPr>
                                                                      <w:rFonts w:ascii="Arial" w:eastAsia="Arial" w:hAnsi="Arial"/>
                                                                      <w:color w:val="000000"/>
                                                                      <w:sz w:val="16"/>
                                                                    </w:rPr>
                                                                    <w:t>03/31/2028</w:t>
                                                                  </w:r>
                                                                </w:p>
                                                              </w:tc>
                                                            </w:tr>
                                                          </w:tbl>
                                                          <w:p w14:paraId="69CC4654" w14:textId="77777777" w:rsidR="00CB290A" w:rsidRDefault="00CB290A">
                                                            <w:pPr>
                                                              <w:spacing w:after="0" w:line="240" w:lineRule="auto"/>
                                                            </w:pPr>
                                                          </w:p>
                                                        </w:tc>
                                                        <w:tc>
                                                          <w:tcPr>
                                                            <w:tcW w:w="64" w:type="dxa"/>
                                                          </w:tcPr>
                                                          <w:p w14:paraId="5CB2F821" w14:textId="77777777" w:rsidR="00CB290A" w:rsidRDefault="00CB290A">
                                                            <w:pPr>
                                                              <w:pStyle w:val="EmptyCellLayoutStyle"/>
                                                              <w:spacing w:after="0" w:line="240" w:lineRule="auto"/>
                                                            </w:pPr>
                                                          </w:p>
                                                        </w:tc>
                                                      </w:tr>
                                                    </w:tbl>
                                                    <w:p w14:paraId="07F19BB7" w14:textId="77777777" w:rsidR="00CB290A" w:rsidRDefault="00CB290A">
                                                      <w:pPr>
                                                        <w:spacing w:after="0" w:line="240" w:lineRule="auto"/>
                                                      </w:pPr>
                                                    </w:p>
                                                  </w:tc>
                                                </w:tr>
                                                <w:tr w:rsidR="00CB290A" w14:paraId="5BE052AB" w14:textId="77777777">
                                                  <w:trPr>
                                                    <w:trHeight w:val="23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849"/>
                                                        <w:gridCol w:w="59"/>
                                                        <w:gridCol w:w="2121"/>
                                                        <w:gridCol w:w="33"/>
                                                      </w:tblGrid>
                                                      <w:tr w:rsidR="00CB290A" w14:paraId="58162417" w14:textId="77777777">
                                                        <w:trPr>
                                                          <w:trHeight w:val="216"/>
                                                        </w:trPr>
                                                        <w:tc>
                                                          <w:tcPr>
                                                            <w:tcW w:w="849" w:type="dxa"/>
                                                          </w:tcPr>
                                                          <w:tbl>
                                                            <w:tblPr>
                                                              <w:tblW w:w="0" w:type="auto"/>
                                                              <w:tblCellMar>
                                                                <w:left w:w="0" w:type="dxa"/>
                                                                <w:right w:w="0" w:type="dxa"/>
                                                              </w:tblCellMar>
                                                              <w:tblLook w:val="0000" w:firstRow="0" w:lastRow="0" w:firstColumn="0" w:lastColumn="0" w:noHBand="0" w:noVBand="0"/>
                                                            </w:tblPr>
                                                            <w:tblGrid>
                                                              <w:gridCol w:w="849"/>
                                                            </w:tblGrid>
                                                            <w:tr w:rsidR="00CB290A" w14:paraId="10828B12" w14:textId="77777777">
                                                              <w:trPr>
                                                                <w:trHeight w:val="216"/>
                                                              </w:trPr>
                                                              <w:tc>
                                                                <w:tcPr>
                                                                  <w:tcW w:w="849" w:type="dxa"/>
                                                                  <w:tcBorders>
                                                                    <w:top w:val="nil"/>
                                                                    <w:left w:val="nil"/>
                                                                    <w:bottom w:val="nil"/>
                                                                    <w:right w:val="nil"/>
                                                                  </w:tcBorders>
                                                                  <w:tcMar>
                                                                    <w:top w:w="0" w:type="dxa"/>
                                                                    <w:left w:w="39" w:type="dxa"/>
                                                                    <w:bottom w:w="0" w:type="dxa"/>
                                                                    <w:right w:w="39" w:type="dxa"/>
                                                                  </w:tcMar>
                                                                </w:tcPr>
                                                                <w:p w14:paraId="2ED3DAED" w14:textId="77777777" w:rsidR="00CB290A" w:rsidRDefault="00826B19">
                                                                  <w:pPr>
                                                                    <w:spacing w:after="0" w:line="240" w:lineRule="auto"/>
                                                                  </w:pPr>
                                                                  <w:r>
                                                                    <w:rPr>
                                                                      <w:rFonts w:ascii="Arial" w:eastAsia="Arial" w:hAnsi="Arial"/>
                                                                      <w:b/>
                                                                      <w:color w:val="000000"/>
                                                                      <w:sz w:val="16"/>
                                                                    </w:rPr>
                                                                    <w:t>Site Size:</w:t>
                                                                  </w:r>
                                                                </w:p>
                                                              </w:tc>
                                                            </w:tr>
                                                          </w:tbl>
                                                          <w:p w14:paraId="7B1DE443" w14:textId="77777777" w:rsidR="00CB290A" w:rsidRDefault="00CB290A">
                                                            <w:pPr>
                                                              <w:spacing w:after="0" w:line="240" w:lineRule="auto"/>
                                                            </w:pPr>
                                                          </w:p>
                                                        </w:tc>
                                                        <w:tc>
                                                          <w:tcPr>
                                                            <w:tcW w:w="59" w:type="dxa"/>
                                                          </w:tcPr>
                                                          <w:p w14:paraId="44CADD6B" w14:textId="77777777" w:rsidR="00CB290A" w:rsidRDefault="00CB290A">
                                                            <w:pPr>
                                                              <w:pStyle w:val="EmptyCellLayoutStyle"/>
                                                              <w:spacing w:after="0" w:line="240" w:lineRule="auto"/>
                                                            </w:pPr>
                                                          </w:p>
                                                        </w:tc>
                                                        <w:tc>
                                                          <w:tcPr>
                                                            <w:tcW w:w="2121" w:type="dxa"/>
                                                          </w:tcPr>
                                                          <w:tbl>
                                                            <w:tblPr>
                                                              <w:tblW w:w="0" w:type="auto"/>
                                                              <w:tblCellMar>
                                                                <w:left w:w="0" w:type="dxa"/>
                                                                <w:right w:w="0" w:type="dxa"/>
                                                              </w:tblCellMar>
                                                              <w:tblLook w:val="0000" w:firstRow="0" w:lastRow="0" w:firstColumn="0" w:lastColumn="0" w:noHBand="0" w:noVBand="0"/>
                                                            </w:tblPr>
                                                            <w:tblGrid>
                                                              <w:gridCol w:w="2121"/>
                                                            </w:tblGrid>
                                                            <w:tr w:rsidR="00CB290A" w14:paraId="69FEB2A6" w14:textId="77777777">
                                                              <w:trPr>
                                                                <w:trHeight w:val="216"/>
                                                              </w:trPr>
                                                              <w:tc>
                                                                <w:tcPr>
                                                                  <w:tcW w:w="2121" w:type="dxa"/>
                                                                  <w:tcBorders>
                                                                    <w:top w:val="nil"/>
                                                                    <w:left w:val="nil"/>
                                                                    <w:bottom w:val="nil"/>
                                                                    <w:right w:val="nil"/>
                                                                  </w:tcBorders>
                                                                  <w:tcMar>
                                                                    <w:top w:w="0" w:type="dxa"/>
                                                                    <w:left w:w="39" w:type="dxa"/>
                                                                    <w:bottom w:w="0" w:type="dxa"/>
                                                                    <w:right w:w="39" w:type="dxa"/>
                                                                  </w:tcMar>
                                                                </w:tcPr>
                                                                <w:p w14:paraId="359D2E1C" w14:textId="77777777" w:rsidR="00CB290A" w:rsidRDefault="00CB290A">
                                                                  <w:pPr>
                                                                    <w:spacing w:after="0" w:line="240" w:lineRule="auto"/>
                                                                  </w:pPr>
                                                                </w:p>
                                                              </w:tc>
                                                            </w:tr>
                                                          </w:tbl>
                                                          <w:p w14:paraId="6B187945" w14:textId="77777777" w:rsidR="00CB290A" w:rsidRDefault="00CB290A">
                                                            <w:pPr>
                                                              <w:spacing w:after="0" w:line="240" w:lineRule="auto"/>
                                                            </w:pPr>
                                                          </w:p>
                                                        </w:tc>
                                                        <w:tc>
                                                          <w:tcPr>
                                                            <w:tcW w:w="33" w:type="dxa"/>
                                                          </w:tcPr>
                                                          <w:p w14:paraId="24F14CA5" w14:textId="77777777" w:rsidR="00CB290A" w:rsidRDefault="00CB290A">
                                                            <w:pPr>
                                                              <w:pStyle w:val="EmptyCellLayoutStyle"/>
                                                              <w:spacing w:after="0" w:line="240" w:lineRule="auto"/>
                                                            </w:pPr>
                                                          </w:p>
                                                        </w:tc>
                                                      </w:tr>
                                                      <w:tr w:rsidR="00CB290A" w14:paraId="589C4BC1" w14:textId="77777777">
                                                        <w:trPr>
                                                          <w:trHeight w:val="20"/>
                                                        </w:trPr>
                                                        <w:tc>
                                                          <w:tcPr>
                                                            <w:tcW w:w="849" w:type="dxa"/>
                                                          </w:tcPr>
                                                          <w:p w14:paraId="64737180" w14:textId="77777777" w:rsidR="00CB290A" w:rsidRDefault="00CB290A">
                                                            <w:pPr>
                                                              <w:pStyle w:val="EmptyCellLayoutStyle"/>
                                                              <w:spacing w:after="0" w:line="240" w:lineRule="auto"/>
                                                            </w:pPr>
                                                          </w:p>
                                                        </w:tc>
                                                        <w:tc>
                                                          <w:tcPr>
                                                            <w:tcW w:w="59" w:type="dxa"/>
                                                          </w:tcPr>
                                                          <w:p w14:paraId="3BD631F6" w14:textId="77777777" w:rsidR="00CB290A" w:rsidRDefault="00CB290A">
                                                            <w:pPr>
                                                              <w:pStyle w:val="EmptyCellLayoutStyle"/>
                                                              <w:spacing w:after="0" w:line="240" w:lineRule="auto"/>
                                                            </w:pPr>
                                                          </w:p>
                                                        </w:tc>
                                                        <w:tc>
                                                          <w:tcPr>
                                                            <w:tcW w:w="2121" w:type="dxa"/>
                                                          </w:tcPr>
                                                          <w:p w14:paraId="23478AE0" w14:textId="77777777" w:rsidR="00CB290A" w:rsidRDefault="00CB290A">
                                                            <w:pPr>
                                                              <w:pStyle w:val="EmptyCellLayoutStyle"/>
                                                              <w:spacing w:after="0" w:line="240" w:lineRule="auto"/>
                                                            </w:pPr>
                                                          </w:p>
                                                        </w:tc>
                                                        <w:tc>
                                                          <w:tcPr>
                                                            <w:tcW w:w="33" w:type="dxa"/>
                                                          </w:tcPr>
                                                          <w:p w14:paraId="0AA78B6B" w14:textId="77777777" w:rsidR="00CB290A" w:rsidRDefault="00CB290A">
                                                            <w:pPr>
                                                              <w:pStyle w:val="EmptyCellLayoutStyle"/>
                                                              <w:spacing w:after="0" w:line="240" w:lineRule="auto"/>
                                                            </w:pPr>
                                                          </w:p>
                                                        </w:tc>
                                                      </w:tr>
                                                    </w:tbl>
                                                    <w:p w14:paraId="7F131AAE"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1509"/>
                                                        <w:gridCol w:w="1644"/>
                                                        <w:gridCol w:w="40"/>
                                                      </w:tblGrid>
                                                      <w:tr w:rsidR="00CB290A" w14:paraId="54886253" w14:textId="77777777">
                                                        <w:trPr>
                                                          <w:trHeight w:val="216"/>
                                                        </w:trPr>
                                                        <w:tc>
                                                          <w:tcPr>
                                                            <w:tcW w:w="58" w:type="dxa"/>
                                                          </w:tcPr>
                                                          <w:p w14:paraId="1AF370D0" w14:textId="77777777" w:rsidR="00CB290A" w:rsidRDefault="00CB290A">
                                                            <w:pPr>
                                                              <w:pStyle w:val="EmptyCellLayoutStyle"/>
                                                              <w:spacing w:after="0" w:line="240" w:lineRule="auto"/>
                                                            </w:pPr>
                                                          </w:p>
                                                        </w:tc>
                                                        <w:tc>
                                                          <w:tcPr>
                                                            <w:tcW w:w="1509" w:type="dxa"/>
                                                          </w:tcPr>
                                                          <w:tbl>
                                                            <w:tblPr>
                                                              <w:tblW w:w="0" w:type="auto"/>
                                                              <w:tblCellMar>
                                                                <w:left w:w="0" w:type="dxa"/>
                                                                <w:right w:w="0" w:type="dxa"/>
                                                              </w:tblCellMar>
                                                              <w:tblLook w:val="0000" w:firstRow="0" w:lastRow="0" w:firstColumn="0" w:lastColumn="0" w:noHBand="0" w:noVBand="0"/>
                                                            </w:tblPr>
                                                            <w:tblGrid>
                                                              <w:gridCol w:w="1509"/>
                                                            </w:tblGrid>
                                                            <w:tr w:rsidR="00CB290A" w14:paraId="6EF9CF2A" w14:textId="77777777">
                                                              <w:trPr>
                                                                <w:trHeight w:val="216"/>
                                                              </w:trPr>
                                                              <w:tc>
                                                                <w:tcPr>
                                                                  <w:tcW w:w="1509" w:type="dxa"/>
                                                                  <w:tcBorders>
                                                                    <w:top w:val="nil"/>
                                                                    <w:left w:val="nil"/>
                                                                    <w:bottom w:val="nil"/>
                                                                    <w:right w:val="nil"/>
                                                                  </w:tcBorders>
                                                                  <w:tcMar>
                                                                    <w:top w:w="0" w:type="dxa"/>
                                                                    <w:left w:w="19" w:type="dxa"/>
                                                                    <w:bottom w:w="0" w:type="dxa"/>
                                                                    <w:right w:w="39" w:type="dxa"/>
                                                                  </w:tcMar>
                                                                </w:tcPr>
                                                                <w:p w14:paraId="083B88BF" w14:textId="77777777" w:rsidR="00CB290A" w:rsidRDefault="00826B19">
                                                                  <w:pPr>
                                                                    <w:spacing w:after="0" w:line="240" w:lineRule="auto"/>
                                                                  </w:pPr>
                                                                  <w:r>
                                                                    <w:rPr>
                                                                      <w:rFonts w:ascii="Arial" w:eastAsia="Arial" w:hAnsi="Arial"/>
                                                                      <w:b/>
                                                                      <w:color w:val="000000"/>
                                                                      <w:sz w:val="16"/>
                                                                    </w:rPr>
                                                                    <w:t>Expenses:</w:t>
                                                                  </w:r>
                                                                </w:p>
                                                              </w:tc>
                                                            </w:tr>
                                                          </w:tbl>
                                                          <w:p w14:paraId="008D7EEA" w14:textId="77777777" w:rsidR="00CB290A" w:rsidRDefault="00CB290A">
                                                            <w:pPr>
                                                              <w:spacing w:after="0" w:line="240" w:lineRule="auto"/>
                                                            </w:pPr>
                                                          </w:p>
                                                        </w:tc>
                                                        <w:tc>
                                                          <w:tcPr>
                                                            <w:tcW w:w="1644" w:type="dxa"/>
                                                          </w:tcPr>
                                                          <w:tbl>
                                                            <w:tblPr>
                                                              <w:tblW w:w="0" w:type="auto"/>
                                                              <w:tblCellMar>
                                                                <w:left w:w="0" w:type="dxa"/>
                                                                <w:right w:w="0" w:type="dxa"/>
                                                              </w:tblCellMar>
                                                              <w:tblLook w:val="0000" w:firstRow="0" w:lastRow="0" w:firstColumn="0" w:lastColumn="0" w:noHBand="0" w:noVBand="0"/>
                                                            </w:tblPr>
                                                            <w:tblGrid>
                                                              <w:gridCol w:w="1644"/>
                                                            </w:tblGrid>
                                                            <w:tr w:rsidR="00CB290A" w14:paraId="78FD50BC" w14:textId="77777777">
                                                              <w:trPr>
                                                                <w:trHeight w:val="216"/>
                                                              </w:trPr>
                                                              <w:tc>
                                                                <w:tcPr>
                                                                  <w:tcW w:w="1644" w:type="dxa"/>
                                                                  <w:tcBorders>
                                                                    <w:top w:val="nil"/>
                                                                    <w:left w:val="nil"/>
                                                                    <w:bottom w:val="nil"/>
                                                                    <w:right w:val="nil"/>
                                                                  </w:tcBorders>
                                                                  <w:tcMar>
                                                                    <w:top w:w="0" w:type="dxa"/>
                                                                    <w:left w:w="0" w:type="dxa"/>
                                                                    <w:bottom w:w="0" w:type="dxa"/>
                                                                    <w:right w:w="0" w:type="dxa"/>
                                                                  </w:tcMar>
                                                                </w:tcPr>
                                                                <w:p w14:paraId="4F4A85D6" w14:textId="77777777" w:rsidR="00CB290A" w:rsidRDefault="00CB290A">
                                                                  <w:pPr>
                                                                    <w:spacing w:after="0" w:line="240" w:lineRule="auto"/>
                                                                  </w:pPr>
                                                                </w:p>
                                                              </w:tc>
                                                            </w:tr>
                                                          </w:tbl>
                                                          <w:p w14:paraId="290F3A7A" w14:textId="77777777" w:rsidR="00CB290A" w:rsidRDefault="00CB290A">
                                                            <w:pPr>
                                                              <w:spacing w:after="0" w:line="240" w:lineRule="auto"/>
                                                            </w:pPr>
                                                          </w:p>
                                                        </w:tc>
                                                        <w:tc>
                                                          <w:tcPr>
                                                            <w:tcW w:w="40" w:type="dxa"/>
                                                          </w:tcPr>
                                                          <w:p w14:paraId="48432FAA" w14:textId="77777777" w:rsidR="00CB290A" w:rsidRDefault="00CB290A">
                                                            <w:pPr>
                                                              <w:pStyle w:val="EmptyCellLayoutStyle"/>
                                                              <w:spacing w:after="0" w:line="240" w:lineRule="auto"/>
                                                            </w:pPr>
                                                          </w:p>
                                                        </w:tc>
                                                      </w:tr>
                                                      <w:tr w:rsidR="00CB290A" w14:paraId="413466FB" w14:textId="77777777">
                                                        <w:trPr>
                                                          <w:trHeight w:val="20"/>
                                                        </w:trPr>
                                                        <w:tc>
                                                          <w:tcPr>
                                                            <w:tcW w:w="58" w:type="dxa"/>
                                                          </w:tcPr>
                                                          <w:p w14:paraId="0F30F4A1" w14:textId="77777777" w:rsidR="00CB290A" w:rsidRDefault="00CB290A">
                                                            <w:pPr>
                                                              <w:pStyle w:val="EmptyCellLayoutStyle"/>
                                                              <w:spacing w:after="0" w:line="240" w:lineRule="auto"/>
                                                            </w:pPr>
                                                          </w:p>
                                                        </w:tc>
                                                        <w:tc>
                                                          <w:tcPr>
                                                            <w:tcW w:w="1509" w:type="dxa"/>
                                                          </w:tcPr>
                                                          <w:p w14:paraId="64257C3C" w14:textId="77777777" w:rsidR="00CB290A" w:rsidRDefault="00CB290A">
                                                            <w:pPr>
                                                              <w:pStyle w:val="EmptyCellLayoutStyle"/>
                                                              <w:spacing w:after="0" w:line="240" w:lineRule="auto"/>
                                                            </w:pPr>
                                                          </w:p>
                                                        </w:tc>
                                                        <w:tc>
                                                          <w:tcPr>
                                                            <w:tcW w:w="1644" w:type="dxa"/>
                                                          </w:tcPr>
                                                          <w:p w14:paraId="0D1BE909" w14:textId="77777777" w:rsidR="00CB290A" w:rsidRDefault="00CB290A">
                                                            <w:pPr>
                                                              <w:pStyle w:val="EmptyCellLayoutStyle"/>
                                                              <w:spacing w:after="0" w:line="240" w:lineRule="auto"/>
                                                            </w:pPr>
                                                          </w:p>
                                                        </w:tc>
                                                        <w:tc>
                                                          <w:tcPr>
                                                            <w:tcW w:w="40" w:type="dxa"/>
                                                          </w:tcPr>
                                                          <w:p w14:paraId="02C7AC94" w14:textId="77777777" w:rsidR="00CB290A" w:rsidRDefault="00CB290A">
                                                            <w:pPr>
                                                              <w:pStyle w:val="EmptyCellLayoutStyle"/>
                                                              <w:spacing w:after="0" w:line="240" w:lineRule="auto"/>
                                                            </w:pPr>
                                                          </w:p>
                                                        </w:tc>
                                                      </w:tr>
                                                    </w:tbl>
                                                    <w:p w14:paraId="125F9463"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1152"/>
                                                        <w:gridCol w:w="1484"/>
                                                        <w:gridCol w:w="61"/>
                                                      </w:tblGrid>
                                                      <w:tr w:rsidR="00CB290A" w14:paraId="0E300121" w14:textId="77777777">
                                                        <w:trPr>
                                                          <w:trHeight w:val="20"/>
                                                        </w:trPr>
                                                        <w:tc>
                                                          <w:tcPr>
                                                            <w:tcW w:w="12" w:type="dxa"/>
                                                          </w:tcPr>
                                                          <w:p w14:paraId="77CC6557" w14:textId="77777777" w:rsidR="00CB290A" w:rsidRDefault="00CB290A">
                                                            <w:pPr>
                                                              <w:pStyle w:val="EmptyCellLayoutStyle"/>
                                                              <w:spacing w:after="0" w:line="240" w:lineRule="auto"/>
                                                            </w:pPr>
                                                          </w:p>
                                                        </w:tc>
                                                        <w:tc>
                                                          <w:tcPr>
                                                            <w:tcW w:w="1152" w:type="dxa"/>
                                                            <w:vMerge w:val="restart"/>
                                                          </w:tcPr>
                                                          <w:tbl>
                                                            <w:tblPr>
                                                              <w:tblW w:w="0" w:type="auto"/>
                                                              <w:tblCellMar>
                                                                <w:left w:w="0" w:type="dxa"/>
                                                                <w:right w:w="0" w:type="dxa"/>
                                                              </w:tblCellMar>
                                                              <w:tblLook w:val="0000" w:firstRow="0" w:lastRow="0" w:firstColumn="0" w:lastColumn="0" w:noHBand="0" w:noVBand="0"/>
                                                            </w:tblPr>
                                                            <w:tblGrid>
                                                              <w:gridCol w:w="1152"/>
                                                            </w:tblGrid>
                                                            <w:tr w:rsidR="00CB290A" w14:paraId="2076BACC" w14:textId="77777777">
                                                              <w:trPr>
                                                                <w:trHeight w:val="216"/>
                                                              </w:trPr>
                                                              <w:tc>
                                                                <w:tcPr>
                                                                  <w:tcW w:w="1152" w:type="dxa"/>
                                                                  <w:tcBorders>
                                                                    <w:top w:val="nil"/>
                                                                    <w:left w:val="nil"/>
                                                                    <w:bottom w:val="nil"/>
                                                                    <w:right w:val="nil"/>
                                                                  </w:tcBorders>
                                                                  <w:tcMar>
                                                                    <w:top w:w="0" w:type="dxa"/>
                                                                    <w:left w:w="49" w:type="dxa"/>
                                                                    <w:bottom w:w="0" w:type="dxa"/>
                                                                    <w:right w:w="39" w:type="dxa"/>
                                                                  </w:tcMar>
                                                                </w:tcPr>
                                                                <w:p w14:paraId="7758B077" w14:textId="77777777" w:rsidR="00CB290A" w:rsidRDefault="00826B19">
                                                                  <w:pPr>
                                                                    <w:spacing w:after="0" w:line="240" w:lineRule="auto"/>
                                                                  </w:pPr>
                                                                  <w:r>
                                                                    <w:rPr>
                                                                      <w:rFonts w:ascii="Arial" w:eastAsia="Arial" w:hAnsi="Arial"/>
                                                                      <w:b/>
                                                                      <w:color w:val="000000"/>
                                                                      <w:sz w:val="16"/>
                                                                    </w:rPr>
                                                                    <w:t>Clear Height:</w:t>
                                                                  </w:r>
                                                                </w:p>
                                                              </w:tc>
                                                            </w:tr>
                                                          </w:tbl>
                                                          <w:p w14:paraId="05E8D770" w14:textId="77777777" w:rsidR="00CB290A" w:rsidRDefault="00CB290A">
                                                            <w:pPr>
                                                              <w:spacing w:after="0" w:line="240" w:lineRule="auto"/>
                                                            </w:pPr>
                                                          </w:p>
                                                        </w:tc>
                                                        <w:tc>
                                                          <w:tcPr>
                                                            <w:tcW w:w="1484" w:type="dxa"/>
                                                          </w:tcPr>
                                                          <w:p w14:paraId="509DA76C" w14:textId="77777777" w:rsidR="00CB290A" w:rsidRDefault="00CB290A">
                                                            <w:pPr>
                                                              <w:pStyle w:val="EmptyCellLayoutStyle"/>
                                                              <w:spacing w:after="0" w:line="240" w:lineRule="auto"/>
                                                            </w:pPr>
                                                          </w:p>
                                                        </w:tc>
                                                        <w:tc>
                                                          <w:tcPr>
                                                            <w:tcW w:w="61" w:type="dxa"/>
                                                          </w:tcPr>
                                                          <w:p w14:paraId="4B2CBBDE" w14:textId="77777777" w:rsidR="00CB290A" w:rsidRDefault="00CB290A">
                                                            <w:pPr>
                                                              <w:pStyle w:val="EmptyCellLayoutStyle"/>
                                                              <w:spacing w:after="0" w:line="240" w:lineRule="auto"/>
                                                            </w:pPr>
                                                          </w:p>
                                                        </w:tc>
                                                      </w:tr>
                                                      <w:tr w:rsidR="00CB290A" w14:paraId="3C2DF34E" w14:textId="77777777">
                                                        <w:trPr>
                                                          <w:trHeight w:val="195"/>
                                                        </w:trPr>
                                                        <w:tc>
                                                          <w:tcPr>
                                                            <w:tcW w:w="12" w:type="dxa"/>
                                                          </w:tcPr>
                                                          <w:p w14:paraId="62A7FB6B" w14:textId="77777777" w:rsidR="00CB290A" w:rsidRDefault="00CB290A">
                                                            <w:pPr>
                                                              <w:pStyle w:val="EmptyCellLayoutStyle"/>
                                                              <w:spacing w:after="0" w:line="240" w:lineRule="auto"/>
                                                            </w:pPr>
                                                          </w:p>
                                                        </w:tc>
                                                        <w:tc>
                                                          <w:tcPr>
                                                            <w:tcW w:w="1152" w:type="dxa"/>
                                                            <w:vMerge/>
                                                          </w:tcPr>
                                                          <w:p w14:paraId="61652D0F" w14:textId="77777777" w:rsidR="00CB290A" w:rsidRDefault="00CB290A">
                                                            <w:pPr>
                                                              <w:pStyle w:val="EmptyCellLayoutStyle"/>
                                                              <w:spacing w:after="0" w:line="240" w:lineRule="auto"/>
                                                            </w:pPr>
                                                          </w:p>
                                                        </w:tc>
                                                        <w:tc>
                                                          <w:tcPr>
                                                            <w:tcW w:w="1484" w:type="dxa"/>
                                                            <w:vMerge w:val="restart"/>
                                                          </w:tcPr>
                                                          <w:tbl>
                                                            <w:tblPr>
                                                              <w:tblW w:w="0" w:type="auto"/>
                                                              <w:tblCellMar>
                                                                <w:left w:w="0" w:type="dxa"/>
                                                                <w:right w:w="0" w:type="dxa"/>
                                                              </w:tblCellMar>
                                                              <w:tblLook w:val="0000" w:firstRow="0" w:lastRow="0" w:firstColumn="0" w:lastColumn="0" w:noHBand="0" w:noVBand="0"/>
                                                            </w:tblPr>
                                                            <w:tblGrid>
                                                              <w:gridCol w:w="1484"/>
                                                            </w:tblGrid>
                                                            <w:tr w:rsidR="00CB290A" w14:paraId="6B71CCDD" w14:textId="77777777">
                                                              <w:trPr>
                                                                <w:trHeight w:val="216"/>
                                                              </w:trPr>
                                                              <w:tc>
                                                                <w:tcPr>
                                                                  <w:tcW w:w="1484" w:type="dxa"/>
                                                                  <w:tcBorders>
                                                                    <w:top w:val="nil"/>
                                                                    <w:left w:val="nil"/>
                                                                    <w:bottom w:val="nil"/>
                                                                    <w:right w:val="nil"/>
                                                                  </w:tcBorders>
                                                                  <w:tcMar>
                                                                    <w:top w:w="0" w:type="dxa"/>
                                                                    <w:left w:w="0" w:type="dxa"/>
                                                                    <w:bottom w:w="0" w:type="dxa"/>
                                                                    <w:right w:w="39" w:type="dxa"/>
                                                                  </w:tcMar>
                                                                </w:tcPr>
                                                                <w:p w14:paraId="017E7597" w14:textId="77777777" w:rsidR="00CB290A" w:rsidRDefault="00826B19">
                                                                  <w:pPr>
                                                                    <w:spacing w:after="0" w:line="240" w:lineRule="auto"/>
                                                                    <w:jc w:val="right"/>
                                                                  </w:pPr>
                                                                  <w:r>
                                                                    <w:rPr>
                                                                      <w:rFonts w:ascii="Arial" w:eastAsia="Arial" w:hAnsi="Arial"/>
                                                                      <w:color w:val="000000"/>
                                                                      <w:sz w:val="16"/>
                                                                    </w:rPr>
                                                                    <w:t xml:space="preserve"> - </w:t>
                                                                  </w:r>
                                                                </w:p>
                                                              </w:tc>
                                                            </w:tr>
                                                          </w:tbl>
                                                          <w:p w14:paraId="07CD1E2B" w14:textId="77777777" w:rsidR="00CB290A" w:rsidRDefault="00CB290A">
                                                            <w:pPr>
                                                              <w:spacing w:after="0" w:line="240" w:lineRule="auto"/>
                                                            </w:pPr>
                                                          </w:p>
                                                        </w:tc>
                                                        <w:tc>
                                                          <w:tcPr>
                                                            <w:tcW w:w="61" w:type="dxa"/>
                                                          </w:tcPr>
                                                          <w:p w14:paraId="630B1B94" w14:textId="77777777" w:rsidR="00CB290A" w:rsidRDefault="00CB290A">
                                                            <w:pPr>
                                                              <w:pStyle w:val="EmptyCellLayoutStyle"/>
                                                              <w:spacing w:after="0" w:line="240" w:lineRule="auto"/>
                                                            </w:pPr>
                                                          </w:p>
                                                        </w:tc>
                                                      </w:tr>
                                                      <w:tr w:rsidR="00CB290A" w14:paraId="46BD8FAB" w14:textId="77777777">
                                                        <w:trPr>
                                                          <w:trHeight w:val="20"/>
                                                        </w:trPr>
                                                        <w:tc>
                                                          <w:tcPr>
                                                            <w:tcW w:w="12" w:type="dxa"/>
                                                          </w:tcPr>
                                                          <w:p w14:paraId="49DBB873" w14:textId="77777777" w:rsidR="00CB290A" w:rsidRDefault="00CB290A">
                                                            <w:pPr>
                                                              <w:pStyle w:val="EmptyCellLayoutStyle"/>
                                                              <w:spacing w:after="0" w:line="240" w:lineRule="auto"/>
                                                            </w:pPr>
                                                          </w:p>
                                                        </w:tc>
                                                        <w:tc>
                                                          <w:tcPr>
                                                            <w:tcW w:w="1152" w:type="dxa"/>
                                                          </w:tcPr>
                                                          <w:p w14:paraId="0D3FE7B3" w14:textId="77777777" w:rsidR="00CB290A" w:rsidRDefault="00CB290A">
                                                            <w:pPr>
                                                              <w:pStyle w:val="EmptyCellLayoutStyle"/>
                                                              <w:spacing w:after="0" w:line="240" w:lineRule="auto"/>
                                                            </w:pPr>
                                                          </w:p>
                                                        </w:tc>
                                                        <w:tc>
                                                          <w:tcPr>
                                                            <w:tcW w:w="1484" w:type="dxa"/>
                                                            <w:vMerge/>
                                                          </w:tcPr>
                                                          <w:p w14:paraId="67A88249" w14:textId="77777777" w:rsidR="00CB290A" w:rsidRDefault="00CB290A">
                                                            <w:pPr>
                                                              <w:pStyle w:val="EmptyCellLayoutStyle"/>
                                                              <w:spacing w:after="0" w:line="240" w:lineRule="auto"/>
                                                            </w:pPr>
                                                          </w:p>
                                                        </w:tc>
                                                        <w:tc>
                                                          <w:tcPr>
                                                            <w:tcW w:w="61" w:type="dxa"/>
                                                          </w:tcPr>
                                                          <w:p w14:paraId="469B1691" w14:textId="77777777" w:rsidR="00CB290A" w:rsidRDefault="00CB290A">
                                                            <w:pPr>
                                                              <w:pStyle w:val="EmptyCellLayoutStyle"/>
                                                              <w:spacing w:after="0" w:line="240" w:lineRule="auto"/>
                                                            </w:pPr>
                                                          </w:p>
                                                        </w:tc>
                                                      </w:tr>
                                                    </w:tbl>
                                                    <w:p w14:paraId="713D6889" w14:textId="77777777" w:rsidR="00CB290A" w:rsidRDefault="00CB290A">
                                                      <w:pPr>
                                                        <w:spacing w:after="0" w:line="240" w:lineRule="auto"/>
                                                      </w:pPr>
                                                    </w:p>
                                                  </w:tc>
                                                </w:tr>
                                                <w:tr w:rsidR="00CB290A" w14:paraId="67E75CC0" w14:textId="77777777">
                                                  <w:trPr>
                                                    <w:trHeight w:val="216"/>
                                                  </w:trPr>
                                                  <w:tc>
                                                    <w:tcPr>
                                                      <w:tcW w:w="3065"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67"/>
                                                        <w:gridCol w:w="1797"/>
                                                      </w:tblGrid>
                                                      <w:tr w:rsidR="00CB290A" w14:paraId="02CDA55F" w14:textId="77777777">
                                                        <w:trPr>
                                                          <w:trHeight w:val="216"/>
                                                        </w:trPr>
                                                        <w:tc>
                                                          <w:tcPr>
                                                            <w:tcW w:w="1267" w:type="dxa"/>
                                                          </w:tcPr>
                                                          <w:tbl>
                                                            <w:tblPr>
                                                              <w:tblW w:w="0" w:type="auto"/>
                                                              <w:tblCellMar>
                                                                <w:left w:w="0" w:type="dxa"/>
                                                                <w:right w:w="0" w:type="dxa"/>
                                                              </w:tblCellMar>
                                                              <w:tblLook w:val="0000" w:firstRow="0" w:lastRow="0" w:firstColumn="0" w:lastColumn="0" w:noHBand="0" w:noVBand="0"/>
                                                            </w:tblPr>
                                                            <w:tblGrid>
                                                              <w:gridCol w:w="1267"/>
                                                            </w:tblGrid>
                                                            <w:tr w:rsidR="00CB290A" w14:paraId="1DAEF051" w14:textId="77777777">
                                                              <w:trPr>
                                                                <w:trHeight w:val="216"/>
                                                              </w:trPr>
                                                              <w:tc>
                                                                <w:tcPr>
                                                                  <w:tcW w:w="1267" w:type="dxa"/>
                                                                  <w:tcBorders>
                                                                    <w:top w:val="nil"/>
                                                                    <w:left w:val="nil"/>
                                                                    <w:bottom w:val="nil"/>
                                                                    <w:right w:val="nil"/>
                                                                  </w:tcBorders>
                                                                  <w:tcMar>
                                                                    <w:top w:w="0" w:type="dxa"/>
                                                                    <w:left w:w="39" w:type="dxa"/>
                                                                    <w:bottom w:w="0" w:type="dxa"/>
                                                                    <w:right w:w="39" w:type="dxa"/>
                                                                  </w:tcMar>
                                                                </w:tcPr>
                                                                <w:p w14:paraId="47D0508C" w14:textId="77777777" w:rsidR="00CB290A" w:rsidRDefault="00826B19">
                                                                  <w:pPr>
                                                                    <w:spacing w:after="0" w:line="240" w:lineRule="auto"/>
                                                                  </w:pPr>
                                                                  <w:r>
                                                                    <w:rPr>
                                                                      <w:rFonts w:ascii="Arial" w:eastAsia="Arial" w:hAnsi="Arial"/>
                                                                      <w:b/>
                                                                      <w:color w:val="000000"/>
                                                                      <w:sz w:val="16"/>
                                                                    </w:rPr>
                                                                    <w:t>Parking Ratio:</w:t>
                                                                  </w:r>
                                                                </w:p>
                                                              </w:tc>
                                                            </w:tr>
                                                          </w:tbl>
                                                          <w:p w14:paraId="5B4604A7" w14:textId="77777777" w:rsidR="00CB290A" w:rsidRDefault="00CB290A">
                                                            <w:pPr>
                                                              <w:spacing w:after="0" w:line="240" w:lineRule="auto"/>
                                                            </w:pPr>
                                                          </w:p>
                                                        </w:tc>
                                                        <w:tc>
                                                          <w:tcPr>
                                                            <w:tcW w:w="1797" w:type="dxa"/>
                                                          </w:tcPr>
                                                          <w:tbl>
                                                            <w:tblPr>
                                                              <w:tblW w:w="0" w:type="auto"/>
                                                              <w:tblCellMar>
                                                                <w:left w:w="0" w:type="dxa"/>
                                                                <w:right w:w="0" w:type="dxa"/>
                                                              </w:tblCellMar>
                                                              <w:tblLook w:val="0000" w:firstRow="0" w:lastRow="0" w:firstColumn="0" w:lastColumn="0" w:noHBand="0" w:noVBand="0"/>
                                                            </w:tblPr>
                                                            <w:tblGrid>
                                                              <w:gridCol w:w="1797"/>
                                                            </w:tblGrid>
                                                            <w:tr w:rsidR="00CB290A" w14:paraId="70011A86" w14:textId="77777777">
                                                              <w:trPr>
                                                                <w:trHeight w:val="216"/>
                                                              </w:trPr>
                                                              <w:tc>
                                                                <w:tcPr>
                                                                  <w:tcW w:w="1797" w:type="dxa"/>
                                                                  <w:tcBorders>
                                                                    <w:top w:val="nil"/>
                                                                    <w:left w:val="nil"/>
                                                                    <w:bottom w:val="nil"/>
                                                                    <w:right w:val="nil"/>
                                                                  </w:tcBorders>
                                                                  <w:tcMar>
                                                                    <w:top w:w="0" w:type="dxa"/>
                                                                    <w:left w:w="0" w:type="dxa"/>
                                                                    <w:bottom w:w="0" w:type="dxa"/>
                                                                    <w:right w:w="39" w:type="dxa"/>
                                                                  </w:tcMar>
                                                                </w:tcPr>
                                                                <w:p w14:paraId="282D6179" w14:textId="77777777" w:rsidR="00CB290A" w:rsidRDefault="00CB290A">
                                                                  <w:pPr>
                                                                    <w:spacing w:after="0" w:line="240" w:lineRule="auto"/>
                                                                  </w:pPr>
                                                                </w:p>
                                                              </w:tc>
                                                            </w:tr>
                                                          </w:tbl>
                                                          <w:p w14:paraId="75637007" w14:textId="77777777" w:rsidR="00CB290A" w:rsidRDefault="00CB290A">
                                                            <w:pPr>
                                                              <w:spacing w:after="0" w:line="240" w:lineRule="auto"/>
                                                            </w:pPr>
                                                          </w:p>
                                                        </w:tc>
                                                      </w:tr>
                                                    </w:tbl>
                                                    <w:p w14:paraId="264DE57C"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436"/>
                                                        <w:gridCol w:w="40"/>
                                                        <w:gridCol w:w="2608"/>
                                                        <w:gridCol w:w="109"/>
                                                      </w:tblGrid>
                                                      <w:tr w:rsidR="00CB290A" w14:paraId="273F23D8" w14:textId="77777777">
                                                        <w:trPr>
                                                          <w:trHeight w:val="216"/>
                                                        </w:trPr>
                                                        <w:tc>
                                                          <w:tcPr>
                                                            <w:tcW w:w="58" w:type="dxa"/>
                                                          </w:tcPr>
                                                          <w:p w14:paraId="156993D4" w14:textId="77777777" w:rsidR="00CB290A" w:rsidRDefault="00CB290A">
                                                            <w:pPr>
                                                              <w:pStyle w:val="EmptyCellLayoutStyle"/>
                                                              <w:spacing w:after="0" w:line="240" w:lineRule="auto"/>
                                                            </w:pPr>
                                                          </w:p>
                                                        </w:tc>
                                                        <w:tc>
                                                          <w:tcPr>
                                                            <w:tcW w:w="436" w:type="dxa"/>
                                                          </w:tcPr>
                                                          <w:tbl>
                                                            <w:tblPr>
                                                              <w:tblW w:w="0" w:type="auto"/>
                                                              <w:tblCellMar>
                                                                <w:left w:w="0" w:type="dxa"/>
                                                                <w:right w:w="0" w:type="dxa"/>
                                                              </w:tblCellMar>
                                                              <w:tblLook w:val="0000" w:firstRow="0" w:lastRow="0" w:firstColumn="0" w:lastColumn="0" w:noHBand="0" w:noVBand="0"/>
                                                            </w:tblPr>
                                                            <w:tblGrid>
                                                              <w:gridCol w:w="436"/>
                                                            </w:tblGrid>
                                                            <w:tr w:rsidR="00CB290A" w14:paraId="03548D02" w14:textId="77777777">
                                                              <w:trPr>
                                                                <w:trHeight w:val="216"/>
                                                              </w:trPr>
                                                              <w:tc>
                                                                <w:tcPr>
                                                                  <w:tcW w:w="436" w:type="dxa"/>
                                                                  <w:tcBorders>
                                                                    <w:top w:val="nil"/>
                                                                    <w:left w:val="nil"/>
                                                                    <w:bottom w:val="nil"/>
                                                                    <w:right w:val="nil"/>
                                                                  </w:tcBorders>
                                                                  <w:tcMar>
                                                                    <w:top w:w="0" w:type="dxa"/>
                                                                    <w:left w:w="29" w:type="dxa"/>
                                                                    <w:bottom w:w="0" w:type="dxa"/>
                                                                    <w:right w:w="39" w:type="dxa"/>
                                                                  </w:tcMar>
                                                                </w:tcPr>
                                                                <w:p w14:paraId="0E58E4F7" w14:textId="77777777" w:rsidR="00CB290A" w:rsidRDefault="00826B19">
                                                                  <w:pPr>
                                                                    <w:spacing w:after="0" w:line="240" w:lineRule="auto"/>
                                                                  </w:pPr>
                                                                  <w:r>
                                                                    <w:rPr>
                                                                      <w:rFonts w:ascii="Arial" w:eastAsia="Arial" w:hAnsi="Arial"/>
                                                                      <w:b/>
                                                                      <w:color w:val="000000"/>
                                                                      <w:sz w:val="16"/>
                                                                    </w:rPr>
                                                                    <w:t>TIs:</w:t>
                                                                  </w:r>
                                                                </w:p>
                                                              </w:tc>
                                                            </w:tr>
                                                          </w:tbl>
                                                          <w:p w14:paraId="5DB23ED2" w14:textId="77777777" w:rsidR="00CB290A" w:rsidRDefault="00CB290A">
                                                            <w:pPr>
                                                              <w:spacing w:after="0" w:line="240" w:lineRule="auto"/>
                                                            </w:pPr>
                                                          </w:p>
                                                        </w:tc>
                                                        <w:tc>
                                                          <w:tcPr>
                                                            <w:tcW w:w="40" w:type="dxa"/>
                                                          </w:tcPr>
                                                          <w:p w14:paraId="1A20E7DE" w14:textId="77777777" w:rsidR="00CB290A" w:rsidRDefault="00CB290A">
                                                            <w:pPr>
                                                              <w:pStyle w:val="EmptyCellLayoutStyle"/>
                                                              <w:spacing w:after="0" w:line="240" w:lineRule="auto"/>
                                                            </w:pPr>
                                                          </w:p>
                                                        </w:tc>
                                                        <w:tc>
                                                          <w:tcPr>
                                                            <w:tcW w:w="2608" w:type="dxa"/>
                                                          </w:tcPr>
                                                          <w:tbl>
                                                            <w:tblPr>
                                                              <w:tblW w:w="0" w:type="auto"/>
                                                              <w:tblCellMar>
                                                                <w:left w:w="0" w:type="dxa"/>
                                                                <w:right w:w="0" w:type="dxa"/>
                                                              </w:tblCellMar>
                                                              <w:tblLook w:val="0000" w:firstRow="0" w:lastRow="0" w:firstColumn="0" w:lastColumn="0" w:noHBand="0" w:noVBand="0"/>
                                                            </w:tblPr>
                                                            <w:tblGrid>
                                                              <w:gridCol w:w="2608"/>
                                                            </w:tblGrid>
                                                            <w:tr w:rsidR="00CB290A" w14:paraId="7802F11E" w14:textId="77777777">
                                                              <w:trPr>
                                                                <w:trHeight w:val="216"/>
                                                              </w:trPr>
                                                              <w:tc>
                                                                <w:tcPr>
                                                                  <w:tcW w:w="2608" w:type="dxa"/>
                                                                  <w:tcBorders>
                                                                    <w:top w:val="nil"/>
                                                                    <w:left w:val="nil"/>
                                                                    <w:bottom w:val="nil"/>
                                                                    <w:right w:val="nil"/>
                                                                  </w:tcBorders>
                                                                  <w:tcMar>
                                                                    <w:top w:w="0" w:type="dxa"/>
                                                                    <w:left w:w="0" w:type="dxa"/>
                                                                    <w:bottom w:w="0" w:type="dxa"/>
                                                                    <w:right w:w="19" w:type="dxa"/>
                                                                  </w:tcMar>
                                                                </w:tcPr>
                                                                <w:p w14:paraId="7B6BF780" w14:textId="77777777" w:rsidR="00CB290A" w:rsidRDefault="00CB290A">
                                                                  <w:pPr>
                                                                    <w:spacing w:after="0" w:line="240" w:lineRule="auto"/>
                                                                  </w:pPr>
                                                                </w:p>
                                                              </w:tc>
                                                            </w:tr>
                                                          </w:tbl>
                                                          <w:p w14:paraId="23E90369" w14:textId="77777777" w:rsidR="00CB290A" w:rsidRDefault="00CB290A">
                                                            <w:pPr>
                                                              <w:spacing w:after="0" w:line="240" w:lineRule="auto"/>
                                                            </w:pPr>
                                                          </w:p>
                                                        </w:tc>
                                                        <w:tc>
                                                          <w:tcPr>
                                                            <w:tcW w:w="109" w:type="dxa"/>
                                                          </w:tcPr>
                                                          <w:p w14:paraId="3D34A232" w14:textId="77777777" w:rsidR="00CB290A" w:rsidRDefault="00CB290A">
                                                            <w:pPr>
                                                              <w:pStyle w:val="EmptyCellLayoutStyle"/>
                                                              <w:spacing w:after="0" w:line="240" w:lineRule="auto"/>
                                                            </w:pPr>
                                                          </w:p>
                                                        </w:tc>
                                                      </w:tr>
                                                    </w:tbl>
                                                    <w:p w14:paraId="3C4EDA7A"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2"/>
                                                        <w:gridCol w:w="903"/>
                                                        <w:gridCol w:w="80"/>
                                                        <w:gridCol w:w="1649"/>
                                                        <w:gridCol w:w="64"/>
                                                      </w:tblGrid>
                                                      <w:tr w:rsidR="00CB290A" w14:paraId="0453A768" w14:textId="77777777">
                                                        <w:trPr>
                                                          <w:trHeight w:val="216"/>
                                                        </w:trPr>
                                                        <w:tc>
                                                          <w:tcPr>
                                                            <w:tcW w:w="12" w:type="dxa"/>
                                                          </w:tcPr>
                                                          <w:p w14:paraId="38205F53" w14:textId="77777777" w:rsidR="00CB290A" w:rsidRDefault="00CB290A">
                                                            <w:pPr>
                                                              <w:pStyle w:val="EmptyCellLayoutStyle"/>
                                                              <w:spacing w:after="0" w:line="240" w:lineRule="auto"/>
                                                            </w:pPr>
                                                          </w:p>
                                                        </w:tc>
                                                        <w:tc>
                                                          <w:tcPr>
                                                            <w:tcW w:w="903" w:type="dxa"/>
                                                          </w:tcPr>
                                                          <w:tbl>
                                                            <w:tblPr>
                                                              <w:tblW w:w="0" w:type="auto"/>
                                                              <w:tblCellMar>
                                                                <w:left w:w="0" w:type="dxa"/>
                                                                <w:right w:w="0" w:type="dxa"/>
                                                              </w:tblCellMar>
                                                              <w:tblLook w:val="0000" w:firstRow="0" w:lastRow="0" w:firstColumn="0" w:lastColumn="0" w:noHBand="0" w:noVBand="0"/>
                                                            </w:tblPr>
                                                            <w:tblGrid>
                                                              <w:gridCol w:w="903"/>
                                                            </w:tblGrid>
                                                            <w:tr w:rsidR="00CB290A" w14:paraId="0BEB87C7" w14:textId="77777777">
                                                              <w:trPr>
                                                                <w:trHeight w:val="216"/>
                                                              </w:trPr>
                                                              <w:tc>
                                                                <w:tcPr>
                                                                  <w:tcW w:w="903" w:type="dxa"/>
                                                                  <w:tcBorders>
                                                                    <w:top w:val="nil"/>
                                                                    <w:left w:val="nil"/>
                                                                    <w:bottom w:val="nil"/>
                                                                    <w:right w:val="nil"/>
                                                                  </w:tcBorders>
                                                                  <w:tcMar>
                                                                    <w:top w:w="0" w:type="dxa"/>
                                                                    <w:left w:w="49" w:type="dxa"/>
                                                                    <w:bottom w:w="0" w:type="dxa"/>
                                                                    <w:right w:w="39" w:type="dxa"/>
                                                                  </w:tcMar>
                                                                </w:tcPr>
                                                                <w:p w14:paraId="4CF5C74C" w14:textId="77777777" w:rsidR="00CB290A" w:rsidRDefault="00826B19">
                                                                  <w:pPr>
                                                                    <w:spacing w:after="0" w:line="240" w:lineRule="auto"/>
                                                                  </w:pPr>
                                                                  <w:r>
                                                                    <w:rPr>
                                                                      <w:rFonts w:ascii="Arial" w:eastAsia="Arial" w:hAnsi="Arial"/>
                                                                      <w:b/>
                                                                      <w:color w:val="000000"/>
                                                                      <w:sz w:val="16"/>
                                                                    </w:rPr>
                                                                    <w:t>Office SF:</w:t>
                                                                  </w:r>
                                                                </w:p>
                                                              </w:tc>
                                                            </w:tr>
                                                          </w:tbl>
                                                          <w:p w14:paraId="65C4969C" w14:textId="77777777" w:rsidR="00CB290A" w:rsidRDefault="00CB290A">
                                                            <w:pPr>
                                                              <w:spacing w:after="0" w:line="240" w:lineRule="auto"/>
                                                            </w:pPr>
                                                          </w:p>
                                                        </w:tc>
                                                        <w:tc>
                                                          <w:tcPr>
                                                            <w:tcW w:w="80" w:type="dxa"/>
                                                          </w:tcPr>
                                                          <w:p w14:paraId="41D2DD27" w14:textId="77777777" w:rsidR="00CB290A" w:rsidRDefault="00CB290A">
                                                            <w:pPr>
                                                              <w:pStyle w:val="EmptyCellLayoutStyle"/>
                                                              <w:spacing w:after="0" w:line="240" w:lineRule="auto"/>
                                                            </w:pPr>
                                                          </w:p>
                                                        </w:tc>
                                                        <w:tc>
                                                          <w:tcPr>
                                                            <w:tcW w:w="1649" w:type="dxa"/>
                                                          </w:tcPr>
                                                          <w:tbl>
                                                            <w:tblPr>
                                                              <w:tblW w:w="0" w:type="auto"/>
                                                              <w:tblCellMar>
                                                                <w:left w:w="0" w:type="dxa"/>
                                                                <w:right w:w="0" w:type="dxa"/>
                                                              </w:tblCellMar>
                                                              <w:tblLook w:val="0000" w:firstRow="0" w:lastRow="0" w:firstColumn="0" w:lastColumn="0" w:noHBand="0" w:noVBand="0"/>
                                                            </w:tblPr>
                                                            <w:tblGrid>
                                                              <w:gridCol w:w="1649"/>
                                                            </w:tblGrid>
                                                            <w:tr w:rsidR="00CB290A" w14:paraId="73BD6743" w14:textId="77777777">
                                                              <w:trPr>
                                                                <w:trHeight w:val="216"/>
                                                              </w:trPr>
                                                              <w:tc>
                                                                <w:tcPr>
                                                                  <w:tcW w:w="1649" w:type="dxa"/>
                                                                  <w:tcBorders>
                                                                    <w:top w:val="nil"/>
                                                                    <w:left w:val="nil"/>
                                                                    <w:bottom w:val="nil"/>
                                                                    <w:right w:val="nil"/>
                                                                  </w:tcBorders>
                                                                  <w:tcMar>
                                                                    <w:top w:w="0" w:type="dxa"/>
                                                                    <w:left w:w="0" w:type="dxa"/>
                                                                    <w:bottom w:w="0" w:type="dxa"/>
                                                                    <w:right w:w="39" w:type="dxa"/>
                                                                  </w:tcMar>
                                                                </w:tcPr>
                                                                <w:p w14:paraId="517AEC05" w14:textId="77777777" w:rsidR="00CB290A" w:rsidRDefault="00826B19">
                                                                  <w:pPr>
                                                                    <w:spacing w:after="0" w:line="240" w:lineRule="auto"/>
                                                                    <w:jc w:val="right"/>
                                                                  </w:pPr>
                                                                  <w:r>
                                                                    <w:rPr>
                                                                      <w:rFonts w:ascii="Arial" w:eastAsia="Arial" w:hAnsi="Arial"/>
                                                                      <w:color w:val="000000"/>
                                                                      <w:sz w:val="16"/>
                                                                    </w:rPr>
                                                                    <w:t>1,350</w:t>
                                                                  </w:r>
                                                                </w:p>
                                                              </w:tc>
                                                            </w:tr>
                                                          </w:tbl>
                                                          <w:p w14:paraId="442F6150" w14:textId="77777777" w:rsidR="00CB290A" w:rsidRDefault="00CB290A">
                                                            <w:pPr>
                                                              <w:spacing w:after="0" w:line="240" w:lineRule="auto"/>
                                                            </w:pPr>
                                                          </w:p>
                                                        </w:tc>
                                                        <w:tc>
                                                          <w:tcPr>
                                                            <w:tcW w:w="64" w:type="dxa"/>
                                                          </w:tcPr>
                                                          <w:p w14:paraId="68B50A29" w14:textId="77777777" w:rsidR="00CB290A" w:rsidRDefault="00CB290A">
                                                            <w:pPr>
                                                              <w:pStyle w:val="EmptyCellLayoutStyle"/>
                                                              <w:spacing w:after="0" w:line="240" w:lineRule="auto"/>
                                                            </w:pPr>
                                                          </w:p>
                                                        </w:tc>
                                                      </w:tr>
                                                    </w:tbl>
                                                    <w:p w14:paraId="1849F276" w14:textId="77777777" w:rsidR="00CB290A" w:rsidRDefault="00CB290A">
                                                      <w:pPr>
                                                        <w:spacing w:after="0" w:line="240" w:lineRule="auto"/>
                                                      </w:pPr>
                                                    </w:p>
                                                  </w:tc>
                                                </w:tr>
                                                <w:tr w:rsidR="00CB290A" w14:paraId="59F0839D" w14:textId="77777777">
                                                  <w:trPr>
                                                    <w:trHeight w:val="138"/>
                                                  </w:trPr>
                                                  <w:tc>
                                                    <w:tcPr>
                                                      <w:tcW w:w="3065" w:type="dxa"/>
                                                      <w:tcBorders>
                                                        <w:top w:val="nil"/>
                                                        <w:left w:val="nil"/>
                                                        <w:bottom w:val="nil"/>
                                                        <w:right w:val="nil"/>
                                                      </w:tcBorders>
                                                      <w:tcMar>
                                                        <w:top w:w="39" w:type="dxa"/>
                                                        <w:left w:w="39" w:type="dxa"/>
                                                        <w:bottom w:w="39" w:type="dxa"/>
                                                        <w:right w:w="39" w:type="dxa"/>
                                                      </w:tcMar>
                                                    </w:tcPr>
                                                    <w:p w14:paraId="31DE2152" w14:textId="77777777" w:rsidR="00CB290A" w:rsidRDefault="00CB290A">
                                                      <w:pPr>
                                                        <w:spacing w:after="0" w:line="240" w:lineRule="auto"/>
                                                      </w:pPr>
                                                    </w:p>
                                                  </w:tc>
                                                  <w:tc>
                                                    <w:tcPr>
                                                      <w:tcW w:w="325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58"/>
                                                        <w:gridCol w:w="996"/>
                                                        <w:gridCol w:w="60"/>
                                                        <w:gridCol w:w="2028"/>
                                                        <w:gridCol w:w="109"/>
                                                      </w:tblGrid>
                                                      <w:tr w:rsidR="00CB290A" w14:paraId="46B594BB" w14:textId="77777777">
                                                        <w:trPr>
                                                          <w:trHeight w:val="216"/>
                                                        </w:trPr>
                                                        <w:tc>
                                                          <w:tcPr>
                                                            <w:tcW w:w="58" w:type="dxa"/>
                                                          </w:tcPr>
                                                          <w:p w14:paraId="31B10C06" w14:textId="77777777" w:rsidR="00CB290A" w:rsidRDefault="00CB290A">
                                                            <w:pPr>
                                                              <w:pStyle w:val="EmptyCellLayoutStyle"/>
                                                              <w:spacing w:after="0" w:line="240" w:lineRule="auto"/>
                                                            </w:pPr>
                                                          </w:p>
                                                        </w:tc>
                                                        <w:tc>
                                                          <w:tcPr>
                                                            <w:tcW w:w="996" w:type="dxa"/>
                                                          </w:tcPr>
                                                          <w:tbl>
                                                            <w:tblPr>
                                                              <w:tblW w:w="0" w:type="auto"/>
                                                              <w:tblCellMar>
                                                                <w:left w:w="0" w:type="dxa"/>
                                                                <w:right w:w="0" w:type="dxa"/>
                                                              </w:tblCellMar>
                                                              <w:tblLook w:val="0000" w:firstRow="0" w:lastRow="0" w:firstColumn="0" w:lastColumn="0" w:noHBand="0" w:noVBand="0"/>
                                                            </w:tblPr>
                                                            <w:tblGrid>
                                                              <w:gridCol w:w="996"/>
                                                            </w:tblGrid>
                                                            <w:tr w:rsidR="00CB290A" w14:paraId="2679485B" w14:textId="77777777">
                                                              <w:trPr>
                                                                <w:trHeight w:val="216"/>
                                                              </w:trPr>
                                                              <w:tc>
                                                                <w:tcPr>
                                                                  <w:tcW w:w="996" w:type="dxa"/>
                                                                  <w:tcBorders>
                                                                    <w:top w:val="nil"/>
                                                                    <w:left w:val="nil"/>
                                                                    <w:bottom w:val="nil"/>
                                                                    <w:right w:val="nil"/>
                                                                  </w:tcBorders>
                                                                  <w:tcMar>
                                                                    <w:top w:w="0" w:type="dxa"/>
                                                                    <w:left w:w="29" w:type="dxa"/>
                                                                    <w:bottom w:w="0" w:type="dxa"/>
                                                                    <w:right w:w="39" w:type="dxa"/>
                                                                  </w:tcMar>
                                                                </w:tcPr>
                                                                <w:p w14:paraId="702715B9" w14:textId="77777777" w:rsidR="00CB290A" w:rsidRDefault="00826B19">
                                                                  <w:pPr>
                                                                    <w:spacing w:after="0" w:line="240" w:lineRule="auto"/>
                                                                  </w:pPr>
                                                                  <w:r>
                                                                    <w:rPr>
                                                                      <w:rFonts w:ascii="Arial" w:eastAsia="Arial" w:hAnsi="Arial"/>
                                                                      <w:b/>
                                                                      <w:color w:val="000000"/>
                                                                      <w:sz w:val="16"/>
                                                                    </w:rPr>
                                                                    <w:t>Free Rent:</w:t>
                                                                  </w:r>
                                                                </w:p>
                                                              </w:tc>
                                                            </w:tr>
                                                          </w:tbl>
                                                          <w:p w14:paraId="15D97F23" w14:textId="77777777" w:rsidR="00CB290A" w:rsidRDefault="00CB290A">
                                                            <w:pPr>
                                                              <w:spacing w:after="0" w:line="240" w:lineRule="auto"/>
                                                            </w:pPr>
                                                          </w:p>
                                                        </w:tc>
                                                        <w:tc>
                                                          <w:tcPr>
                                                            <w:tcW w:w="60" w:type="dxa"/>
                                                          </w:tcPr>
                                                          <w:p w14:paraId="53EF1E68" w14:textId="77777777" w:rsidR="00CB290A" w:rsidRDefault="00CB290A">
                                                            <w:pPr>
                                                              <w:pStyle w:val="EmptyCellLayoutStyle"/>
                                                              <w:spacing w:after="0" w:line="240" w:lineRule="auto"/>
                                                            </w:pPr>
                                                          </w:p>
                                                        </w:tc>
                                                        <w:tc>
                                                          <w:tcPr>
                                                            <w:tcW w:w="2028" w:type="dxa"/>
                                                          </w:tcPr>
                                                          <w:tbl>
                                                            <w:tblPr>
                                                              <w:tblW w:w="0" w:type="auto"/>
                                                              <w:tblCellMar>
                                                                <w:left w:w="0" w:type="dxa"/>
                                                                <w:right w:w="0" w:type="dxa"/>
                                                              </w:tblCellMar>
                                                              <w:tblLook w:val="0000" w:firstRow="0" w:lastRow="0" w:firstColumn="0" w:lastColumn="0" w:noHBand="0" w:noVBand="0"/>
                                                            </w:tblPr>
                                                            <w:tblGrid>
                                                              <w:gridCol w:w="2028"/>
                                                            </w:tblGrid>
                                                            <w:tr w:rsidR="00CB290A" w14:paraId="7F953DE5" w14:textId="77777777">
                                                              <w:trPr>
                                                                <w:trHeight w:val="216"/>
                                                              </w:trPr>
                                                              <w:tc>
                                                                <w:tcPr>
                                                                  <w:tcW w:w="2028" w:type="dxa"/>
                                                                  <w:tcBorders>
                                                                    <w:top w:val="nil"/>
                                                                    <w:left w:val="nil"/>
                                                                    <w:bottom w:val="nil"/>
                                                                    <w:right w:val="nil"/>
                                                                  </w:tcBorders>
                                                                  <w:tcMar>
                                                                    <w:top w:w="0" w:type="dxa"/>
                                                                    <w:left w:w="0" w:type="dxa"/>
                                                                    <w:bottom w:w="0" w:type="dxa"/>
                                                                    <w:right w:w="19" w:type="dxa"/>
                                                                  </w:tcMar>
                                                                </w:tcPr>
                                                                <w:p w14:paraId="176E5A91" w14:textId="77777777" w:rsidR="00CB290A" w:rsidRDefault="00CB290A">
                                                                  <w:pPr>
                                                                    <w:spacing w:after="0" w:line="240" w:lineRule="auto"/>
                                                                  </w:pPr>
                                                                </w:p>
                                                              </w:tc>
                                                            </w:tr>
                                                          </w:tbl>
                                                          <w:p w14:paraId="1B747680" w14:textId="77777777" w:rsidR="00CB290A" w:rsidRDefault="00CB290A">
                                                            <w:pPr>
                                                              <w:spacing w:after="0" w:line="240" w:lineRule="auto"/>
                                                            </w:pPr>
                                                          </w:p>
                                                        </w:tc>
                                                        <w:tc>
                                                          <w:tcPr>
                                                            <w:tcW w:w="109" w:type="dxa"/>
                                                          </w:tcPr>
                                                          <w:p w14:paraId="5DF2CD29" w14:textId="77777777" w:rsidR="00CB290A" w:rsidRDefault="00CB290A">
                                                            <w:pPr>
                                                              <w:pStyle w:val="EmptyCellLayoutStyle"/>
                                                              <w:spacing w:after="0" w:line="240" w:lineRule="auto"/>
                                                            </w:pPr>
                                                          </w:p>
                                                        </w:tc>
                                                      </w:tr>
                                                    </w:tbl>
                                                    <w:p w14:paraId="3F17A6EC" w14:textId="77777777" w:rsidR="00CB290A" w:rsidRDefault="00CB290A">
                                                      <w:pPr>
                                                        <w:spacing w:after="0" w:line="240" w:lineRule="auto"/>
                                                      </w:pP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643"/>
                                                        <w:gridCol w:w="1001"/>
                                                        <w:gridCol w:w="64"/>
                                                      </w:tblGrid>
                                                      <w:tr w:rsidR="00CB290A" w14:paraId="046D3633" w14:textId="77777777">
                                                        <w:trPr>
                                                          <w:trHeight w:val="216"/>
                                                        </w:trPr>
                                                        <w:tc>
                                                          <w:tcPr>
                                                            <w:tcW w:w="1643" w:type="dxa"/>
                                                          </w:tcPr>
                                                          <w:tbl>
                                                            <w:tblPr>
                                                              <w:tblW w:w="0" w:type="auto"/>
                                                              <w:tblCellMar>
                                                                <w:left w:w="0" w:type="dxa"/>
                                                                <w:right w:w="0" w:type="dxa"/>
                                                              </w:tblCellMar>
                                                              <w:tblLook w:val="0000" w:firstRow="0" w:lastRow="0" w:firstColumn="0" w:lastColumn="0" w:noHBand="0" w:noVBand="0"/>
                                                            </w:tblPr>
                                                            <w:tblGrid>
                                                              <w:gridCol w:w="1643"/>
                                                            </w:tblGrid>
                                                            <w:tr w:rsidR="00CB290A" w14:paraId="7994B0BD" w14:textId="77777777">
                                                              <w:trPr>
                                                                <w:trHeight w:val="216"/>
                                                              </w:trPr>
                                                              <w:tc>
                                                                <w:tcPr>
                                                                  <w:tcW w:w="1643" w:type="dxa"/>
                                                                  <w:tcBorders>
                                                                    <w:top w:val="nil"/>
                                                                    <w:left w:val="nil"/>
                                                                    <w:bottom w:val="nil"/>
                                                                    <w:right w:val="nil"/>
                                                                  </w:tcBorders>
                                                                  <w:tcMar>
                                                                    <w:top w:w="0" w:type="dxa"/>
                                                                    <w:left w:w="59" w:type="dxa"/>
                                                                    <w:bottom w:w="0" w:type="dxa"/>
                                                                    <w:right w:w="39" w:type="dxa"/>
                                                                  </w:tcMar>
                                                                </w:tcPr>
                                                                <w:p w14:paraId="096B6F2C" w14:textId="77777777" w:rsidR="00CB290A" w:rsidRDefault="00826B19">
                                                                  <w:pPr>
                                                                    <w:spacing w:after="0" w:line="240" w:lineRule="auto"/>
                                                                  </w:pPr>
                                                                  <w:r>
                                                                    <w:rPr>
                                                                      <w:rFonts w:ascii="Arial" w:eastAsia="Arial" w:hAnsi="Arial"/>
                                                                      <w:b/>
                                                                      <w:color w:val="000000"/>
                                                                      <w:sz w:val="16"/>
                                                                    </w:rPr>
                                                                    <w:t>Dock/Grade Doors:</w:t>
                                                                  </w:r>
                                                                </w:p>
                                                              </w:tc>
                                                            </w:tr>
                                                          </w:tbl>
                                                          <w:p w14:paraId="584D46FB" w14:textId="77777777" w:rsidR="00CB290A" w:rsidRDefault="00CB290A">
                                                            <w:pPr>
                                                              <w:spacing w:after="0" w:line="240" w:lineRule="auto"/>
                                                            </w:pPr>
                                                          </w:p>
                                                        </w:tc>
                                                        <w:tc>
                                                          <w:tcPr>
                                                            <w:tcW w:w="1001" w:type="dxa"/>
                                                          </w:tcPr>
                                                          <w:tbl>
                                                            <w:tblPr>
                                                              <w:tblW w:w="0" w:type="auto"/>
                                                              <w:tblCellMar>
                                                                <w:left w:w="0" w:type="dxa"/>
                                                                <w:right w:w="0" w:type="dxa"/>
                                                              </w:tblCellMar>
                                                              <w:tblLook w:val="0000" w:firstRow="0" w:lastRow="0" w:firstColumn="0" w:lastColumn="0" w:noHBand="0" w:noVBand="0"/>
                                                            </w:tblPr>
                                                            <w:tblGrid>
                                                              <w:gridCol w:w="1001"/>
                                                            </w:tblGrid>
                                                            <w:tr w:rsidR="00CB290A" w14:paraId="19E4B520" w14:textId="77777777">
                                                              <w:trPr>
                                                                <w:trHeight w:val="216"/>
                                                              </w:trPr>
                                                              <w:tc>
                                                                <w:tcPr>
                                                                  <w:tcW w:w="1001" w:type="dxa"/>
                                                                  <w:tcBorders>
                                                                    <w:top w:val="nil"/>
                                                                    <w:left w:val="nil"/>
                                                                    <w:bottom w:val="nil"/>
                                                                    <w:right w:val="nil"/>
                                                                  </w:tcBorders>
                                                                  <w:tcMar>
                                                                    <w:top w:w="0" w:type="dxa"/>
                                                                    <w:left w:w="0" w:type="dxa"/>
                                                                    <w:bottom w:w="0" w:type="dxa"/>
                                                                    <w:right w:w="29" w:type="dxa"/>
                                                                  </w:tcMar>
                                                                </w:tcPr>
                                                                <w:p w14:paraId="27A902FF" w14:textId="77777777" w:rsidR="00CB290A" w:rsidRDefault="00826B19">
                                                                  <w:pPr>
                                                                    <w:spacing w:after="0" w:line="240" w:lineRule="auto"/>
                                                                    <w:jc w:val="right"/>
                                                                  </w:pPr>
                                                                  <w:r>
                                                                    <w:rPr>
                                                                      <w:rFonts w:ascii="Arial" w:eastAsia="Arial" w:hAnsi="Arial"/>
                                                                      <w:color w:val="000000"/>
                                                                      <w:sz w:val="16"/>
                                                                    </w:rPr>
                                                                    <w:t xml:space="preserve"> | </w:t>
                                                                  </w:r>
                                                                </w:p>
                                                              </w:tc>
                                                            </w:tr>
                                                          </w:tbl>
                                                          <w:p w14:paraId="760540D9" w14:textId="77777777" w:rsidR="00CB290A" w:rsidRDefault="00CB290A">
                                                            <w:pPr>
                                                              <w:spacing w:after="0" w:line="240" w:lineRule="auto"/>
                                                            </w:pPr>
                                                          </w:p>
                                                        </w:tc>
                                                        <w:tc>
                                                          <w:tcPr>
                                                            <w:tcW w:w="64" w:type="dxa"/>
                                                          </w:tcPr>
                                                          <w:p w14:paraId="4295B5D3" w14:textId="77777777" w:rsidR="00CB290A" w:rsidRDefault="00CB290A">
                                                            <w:pPr>
                                                              <w:pStyle w:val="EmptyCellLayoutStyle"/>
                                                              <w:spacing w:after="0" w:line="240" w:lineRule="auto"/>
                                                            </w:pPr>
                                                          </w:p>
                                                        </w:tc>
                                                      </w:tr>
                                                    </w:tbl>
                                                    <w:p w14:paraId="6CC4EE22" w14:textId="77777777" w:rsidR="00CB290A" w:rsidRDefault="00CB290A">
                                                      <w:pPr>
                                                        <w:spacing w:after="0" w:line="240" w:lineRule="auto"/>
                                                      </w:pPr>
                                                    </w:p>
                                                  </w:tc>
                                                </w:tr>
                                                <w:tr w:rsidR="00CB290A" w14:paraId="67651656" w14:textId="77777777">
                                                  <w:trPr>
                                                    <w:trHeight w:val="693"/>
                                                  </w:trPr>
                                                  <w:tc>
                                                    <w:tcPr>
                                                      <w:tcW w:w="3065" w:type="dxa"/>
                                                      <w:tcBorders>
                                                        <w:top w:val="nil"/>
                                                        <w:left w:val="nil"/>
                                                        <w:bottom w:val="nil"/>
                                                        <w:right w:val="nil"/>
                                                      </w:tcBorders>
                                                      <w:tcMar>
                                                        <w:top w:w="39" w:type="dxa"/>
                                                        <w:left w:w="39" w:type="dxa"/>
                                                        <w:bottom w:w="39" w:type="dxa"/>
                                                        <w:right w:w="39" w:type="dxa"/>
                                                      </w:tcMar>
                                                    </w:tcPr>
                                                    <w:p w14:paraId="7AF60236" w14:textId="77777777" w:rsidR="00CB290A" w:rsidRDefault="00CB290A">
                                                      <w:pPr>
                                                        <w:spacing w:after="0" w:line="240" w:lineRule="auto"/>
                                                      </w:pPr>
                                                    </w:p>
                                                  </w:tc>
                                                  <w:tc>
                                                    <w:tcPr>
                                                      <w:tcW w:w="3253" w:type="dxa"/>
                                                      <w:tcBorders>
                                                        <w:top w:val="nil"/>
                                                        <w:left w:val="nil"/>
                                                        <w:bottom w:val="nil"/>
                                                        <w:right w:val="nil"/>
                                                      </w:tcBorders>
                                                      <w:tcMar>
                                                        <w:top w:w="0" w:type="dxa"/>
                                                        <w:left w:w="99" w:type="dxa"/>
                                                        <w:bottom w:w="39" w:type="dxa"/>
                                                        <w:right w:w="39" w:type="dxa"/>
                                                      </w:tcMar>
                                                    </w:tcPr>
                                                    <w:p w14:paraId="4ABFCC33" w14:textId="77777777" w:rsidR="00CB290A" w:rsidRDefault="00826B19">
                                                      <w:pPr>
                                                        <w:spacing w:after="0" w:line="240" w:lineRule="auto"/>
                                                      </w:pPr>
                                                      <w:r>
                                                        <w:rPr>
                                                          <w:rFonts w:ascii="Arial" w:eastAsia="Arial" w:hAnsi="Arial"/>
                                                          <w:b/>
                                                          <w:color w:val="000000"/>
                                                          <w:sz w:val="16"/>
                                                        </w:rPr>
                                                        <w:t xml:space="preserve">Escalations: </w:t>
                                                      </w:r>
                                                    </w:p>
                                                  </w:tc>
                                                  <w:tc>
                                                    <w:tcPr>
                                                      <w:tcW w:w="2709"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6"/>
                                                        <w:gridCol w:w="668"/>
                                                        <w:gridCol w:w="10"/>
                                                        <w:gridCol w:w="60"/>
                                                        <w:gridCol w:w="176"/>
                                                        <w:gridCol w:w="1723"/>
                                                        <w:gridCol w:w="48"/>
                                                        <w:gridCol w:w="16"/>
                                                      </w:tblGrid>
                                                      <w:tr w:rsidR="002570BD" w14:paraId="2DE876FC" w14:textId="77777777" w:rsidTr="002570BD">
                                                        <w:trPr>
                                                          <w:trHeight w:val="15"/>
                                                        </w:trPr>
                                                        <w:tc>
                                                          <w:tcPr>
                                                            <w:tcW w:w="6" w:type="dxa"/>
                                                          </w:tcPr>
                                                          <w:p w14:paraId="3B09A0A9" w14:textId="77777777" w:rsidR="00CB290A" w:rsidRDefault="00CB290A">
                                                            <w:pPr>
                                                              <w:pStyle w:val="EmptyCellLayoutStyle"/>
                                                              <w:spacing w:after="0" w:line="240" w:lineRule="auto"/>
                                                            </w:pPr>
                                                          </w:p>
                                                        </w:tc>
                                                        <w:tc>
                                                          <w:tcPr>
                                                            <w:tcW w:w="668" w:type="dxa"/>
                                                          </w:tcPr>
                                                          <w:p w14:paraId="7B654EF4" w14:textId="77777777" w:rsidR="00CB290A" w:rsidRDefault="00CB290A">
                                                            <w:pPr>
                                                              <w:pStyle w:val="EmptyCellLayoutStyle"/>
                                                              <w:spacing w:after="0" w:line="240" w:lineRule="auto"/>
                                                            </w:pPr>
                                                          </w:p>
                                                        </w:tc>
                                                        <w:tc>
                                                          <w:tcPr>
                                                            <w:tcW w:w="10" w:type="dxa"/>
                                                          </w:tcPr>
                                                          <w:p w14:paraId="7892E57E" w14:textId="77777777" w:rsidR="00CB290A" w:rsidRDefault="00CB290A">
                                                            <w:pPr>
                                                              <w:pStyle w:val="EmptyCellLayoutStyle"/>
                                                              <w:spacing w:after="0" w:line="240" w:lineRule="auto"/>
                                                            </w:pPr>
                                                          </w:p>
                                                        </w:tc>
                                                        <w:tc>
                                                          <w:tcPr>
                                                            <w:tcW w:w="60" w:type="dxa"/>
                                                          </w:tcPr>
                                                          <w:p w14:paraId="367B008B" w14:textId="77777777" w:rsidR="00CB290A" w:rsidRDefault="00CB290A">
                                                            <w:pPr>
                                                              <w:pStyle w:val="EmptyCellLayoutStyle"/>
                                                              <w:spacing w:after="0" w:line="240" w:lineRule="auto"/>
                                                            </w:pPr>
                                                          </w:p>
                                                        </w:tc>
                                                        <w:tc>
                                                          <w:tcPr>
                                                            <w:tcW w:w="176" w:type="dxa"/>
                                                            <w:gridSpan w:val="2"/>
                                                            <w:vMerge w:val="restart"/>
                                                          </w:tcPr>
                                                          <w:tbl>
                                                            <w:tblPr>
                                                              <w:tblW w:w="0" w:type="auto"/>
                                                              <w:tblCellMar>
                                                                <w:left w:w="0" w:type="dxa"/>
                                                                <w:right w:w="0" w:type="dxa"/>
                                                              </w:tblCellMar>
                                                              <w:tblLook w:val="0000" w:firstRow="0" w:lastRow="0" w:firstColumn="0" w:lastColumn="0" w:noHBand="0" w:noVBand="0"/>
                                                            </w:tblPr>
                                                            <w:tblGrid>
                                                              <w:gridCol w:w="1899"/>
                                                            </w:tblGrid>
                                                            <w:tr w:rsidR="00CB290A" w14:paraId="0C5823EF" w14:textId="77777777">
                                                              <w:tc>
                                                                <w:tcPr>
                                                                  <w:tcW w:w="1899" w:type="dxa"/>
                                                                  <w:tcBorders>
                                                                    <w:top w:val="nil"/>
                                                                    <w:left w:val="nil"/>
                                                                    <w:bottom w:val="nil"/>
                                                                    <w:right w:val="nil"/>
                                                                  </w:tcBorders>
                                                                  <w:tcMar>
                                                                    <w:top w:w="0" w:type="dxa"/>
                                                                    <w:left w:w="0" w:type="dxa"/>
                                                                    <w:bottom w:w="0" w:type="dxa"/>
                                                                    <w:right w:w="39" w:type="dxa"/>
                                                                  </w:tcMar>
                                                                </w:tcPr>
                                                                <w:p w14:paraId="27D0B262" w14:textId="77777777" w:rsidR="00CB290A" w:rsidRDefault="00CB290A">
                                                                  <w:pPr>
                                                                    <w:spacing w:after="0" w:line="240" w:lineRule="auto"/>
                                                                  </w:pPr>
                                                                </w:p>
                                                              </w:tc>
                                                            </w:tr>
                                                          </w:tbl>
                                                          <w:p w14:paraId="2C67427F" w14:textId="77777777" w:rsidR="00CB290A" w:rsidRDefault="00CB290A">
                                                            <w:pPr>
                                                              <w:spacing w:after="0" w:line="240" w:lineRule="auto"/>
                                                            </w:pPr>
                                                          </w:p>
                                                        </w:tc>
                                                        <w:tc>
                                                          <w:tcPr>
                                                            <w:tcW w:w="48" w:type="dxa"/>
                                                          </w:tcPr>
                                                          <w:p w14:paraId="0384AAD7" w14:textId="77777777" w:rsidR="00CB290A" w:rsidRDefault="00CB290A">
                                                            <w:pPr>
                                                              <w:pStyle w:val="EmptyCellLayoutStyle"/>
                                                              <w:spacing w:after="0" w:line="240" w:lineRule="auto"/>
                                                            </w:pPr>
                                                          </w:p>
                                                        </w:tc>
                                                        <w:tc>
                                                          <w:tcPr>
                                                            <w:tcW w:w="16" w:type="dxa"/>
                                                          </w:tcPr>
                                                          <w:p w14:paraId="139A9F93" w14:textId="77777777" w:rsidR="00CB290A" w:rsidRDefault="00CB290A">
                                                            <w:pPr>
                                                              <w:pStyle w:val="EmptyCellLayoutStyle"/>
                                                              <w:spacing w:after="0" w:line="240" w:lineRule="auto"/>
                                                            </w:pPr>
                                                          </w:p>
                                                        </w:tc>
                                                      </w:tr>
                                                      <w:tr w:rsidR="002570BD" w14:paraId="23752ED7" w14:textId="77777777" w:rsidTr="002570BD">
                                                        <w:trPr>
                                                          <w:trHeight w:val="200"/>
                                                        </w:trPr>
                                                        <w:tc>
                                                          <w:tcPr>
                                                            <w:tcW w:w="6" w:type="dxa"/>
                                                            <w:gridSpan w:val="3"/>
                                                            <w:vMerge w:val="restart"/>
                                                          </w:tcPr>
                                                          <w:tbl>
                                                            <w:tblPr>
                                                              <w:tblW w:w="0" w:type="auto"/>
                                                              <w:tblCellMar>
                                                                <w:left w:w="0" w:type="dxa"/>
                                                                <w:right w:w="0" w:type="dxa"/>
                                                              </w:tblCellMar>
                                                              <w:tblLook w:val="0000" w:firstRow="0" w:lastRow="0" w:firstColumn="0" w:lastColumn="0" w:noHBand="0" w:noVBand="0"/>
                                                            </w:tblPr>
                                                            <w:tblGrid>
                                                              <w:gridCol w:w="684"/>
                                                            </w:tblGrid>
                                                            <w:tr w:rsidR="00CB290A" w14:paraId="34DF7198" w14:textId="77777777">
                                                              <w:trPr>
                                                                <w:trHeight w:val="216"/>
                                                              </w:trPr>
                                                              <w:tc>
                                                                <w:tcPr>
                                                                  <w:tcW w:w="685" w:type="dxa"/>
                                                                  <w:tcBorders>
                                                                    <w:top w:val="nil"/>
                                                                    <w:left w:val="nil"/>
                                                                    <w:bottom w:val="nil"/>
                                                                    <w:right w:val="nil"/>
                                                                  </w:tcBorders>
                                                                  <w:tcMar>
                                                                    <w:top w:w="0" w:type="dxa"/>
                                                                    <w:left w:w="64" w:type="dxa"/>
                                                                    <w:bottom w:w="0" w:type="dxa"/>
                                                                    <w:right w:w="0" w:type="dxa"/>
                                                                  </w:tcMar>
                                                                </w:tcPr>
                                                                <w:p w14:paraId="4A297E4F" w14:textId="77777777" w:rsidR="00CB290A" w:rsidRDefault="00826B19">
                                                                  <w:pPr>
                                                                    <w:spacing w:after="0" w:line="240" w:lineRule="auto"/>
                                                                  </w:pPr>
                                                                  <w:r>
                                                                    <w:rPr>
                                                                      <w:rFonts w:ascii="Arial" w:eastAsia="Arial" w:hAnsi="Arial"/>
                                                                      <w:b/>
                                                                      <w:color w:val="000000"/>
                                                                      <w:sz w:val="16"/>
                                                                    </w:rPr>
                                                                    <w:t>Power:</w:t>
                                                                  </w:r>
                                                                </w:p>
                                                              </w:tc>
                                                            </w:tr>
                                                          </w:tbl>
                                                          <w:p w14:paraId="7B15A656" w14:textId="77777777" w:rsidR="00CB290A" w:rsidRDefault="00CB290A">
                                                            <w:pPr>
                                                              <w:spacing w:after="0" w:line="240" w:lineRule="auto"/>
                                                            </w:pPr>
                                                          </w:p>
                                                        </w:tc>
                                                        <w:tc>
                                                          <w:tcPr>
                                                            <w:tcW w:w="60" w:type="dxa"/>
                                                          </w:tcPr>
                                                          <w:p w14:paraId="0440F4E2" w14:textId="77777777" w:rsidR="00CB290A" w:rsidRDefault="00CB290A">
                                                            <w:pPr>
                                                              <w:pStyle w:val="EmptyCellLayoutStyle"/>
                                                              <w:spacing w:after="0" w:line="240" w:lineRule="auto"/>
                                                            </w:pPr>
                                                          </w:p>
                                                        </w:tc>
                                                        <w:tc>
                                                          <w:tcPr>
                                                            <w:tcW w:w="176" w:type="dxa"/>
                                                            <w:gridSpan w:val="2"/>
                                                            <w:vMerge/>
                                                          </w:tcPr>
                                                          <w:p w14:paraId="4AFF34D4" w14:textId="77777777" w:rsidR="00CB290A" w:rsidRDefault="00CB290A">
                                                            <w:pPr>
                                                              <w:pStyle w:val="EmptyCellLayoutStyle"/>
                                                              <w:spacing w:after="0" w:line="240" w:lineRule="auto"/>
                                                            </w:pPr>
                                                          </w:p>
                                                        </w:tc>
                                                        <w:tc>
                                                          <w:tcPr>
                                                            <w:tcW w:w="48" w:type="dxa"/>
                                                          </w:tcPr>
                                                          <w:p w14:paraId="316FBF2C" w14:textId="77777777" w:rsidR="00CB290A" w:rsidRDefault="00CB290A">
                                                            <w:pPr>
                                                              <w:pStyle w:val="EmptyCellLayoutStyle"/>
                                                              <w:spacing w:after="0" w:line="240" w:lineRule="auto"/>
                                                            </w:pPr>
                                                          </w:p>
                                                        </w:tc>
                                                        <w:tc>
                                                          <w:tcPr>
                                                            <w:tcW w:w="16" w:type="dxa"/>
                                                          </w:tcPr>
                                                          <w:p w14:paraId="2705C577" w14:textId="77777777" w:rsidR="00CB290A" w:rsidRDefault="00CB290A">
                                                            <w:pPr>
                                                              <w:pStyle w:val="EmptyCellLayoutStyle"/>
                                                              <w:spacing w:after="0" w:line="240" w:lineRule="auto"/>
                                                            </w:pPr>
                                                          </w:p>
                                                        </w:tc>
                                                      </w:tr>
                                                      <w:tr w:rsidR="002570BD" w14:paraId="353B57F0" w14:textId="77777777" w:rsidTr="002570BD">
                                                        <w:trPr>
                                                          <w:trHeight w:val="15"/>
                                                        </w:trPr>
                                                        <w:tc>
                                                          <w:tcPr>
                                                            <w:tcW w:w="6" w:type="dxa"/>
                                                            <w:gridSpan w:val="3"/>
                                                            <w:vMerge/>
                                                          </w:tcPr>
                                                          <w:p w14:paraId="6192A1F4" w14:textId="77777777" w:rsidR="00CB290A" w:rsidRDefault="00CB290A">
                                                            <w:pPr>
                                                              <w:pStyle w:val="EmptyCellLayoutStyle"/>
                                                              <w:spacing w:after="0" w:line="240" w:lineRule="auto"/>
                                                            </w:pPr>
                                                          </w:p>
                                                        </w:tc>
                                                        <w:tc>
                                                          <w:tcPr>
                                                            <w:tcW w:w="60" w:type="dxa"/>
                                                          </w:tcPr>
                                                          <w:p w14:paraId="06935C87" w14:textId="77777777" w:rsidR="00CB290A" w:rsidRDefault="00CB290A">
                                                            <w:pPr>
                                                              <w:pStyle w:val="EmptyCellLayoutStyle"/>
                                                              <w:spacing w:after="0" w:line="240" w:lineRule="auto"/>
                                                            </w:pPr>
                                                          </w:p>
                                                        </w:tc>
                                                        <w:tc>
                                                          <w:tcPr>
                                                            <w:tcW w:w="176" w:type="dxa"/>
                                                          </w:tcPr>
                                                          <w:p w14:paraId="5E516130" w14:textId="77777777" w:rsidR="00CB290A" w:rsidRDefault="00CB290A">
                                                            <w:pPr>
                                                              <w:pStyle w:val="EmptyCellLayoutStyle"/>
                                                              <w:spacing w:after="0" w:line="240" w:lineRule="auto"/>
                                                            </w:pPr>
                                                          </w:p>
                                                        </w:tc>
                                                        <w:tc>
                                                          <w:tcPr>
                                                            <w:tcW w:w="1723" w:type="dxa"/>
                                                          </w:tcPr>
                                                          <w:p w14:paraId="730A467A" w14:textId="77777777" w:rsidR="00CB290A" w:rsidRDefault="00CB290A">
                                                            <w:pPr>
                                                              <w:pStyle w:val="EmptyCellLayoutStyle"/>
                                                              <w:spacing w:after="0" w:line="240" w:lineRule="auto"/>
                                                            </w:pPr>
                                                          </w:p>
                                                        </w:tc>
                                                        <w:tc>
                                                          <w:tcPr>
                                                            <w:tcW w:w="48" w:type="dxa"/>
                                                          </w:tcPr>
                                                          <w:p w14:paraId="6C3EA091" w14:textId="77777777" w:rsidR="00CB290A" w:rsidRDefault="00CB290A">
                                                            <w:pPr>
                                                              <w:pStyle w:val="EmptyCellLayoutStyle"/>
                                                              <w:spacing w:after="0" w:line="240" w:lineRule="auto"/>
                                                            </w:pPr>
                                                          </w:p>
                                                        </w:tc>
                                                        <w:tc>
                                                          <w:tcPr>
                                                            <w:tcW w:w="16" w:type="dxa"/>
                                                          </w:tcPr>
                                                          <w:p w14:paraId="39A2CA65" w14:textId="77777777" w:rsidR="00CB290A" w:rsidRDefault="00CB290A">
                                                            <w:pPr>
                                                              <w:pStyle w:val="EmptyCellLayoutStyle"/>
                                                              <w:spacing w:after="0" w:line="240" w:lineRule="auto"/>
                                                            </w:pPr>
                                                          </w:p>
                                                        </w:tc>
                                                      </w:tr>
                                                      <w:tr w:rsidR="00CB290A" w14:paraId="5685F33F" w14:textId="77777777">
                                                        <w:trPr>
                                                          <w:trHeight w:val="48"/>
                                                        </w:trPr>
                                                        <w:tc>
                                                          <w:tcPr>
                                                            <w:tcW w:w="6" w:type="dxa"/>
                                                          </w:tcPr>
                                                          <w:p w14:paraId="40A96476" w14:textId="77777777" w:rsidR="00CB290A" w:rsidRDefault="00CB290A">
                                                            <w:pPr>
                                                              <w:pStyle w:val="EmptyCellLayoutStyle"/>
                                                              <w:spacing w:after="0" w:line="240" w:lineRule="auto"/>
                                                            </w:pPr>
                                                          </w:p>
                                                        </w:tc>
                                                        <w:tc>
                                                          <w:tcPr>
                                                            <w:tcW w:w="668" w:type="dxa"/>
                                                          </w:tcPr>
                                                          <w:p w14:paraId="3D7FC747" w14:textId="77777777" w:rsidR="00CB290A" w:rsidRDefault="00CB290A">
                                                            <w:pPr>
                                                              <w:pStyle w:val="EmptyCellLayoutStyle"/>
                                                              <w:spacing w:after="0" w:line="240" w:lineRule="auto"/>
                                                            </w:pPr>
                                                          </w:p>
                                                        </w:tc>
                                                        <w:tc>
                                                          <w:tcPr>
                                                            <w:tcW w:w="10" w:type="dxa"/>
                                                          </w:tcPr>
                                                          <w:p w14:paraId="6A0CC269" w14:textId="77777777" w:rsidR="00CB290A" w:rsidRDefault="00CB290A">
                                                            <w:pPr>
                                                              <w:pStyle w:val="EmptyCellLayoutStyle"/>
                                                              <w:spacing w:after="0" w:line="240" w:lineRule="auto"/>
                                                            </w:pPr>
                                                          </w:p>
                                                        </w:tc>
                                                        <w:tc>
                                                          <w:tcPr>
                                                            <w:tcW w:w="60" w:type="dxa"/>
                                                          </w:tcPr>
                                                          <w:p w14:paraId="068B2B43" w14:textId="77777777" w:rsidR="00CB290A" w:rsidRDefault="00CB290A">
                                                            <w:pPr>
                                                              <w:pStyle w:val="EmptyCellLayoutStyle"/>
                                                              <w:spacing w:after="0" w:line="240" w:lineRule="auto"/>
                                                            </w:pPr>
                                                          </w:p>
                                                        </w:tc>
                                                        <w:tc>
                                                          <w:tcPr>
                                                            <w:tcW w:w="176" w:type="dxa"/>
                                                          </w:tcPr>
                                                          <w:p w14:paraId="24075925" w14:textId="77777777" w:rsidR="00CB290A" w:rsidRDefault="00CB290A">
                                                            <w:pPr>
                                                              <w:pStyle w:val="EmptyCellLayoutStyle"/>
                                                              <w:spacing w:after="0" w:line="240" w:lineRule="auto"/>
                                                            </w:pPr>
                                                          </w:p>
                                                        </w:tc>
                                                        <w:tc>
                                                          <w:tcPr>
                                                            <w:tcW w:w="1723" w:type="dxa"/>
                                                          </w:tcPr>
                                                          <w:p w14:paraId="48F3B5EF" w14:textId="77777777" w:rsidR="00CB290A" w:rsidRDefault="00CB290A">
                                                            <w:pPr>
                                                              <w:pStyle w:val="EmptyCellLayoutStyle"/>
                                                              <w:spacing w:after="0" w:line="240" w:lineRule="auto"/>
                                                            </w:pPr>
                                                          </w:p>
                                                        </w:tc>
                                                        <w:tc>
                                                          <w:tcPr>
                                                            <w:tcW w:w="48" w:type="dxa"/>
                                                          </w:tcPr>
                                                          <w:p w14:paraId="48977554" w14:textId="77777777" w:rsidR="00CB290A" w:rsidRDefault="00CB290A">
                                                            <w:pPr>
                                                              <w:pStyle w:val="EmptyCellLayoutStyle"/>
                                                              <w:spacing w:after="0" w:line="240" w:lineRule="auto"/>
                                                            </w:pPr>
                                                          </w:p>
                                                        </w:tc>
                                                        <w:tc>
                                                          <w:tcPr>
                                                            <w:tcW w:w="16" w:type="dxa"/>
                                                          </w:tcPr>
                                                          <w:p w14:paraId="757CF9BE" w14:textId="77777777" w:rsidR="00CB290A" w:rsidRDefault="00CB290A">
                                                            <w:pPr>
                                                              <w:pStyle w:val="EmptyCellLayoutStyle"/>
                                                              <w:spacing w:after="0" w:line="240" w:lineRule="auto"/>
                                                            </w:pPr>
                                                          </w:p>
                                                        </w:tc>
                                                      </w:tr>
                                                      <w:tr w:rsidR="002570BD" w14:paraId="125B87B4" w14:textId="77777777" w:rsidTr="002570BD">
                                                        <w:trPr>
                                                          <w:trHeight w:val="216"/>
                                                        </w:trPr>
                                                        <w:tc>
                                                          <w:tcPr>
                                                            <w:tcW w:w="6" w:type="dxa"/>
                                                          </w:tcPr>
                                                          <w:p w14:paraId="6BD1903A" w14:textId="77777777" w:rsidR="00CB290A" w:rsidRDefault="00CB290A">
                                                            <w:pPr>
                                                              <w:pStyle w:val="EmptyCellLayoutStyle"/>
                                                              <w:spacing w:after="0" w:line="240" w:lineRule="auto"/>
                                                            </w:pPr>
                                                          </w:p>
                                                        </w:tc>
                                                        <w:tc>
                                                          <w:tcPr>
                                                            <w:tcW w:w="668" w:type="dxa"/>
                                                            <w:gridSpan w:val="4"/>
                                                          </w:tcPr>
                                                          <w:tbl>
                                                            <w:tblPr>
                                                              <w:tblW w:w="0" w:type="auto"/>
                                                              <w:tblCellMar>
                                                                <w:left w:w="0" w:type="dxa"/>
                                                                <w:right w:w="0" w:type="dxa"/>
                                                              </w:tblCellMar>
                                                              <w:tblLook w:val="0000" w:firstRow="0" w:lastRow="0" w:firstColumn="0" w:lastColumn="0" w:noHBand="0" w:noVBand="0"/>
                                                            </w:tblPr>
                                                            <w:tblGrid>
                                                              <w:gridCol w:w="914"/>
                                                            </w:tblGrid>
                                                            <w:tr w:rsidR="00CB290A" w14:paraId="743C043F" w14:textId="77777777">
                                                              <w:trPr>
                                                                <w:trHeight w:val="216"/>
                                                              </w:trPr>
                                                              <w:tc>
                                                                <w:tcPr>
                                                                  <w:tcW w:w="915" w:type="dxa"/>
                                                                  <w:tcBorders>
                                                                    <w:top w:val="nil"/>
                                                                    <w:left w:val="nil"/>
                                                                    <w:bottom w:val="nil"/>
                                                                    <w:right w:val="nil"/>
                                                                  </w:tcBorders>
                                                                  <w:tcMar>
                                                                    <w:top w:w="0" w:type="dxa"/>
                                                                    <w:left w:w="54" w:type="dxa"/>
                                                                    <w:bottom w:w="0" w:type="dxa"/>
                                                                    <w:right w:w="39" w:type="dxa"/>
                                                                  </w:tcMar>
                                                                </w:tcPr>
                                                                <w:p w14:paraId="6196E0D4" w14:textId="77777777" w:rsidR="00CB290A" w:rsidRDefault="00826B19">
                                                                  <w:pPr>
                                                                    <w:spacing w:after="0" w:line="240" w:lineRule="auto"/>
                                                                  </w:pPr>
                                                                  <w:r>
                                                                    <w:rPr>
                                                                      <w:rFonts w:ascii="Arial" w:eastAsia="Arial" w:hAnsi="Arial"/>
                                                                      <w:b/>
                                                                      <w:color w:val="000000"/>
                                                                      <w:sz w:val="16"/>
                                                                    </w:rPr>
                                                                    <w:t>Sprinkler:</w:t>
                                                                  </w:r>
                                                                </w:p>
                                                              </w:tc>
                                                            </w:tr>
                                                          </w:tbl>
                                                          <w:p w14:paraId="3D7BDFEB" w14:textId="77777777" w:rsidR="00CB290A" w:rsidRDefault="00CB290A">
                                                            <w:pPr>
                                                              <w:spacing w:after="0" w:line="240" w:lineRule="auto"/>
                                                            </w:pPr>
                                                          </w:p>
                                                        </w:tc>
                                                        <w:tc>
                                                          <w:tcPr>
                                                            <w:tcW w:w="1723" w:type="dxa"/>
                                                          </w:tcPr>
                                                          <w:tbl>
                                                            <w:tblPr>
                                                              <w:tblW w:w="0" w:type="auto"/>
                                                              <w:tblCellMar>
                                                                <w:left w:w="0" w:type="dxa"/>
                                                                <w:right w:w="0" w:type="dxa"/>
                                                              </w:tblCellMar>
                                                              <w:tblLook w:val="0000" w:firstRow="0" w:lastRow="0" w:firstColumn="0" w:lastColumn="0" w:noHBand="0" w:noVBand="0"/>
                                                            </w:tblPr>
                                                            <w:tblGrid>
                                                              <w:gridCol w:w="1723"/>
                                                            </w:tblGrid>
                                                            <w:tr w:rsidR="00CB290A" w14:paraId="5B9F957D" w14:textId="77777777">
                                                              <w:trPr>
                                                                <w:trHeight w:val="216"/>
                                                              </w:trPr>
                                                              <w:tc>
                                                                <w:tcPr>
                                                                  <w:tcW w:w="1723" w:type="dxa"/>
                                                                  <w:tcBorders>
                                                                    <w:top w:val="nil"/>
                                                                    <w:left w:val="nil"/>
                                                                    <w:bottom w:val="nil"/>
                                                                    <w:right w:val="nil"/>
                                                                  </w:tcBorders>
                                                                  <w:tcMar>
                                                                    <w:top w:w="0" w:type="dxa"/>
                                                                    <w:left w:w="0" w:type="dxa"/>
                                                                    <w:bottom w:w="0" w:type="dxa"/>
                                                                    <w:right w:w="39" w:type="dxa"/>
                                                                  </w:tcMar>
                                                                </w:tcPr>
                                                                <w:p w14:paraId="3F452B6C" w14:textId="77777777" w:rsidR="00CB290A" w:rsidRDefault="00CB290A">
                                                                  <w:pPr>
                                                                    <w:spacing w:after="0" w:line="240" w:lineRule="auto"/>
                                                                  </w:pPr>
                                                                </w:p>
                                                              </w:tc>
                                                            </w:tr>
                                                          </w:tbl>
                                                          <w:p w14:paraId="1436D2A6" w14:textId="77777777" w:rsidR="00CB290A" w:rsidRDefault="00CB290A">
                                                            <w:pPr>
                                                              <w:spacing w:after="0" w:line="240" w:lineRule="auto"/>
                                                            </w:pPr>
                                                          </w:p>
                                                        </w:tc>
                                                        <w:tc>
                                                          <w:tcPr>
                                                            <w:tcW w:w="48" w:type="dxa"/>
                                                          </w:tcPr>
                                                          <w:p w14:paraId="163BF5E9" w14:textId="77777777" w:rsidR="00CB290A" w:rsidRDefault="00CB290A">
                                                            <w:pPr>
                                                              <w:pStyle w:val="EmptyCellLayoutStyle"/>
                                                              <w:spacing w:after="0" w:line="240" w:lineRule="auto"/>
                                                            </w:pPr>
                                                          </w:p>
                                                        </w:tc>
                                                        <w:tc>
                                                          <w:tcPr>
                                                            <w:tcW w:w="16" w:type="dxa"/>
                                                          </w:tcPr>
                                                          <w:p w14:paraId="1555A9B0" w14:textId="77777777" w:rsidR="00CB290A" w:rsidRDefault="00CB290A">
                                                            <w:pPr>
                                                              <w:pStyle w:val="EmptyCellLayoutStyle"/>
                                                              <w:spacing w:after="0" w:line="240" w:lineRule="auto"/>
                                                            </w:pPr>
                                                          </w:p>
                                                        </w:tc>
                                                      </w:tr>
                                                      <w:tr w:rsidR="00CB290A" w14:paraId="04FE923E" w14:textId="77777777">
                                                        <w:trPr>
                                                          <w:trHeight w:val="60"/>
                                                        </w:trPr>
                                                        <w:tc>
                                                          <w:tcPr>
                                                            <w:tcW w:w="6" w:type="dxa"/>
                                                          </w:tcPr>
                                                          <w:p w14:paraId="5C71B1CC" w14:textId="77777777" w:rsidR="00CB290A" w:rsidRDefault="00CB290A">
                                                            <w:pPr>
                                                              <w:pStyle w:val="EmptyCellLayoutStyle"/>
                                                              <w:spacing w:after="0" w:line="240" w:lineRule="auto"/>
                                                            </w:pPr>
                                                          </w:p>
                                                        </w:tc>
                                                        <w:tc>
                                                          <w:tcPr>
                                                            <w:tcW w:w="668" w:type="dxa"/>
                                                          </w:tcPr>
                                                          <w:p w14:paraId="10BEBBCD" w14:textId="77777777" w:rsidR="00CB290A" w:rsidRDefault="00CB290A">
                                                            <w:pPr>
                                                              <w:pStyle w:val="EmptyCellLayoutStyle"/>
                                                              <w:spacing w:after="0" w:line="240" w:lineRule="auto"/>
                                                            </w:pPr>
                                                          </w:p>
                                                        </w:tc>
                                                        <w:tc>
                                                          <w:tcPr>
                                                            <w:tcW w:w="10" w:type="dxa"/>
                                                          </w:tcPr>
                                                          <w:p w14:paraId="00374F0A" w14:textId="77777777" w:rsidR="00CB290A" w:rsidRDefault="00CB290A">
                                                            <w:pPr>
                                                              <w:pStyle w:val="EmptyCellLayoutStyle"/>
                                                              <w:spacing w:after="0" w:line="240" w:lineRule="auto"/>
                                                            </w:pPr>
                                                          </w:p>
                                                        </w:tc>
                                                        <w:tc>
                                                          <w:tcPr>
                                                            <w:tcW w:w="60" w:type="dxa"/>
                                                          </w:tcPr>
                                                          <w:p w14:paraId="64DFE283" w14:textId="77777777" w:rsidR="00CB290A" w:rsidRDefault="00CB290A">
                                                            <w:pPr>
                                                              <w:pStyle w:val="EmptyCellLayoutStyle"/>
                                                              <w:spacing w:after="0" w:line="240" w:lineRule="auto"/>
                                                            </w:pPr>
                                                          </w:p>
                                                        </w:tc>
                                                        <w:tc>
                                                          <w:tcPr>
                                                            <w:tcW w:w="176" w:type="dxa"/>
                                                          </w:tcPr>
                                                          <w:p w14:paraId="7C01980D" w14:textId="77777777" w:rsidR="00CB290A" w:rsidRDefault="00CB290A">
                                                            <w:pPr>
                                                              <w:pStyle w:val="EmptyCellLayoutStyle"/>
                                                              <w:spacing w:after="0" w:line="240" w:lineRule="auto"/>
                                                            </w:pPr>
                                                          </w:p>
                                                        </w:tc>
                                                        <w:tc>
                                                          <w:tcPr>
                                                            <w:tcW w:w="1723" w:type="dxa"/>
                                                          </w:tcPr>
                                                          <w:p w14:paraId="6433187E" w14:textId="77777777" w:rsidR="00CB290A" w:rsidRDefault="00CB290A">
                                                            <w:pPr>
                                                              <w:pStyle w:val="EmptyCellLayoutStyle"/>
                                                              <w:spacing w:after="0" w:line="240" w:lineRule="auto"/>
                                                            </w:pPr>
                                                          </w:p>
                                                        </w:tc>
                                                        <w:tc>
                                                          <w:tcPr>
                                                            <w:tcW w:w="48" w:type="dxa"/>
                                                          </w:tcPr>
                                                          <w:p w14:paraId="173F77A9" w14:textId="77777777" w:rsidR="00CB290A" w:rsidRDefault="00CB290A">
                                                            <w:pPr>
                                                              <w:pStyle w:val="EmptyCellLayoutStyle"/>
                                                              <w:spacing w:after="0" w:line="240" w:lineRule="auto"/>
                                                            </w:pPr>
                                                          </w:p>
                                                        </w:tc>
                                                        <w:tc>
                                                          <w:tcPr>
                                                            <w:tcW w:w="16" w:type="dxa"/>
                                                          </w:tcPr>
                                                          <w:p w14:paraId="78DE58B8" w14:textId="77777777" w:rsidR="00CB290A" w:rsidRDefault="00CB290A">
                                                            <w:pPr>
                                                              <w:pStyle w:val="EmptyCellLayoutStyle"/>
                                                              <w:spacing w:after="0" w:line="240" w:lineRule="auto"/>
                                                            </w:pPr>
                                                          </w:p>
                                                        </w:tc>
                                                      </w:tr>
                                                      <w:tr w:rsidR="002570BD" w14:paraId="13A15854" w14:textId="77777777" w:rsidTr="002570BD">
                                                        <w:trPr>
                                                          <w:trHeight w:val="216"/>
                                                        </w:trPr>
                                                        <w:tc>
                                                          <w:tcPr>
                                                            <w:tcW w:w="6" w:type="dxa"/>
                                                          </w:tcPr>
                                                          <w:p w14:paraId="353D10B1" w14:textId="77777777" w:rsidR="00CB290A" w:rsidRDefault="00CB290A">
                                                            <w:pPr>
                                                              <w:pStyle w:val="EmptyCellLayoutStyle"/>
                                                              <w:spacing w:after="0" w:line="240" w:lineRule="auto"/>
                                                            </w:pPr>
                                                          </w:p>
                                                        </w:tc>
                                                        <w:tc>
                                                          <w:tcPr>
                                                            <w:tcW w:w="668" w:type="dxa"/>
                                                          </w:tcPr>
                                                          <w:tbl>
                                                            <w:tblPr>
                                                              <w:tblW w:w="0" w:type="auto"/>
                                                              <w:tblCellMar>
                                                                <w:left w:w="0" w:type="dxa"/>
                                                                <w:right w:w="0" w:type="dxa"/>
                                                              </w:tblCellMar>
                                                              <w:tblLook w:val="0000" w:firstRow="0" w:lastRow="0" w:firstColumn="0" w:lastColumn="0" w:noHBand="0" w:noVBand="0"/>
                                                            </w:tblPr>
                                                            <w:tblGrid>
                                                              <w:gridCol w:w="668"/>
                                                            </w:tblGrid>
                                                            <w:tr w:rsidR="00CB290A" w14:paraId="218FD031" w14:textId="77777777">
                                                              <w:trPr>
                                                                <w:trHeight w:val="216"/>
                                                              </w:trPr>
                                                              <w:tc>
                                                                <w:tcPr>
                                                                  <w:tcW w:w="668" w:type="dxa"/>
                                                                  <w:tcBorders>
                                                                    <w:top w:val="nil"/>
                                                                    <w:left w:val="nil"/>
                                                                    <w:bottom w:val="nil"/>
                                                                    <w:right w:val="nil"/>
                                                                  </w:tcBorders>
                                                                  <w:tcMar>
                                                                    <w:top w:w="0" w:type="dxa"/>
                                                                    <w:left w:w="59" w:type="dxa"/>
                                                                    <w:bottom w:w="0" w:type="dxa"/>
                                                                    <w:right w:w="39" w:type="dxa"/>
                                                                  </w:tcMar>
                                                                </w:tcPr>
                                                                <w:p w14:paraId="02B62AAD" w14:textId="77777777" w:rsidR="00CB290A" w:rsidRDefault="00826B19">
                                                                  <w:pPr>
                                                                    <w:spacing w:after="0" w:line="240" w:lineRule="auto"/>
                                                                  </w:pPr>
                                                                  <w:r>
                                                                    <w:rPr>
                                                                      <w:rFonts w:ascii="Arial" w:eastAsia="Arial" w:hAnsi="Arial"/>
                                                                      <w:b/>
                                                                      <w:color w:val="000000"/>
                                                                      <w:sz w:val="16"/>
                                                                    </w:rPr>
                                                                    <w:t>Rail:</w:t>
                                                                  </w:r>
                                                                </w:p>
                                                              </w:tc>
                                                            </w:tr>
                                                          </w:tbl>
                                                          <w:p w14:paraId="2532BB20" w14:textId="77777777" w:rsidR="00CB290A" w:rsidRDefault="00CB290A">
                                                            <w:pPr>
                                                              <w:spacing w:after="0" w:line="240" w:lineRule="auto"/>
                                                            </w:pPr>
                                                          </w:p>
                                                        </w:tc>
                                                        <w:tc>
                                                          <w:tcPr>
                                                            <w:tcW w:w="10" w:type="dxa"/>
                                                            <w:gridSpan w:val="5"/>
                                                          </w:tcPr>
                                                          <w:tbl>
                                                            <w:tblPr>
                                                              <w:tblW w:w="0" w:type="auto"/>
                                                              <w:tblCellMar>
                                                                <w:left w:w="0" w:type="dxa"/>
                                                                <w:right w:w="0" w:type="dxa"/>
                                                              </w:tblCellMar>
                                                              <w:tblLook w:val="0000" w:firstRow="0" w:lastRow="0" w:firstColumn="0" w:lastColumn="0" w:noHBand="0" w:noVBand="0"/>
                                                            </w:tblPr>
                                                            <w:tblGrid>
                                                              <w:gridCol w:w="2017"/>
                                                            </w:tblGrid>
                                                            <w:tr w:rsidR="00CB290A" w14:paraId="3A852673" w14:textId="77777777">
                                                              <w:trPr>
                                                                <w:trHeight w:val="216"/>
                                                              </w:trPr>
                                                              <w:tc>
                                                                <w:tcPr>
                                                                  <w:tcW w:w="2017" w:type="dxa"/>
                                                                  <w:tcBorders>
                                                                    <w:top w:val="nil"/>
                                                                    <w:left w:val="nil"/>
                                                                    <w:bottom w:val="nil"/>
                                                                    <w:right w:val="nil"/>
                                                                  </w:tcBorders>
                                                                  <w:tcMar>
                                                                    <w:top w:w="0" w:type="dxa"/>
                                                                    <w:left w:w="0" w:type="dxa"/>
                                                                    <w:bottom w:w="0" w:type="dxa"/>
                                                                    <w:right w:w="39" w:type="dxa"/>
                                                                  </w:tcMar>
                                                                </w:tcPr>
                                                                <w:p w14:paraId="26418482" w14:textId="77777777" w:rsidR="00CB290A" w:rsidRDefault="00CB290A">
                                                                  <w:pPr>
                                                                    <w:spacing w:after="0" w:line="240" w:lineRule="auto"/>
                                                                  </w:pPr>
                                                                </w:p>
                                                              </w:tc>
                                                            </w:tr>
                                                          </w:tbl>
                                                          <w:p w14:paraId="2120DE99" w14:textId="77777777" w:rsidR="00CB290A" w:rsidRDefault="00CB290A">
                                                            <w:pPr>
                                                              <w:spacing w:after="0" w:line="240" w:lineRule="auto"/>
                                                            </w:pPr>
                                                          </w:p>
                                                        </w:tc>
                                                        <w:tc>
                                                          <w:tcPr>
                                                            <w:tcW w:w="16" w:type="dxa"/>
                                                          </w:tcPr>
                                                          <w:p w14:paraId="1097338D" w14:textId="77777777" w:rsidR="00CB290A" w:rsidRDefault="00CB290A">
                                                            <w:pPr>
                                                              <w:pStyle w:val="EmptyCellLayoutStyle"/>
                                                              <w:spacing w:after="0" w:line="240" w:lineRule="auto"/>
                                                            </w:pPr>
                                                          </w:p>
                                                        </w:tc>
                                                      </w:tr>
                                                    </w:tbl>
                                                    <w:p w14:paraId="2FC65985" w14:textId="77777777" w:rsidR="00CB290A" w:rsidRDefault="00CB290A">
                                                      <w:pPr>
                                                        <w:spacing w:after="0" w:line="240" w:lineRule="auto"/>
                                                      </w:pPr>
                                                    </w:p>
                                                  </w:tc>
                                                </w:tr>
                                                <w:tr w:rsidR="002570BD" w14:paraId="566FA5C7" w14:textId="77777777" w:rsidTr="002570BD">
                                                  <w:trPr>
                                                    <w:trHeight w:val="216"/>
                                                  </w:trPr>
                                                  <w:tc>
                                                    <w:tcPr>
                                                      <w:tcW w:w="3065" w:type="dxa"/>
                                                      <w:gridSpan w:val="3"/>
                                                      <w:tcBorders>
                                                        <w:top w:val="nil"/>
                                                        <w:left w:val="nil"/>
                                                        <w:bottom w:val="nil"/>
                                                        <w:right w:val="nil"/>
                                                      </w:tcBorders>
                                                      <w:tcMar>
                                                        <w:top w:w="0" w:type="dxa"/>
                                                        <w:left w:w="0" w:type="dxa"/>
                                                        <w:bottom w:w="0" w:type="dxa"/>
                                                        <w:right w:w="0" w:type="dxa"/>
                                                      </w:tcMar>
                                                    </w:tcPr>
                                                    <w:p w14:paraId="2C16C4F9" w14:textId="77777777" w:rsidR="00CB290A" w:rsidRDefault="00CB290A">
                                                      <w:pPr>
                                                        <w:spacing w:after="0" w:line="240" w:lineRule="auto"/>
                                                      </w:pPr>
                                                    </w:p>
                                                  </w:tc>
                                                </w:tr>
                                              </w:tbl>
                                              <w:p w14:paraId="1437960E" w14:textId="77777777" w:rsidR="00CB290A" w:rsidRDefault="00CB290A">
                                                <w:pPr>
                                                  <w:spacing w:after="0" w:line="240" w:lineRule="auto"/>
                                                </w:pPr>
                                              </w:p>
                                            </w:tc>
                                            <w:tc>
                                              <w:tcPr>
                                                <w:tcW w:w="3396" w:type="dxa"/>
                                                <w:tcBorders>
                                                  <w:top w:val="nil"/>
                                                  <w:left w:val="nil"/>
                                                  <w:bottom w:val="nil"/>
                                                  <w:right w:val="nil"/>
                                                </w:tcBorders>
                                                <w:tcMar>
                                                  <w:top w:w="0" w:type="dxa"/>
                                                  <w:left w:w="39" w:type="dxa"/>
                                                  <w:bottom w:w="0" w:type="dxa"/>
                                                  <w:right w:w="39" w:type="dxa"/>
                                                </w:tcMar>
                                              </w:tcPr>
                                              <w:p w14:paraId="33844F49" w14:textId="77777777" w:rsidR="00CB290A" w:rsidRDefault="00CB290A">
                                                <w:pPr>
                                                  <w:spacing w:after="0" w:line="240" w:lineRule="auto"/>
                                                </w:pPr>
                                              </w:p>
                                            </w:tc>
                                          </w:tr>
                                        </w:tbl>
                                        <w:p w14:paraId="0883770D" w14:textId="77777777" w:rsidR="00CB290A" w:rsidRDefault="00CB290A">
                                          <w:pPr>
                                            <w:spacing w:after="0" w:line="240" w:lineRule="auto"/>
                                          </w:pPr>
                                        </w:p>
                                      </w:tc>
                                    </w:tr>
                                    <w:tr w:rsidR="00CB290A" w14:paraId="19642AD9" w14:textId="77777777">
                                      <w:trPr>
                                        <w:trHeight w:val="216"/>
                                      </w:trPr>
                                      <w:tc>
                                        <w:tcPr>
                                          <w:tcW w:w="12425" w:type="dxa"/>
                                          <w:tcBorders>
                                            <w:top w:val="nil"/>
                                            <w:left w:val="nil"/>
                                            <w:bottom w:val="nil"/>
                                            <w:right w:val="nil"/>
                                          </w:tcBorders>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8904"/>
                                            <w:gridCol w:w="3363"/>
                                          </w:tblGrid>
                                          <w:tr w:rsidR="00CB290A" w14:paraId="7387DE1A" w14:textId="77777777">
                                            <w:trPr>
                                              <w:trHeight w:val="216"/>
                                            </w:trPr>
                                            <w:tc>
                                              <w:tcPr>
                                                <w:tcW w:w="8904" w:type="dxa"/>
                                                <w:tcBorders>
                                                  <w:top w:val="nil"/>
                                                  <w:left w:val="nil"/>
                                                  <w:bottom w:val="nil"/>
                                                  <w:right w:val="nil"/>
                                                </w:tcBorders>
                                                <w:tcMar>
                                                  <w:top w:w="0" w:type="dxa"/>
                                                  <w:left w:w="0" w:type="dxa"/>
                                                  <w:bottom w:w="0" w:type="dxa"/>
                                                  <w:right w:w="0" w:type="dxa"/>
                                                </w:tcMar>
                                              </w:tcPr>
                                              <w:p w14:paraId="24EA1E82" w14:textId="77777777" w:rsidR="00CB290A" w:rsidRDefault="00CB290A">
                                                <w:pPr>
                                                  <w:spacing w:after="0" w:line="240" w:lineRule="auto"/>
                                                </w:pPr>
                                              </w:p>
                                            </w:tc>
                                            <w:tc>
                                              <w:tcPr>
                                                <w:tcW w:w="336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2150"/>
                                                  <w:gridCol w:w="80"/>
                                                  <w:gridCol w:w="1098"/>
                                                  <w:gridCol w:w="34"/>
                                                </w:tblGrid>
                                                <w:tr w:rsidR="00CB290A" w14:paraId="4C92F5A5" w14:textId="77777777">
                                                  <w:trPr>
                                                    <w:trHeight w:val="216"/>
                                                  </w:trPr>
                                                  <w:tc>
                                                    <w:tcPr>
                                                      <w:tcW w:w="2150" w:type="dxa"/>
                                                    </w:tcPr>
                                                    <w:tbl>
                                                      <w:tblPr>
                                                        <w:tblW w:w="0" w:type="auto"/>
                                                        <w:tblCellMar>
                                                          <w:left w:w="0" w:type="dxa"/>
                                                          <w:right w:w="0" w:type="dxa"/>
                                                        </w:tblCellMar>
                                                        <w:tblLook w:val="0000" w:firstRow="0" w:lastRow="0" w:firstColumn="0" w:lastColumn="0" w:noHBand="0" w:noVBand="0"/>
                                                      </w:tblPr>
                                                      <w:tblGrid>
                                                        <w:gridCol w:w="2150"/>
                                                      </w:tblGrid>
                                                      <w:tr w:rsidR="00CB290A" w14:paraId="773E9A09" w14:textId="77777777">
                                                        <w:trPr>
                                                          <w:trHeight w:hRule="exact" w:val="138"/>
                                                        </w:trPr>
                                                        <w:tc>
                                                          <w:tcPr>
                                                            <w:tcW w:w="2150" w:type="dxa"/>
                                                            <w:tcBorders>
                                                              <w:top w:val="nil"/>
                                                              <w:left w:val="nil"/>
                                                              <w:bottom w:val="nil"/>
                                                              <w:right w:val="nil"/>
                                                            </w:tcBorders>
                                                            <w:tcMar>
                                                              <w:top w:w="39" w:type="dxa"/>
                                                              <w:left w:w="0" w:type="dxa"/>
                                                              <w:bottom w:w="39" w:type="dxa"/>
                                                              <w:right w:w="39" w:type="dxa"/>
                                                            </w:tcMar>
                                                            <w:vAlign w:val="bottom"/>
                                                          </w:tcPr>
                                                          <w:p w14:paraId="44A1336C" w14:textId="77777777" w:rsidR="00CB290A" w:rsidRDefault="00826B19">
                                                            <w:pPr>
                                                              <w:spacing w:after="0" w:line="240" w:lineRule="auto"/>
                                                            </w:pPr>
                                                            <w:r>
                                                              <w:rPr>
                                                                <w:rFonts w:ascii="Arial" w:eastAsia="Arial" w:hAnsi="Arial"/>
                                                                <w:color w:val="000000"/>
                                                                <w:sz w:val="12"/>
                                                              </w:rPr>
                                                              <w:t>Source: Comp Club</w:t>
                                                            </w:r>
                                                          </w:p>
                                                        </w:tc>
                                                      </w:tr>
                                                    </w:tbl>
                                                    <w:p w14:paraId="37A84960" w14:textId="77777777" w:rsidR="00CB290A" w:rsidRDefault="00CB290A">
                                                      <w:pPr>
                                                        <w:spacing w:after="0" w:line="240" w:lineRule="auto"/>
                                                      </w:pPr>
                                                    </w:p>
                                                  </w:tc>
                                                  <w:tc>
                                                    <w:tcPr>
                                                      <w:tcW w:w="80" w:type="dxa"/>
                                                    </w:tcPr>
                                                    <w:p w14:paraId="4E13B653" w14:textId="77777777" w:rsidR="00CB290A" w:rsidRDefault="00CB290A">
                                                      <w:pPr>
                                                        <w:pStyle w:val="EmptyCellLayoutStyle"/>
                                                        <w:spacing w:after="0" w:line="240" w:lineRule="auto"/>
                                                      </w:pPr>
                                                    </w:p>
                                                  </w:tc>
                                                  <w:tc>
                                                    <w:tcPr>
                                                      <w:tcW w:w="1098" w:type="dxa"/>
                                                    </w:tcPr>
                                                    <w:tbl>
                                                      <w:tblPr>
                                                        <w:tblW w:w="0" w:type="auto"/>
                                                        <w:tblCellMar>
                                                          <w:left w:w="0" w:type="dxa"/>
                                                          <w:right w:w="0" w:type="dxa"/>
                                                        </w:tblCellMar>
                                                        <w:tblLook w:val="0000" w:firstRow="0" w:lastRow="0" w:firstColumn="0" w:lastColumn="0" w:noHBand="0" w:noVBand="0"/>
                                                      </w:tblPr>
                                                      <w:tblGrid>
                                                        <w:gridCol w:w="1098"/>
                                                      </w:tblGrid>
                                                      <w:tr w:rsidR="00CB290A" w14:paraId="5A15E12D" w14:textId="77777777">
                                                        <w:trPr>
                                                          <w:trHeight w:hRule="exact" w:val="138"/>
                                                        </w:trPr>
                                                        <w:tc>
                                                          <w:tcPr>
                                                            <w:tcW w:w="1098" w:type="dxa"/>
                                                            <w:tcBorders>
                                                              <w:top w:val="nil"/>
                                                              <w:left w:val="nil"/>
                                                              <w:bottom w:val="nil"/>
                                                              <w:right w:val="nil"/>
                                                            </w:tcBorders>
                                                            <w:tcMar>
                                                              <w:top w:w="39" w:type="dxa"/>
                                                              <w:left w:w="39" w:type="dxa"/>
                                                              <w:bottom w:w="39" w:type="dxa"/>
                                                              <w:right w:w="19" w:type="dxa"/>
                                                            </w:tcMar>
                                                            <w:vAlign w:val="bottom"/>
                                                          </w:tcPr>
                                                          <w:p w14:paraId="65466ECF" w14:textId="77777777" w:rsidR="00CB290A" w:rsidRDefault="00826B19">
                                                            <w:pPr>
                                                              <w:spacing w:after="0" w:line="240" w:lineRule="auto"/>
                                                              <w:jc w:val="right"/>
                                                            </w:pPr>
                                                            <w:r>
                                                              <w:rPr>
                                                                <w:rFonts w:ascii="Arial" w:eastAsia="Arial" w:hAnsi="Arial"/>
                                                                <w:color w:val="000000"/>
                                                                <w:sz w:val="12"/>
                                                              </w:rPr>
                                                              <w:t>121887691</w:t>
                                                            </w:r>
                                                          </w:p>
                                                        </w:tc>
                                                      </w:tr>
                                                    </w:tbl>
                                                    <w:p w14:paraId="146C5D5B" w14:textId="77777777" w:rsidR="00CB290A" w:rsidRDefault="00CB290A">
                                                      <w:pPr>
                                                        <w:spacing w:after="0" w:line="240" w:lineRule="auto"/>
                                                      </w:pPr>
                                                    </w:p>
                                                  </w:tc>
                                                  <w:tc>
                                                    <w:tcPr>
                                                      <w:tcW w:w="34" w:type="dxa"/>
                                                    </w:tcPr>
                                                    <w:p w14:paraId="1C463604" w14:textId="77777777" w:rsidR="00CB290A" w:rsidRDefault="00CB290A">
                                                      <w:pPr>
                                                        <w:pStyle w:val="EmptyCellLayoutStyle"/>
                                                        <w:spacing w:after="0" w:line="240" w:lineRule="auto"/>
                                                      </w:pPr>
                                                    </w:p>
                                                  </w:tc>
                                                </w:tr>
                                              </w:tbl>
                                              <w:p w14:paraId="3CE68BA4" w14:textId="77777777" w:rsidR="00CB290A" w:rsidRDefault="00CB290A">
                                                <w:pPr>
                                                  <w:spacing w:after="0" w:line="240" w:lineRule="auto"/>
                                                </w:pPr>
                                              </w:p>
                                            </w:tc>
                                          </w:tr>
                                        </w:tbl>
                                        <w:p w14:paraId="3E608F3F" w14:textId="77777777" w:rsidR="00CB290A" w:rsidRDefault="00CB290A">
                                          <w:pPr>
                                            <w:spacing w:after="0" w:line="240" w:lineRule="auto"/>
                                          </w:pPr>
                                        </w:p>
                                      </w:tc>
                                    </w:tr>
                                  </w:tbl>
                                  <w:p w14:paraId="32CC7AD5" w14:textId="77777777" w:rsidR="00CB290A" w:rsidRDefault="00CB290A">
                                    <w:pPr>
                                      <w:spacing w:after="0" w:line="240" w:lineRule="auto"/>
                                    </w:pPr>
                                  </w:p>
                                </w:tc>
                              </w:tr>
                            </w:tbl>
                            <w:p w14:paraId="39FBE85C" w14:textId="77777777" w:rsidR="00CB290A" w:rsidRDefault="00CB290A">
                              <w:pPr>
                                <w:spacing w:after="0" w:line="240" w:lineRule="auto"/>
                              </w:pPr>
                            </w:p>
                          </w:tc>
                        </w:tr>
                        <w:tr w:rsidR="00CB290A" w14:paraId="2F787810" w14:textId="77777777">
                          <w:trPr>
                            <w:trHeight w:val="82"/>
                          </w:trPr>
                          <w:tc>
                            <w:tcPr>
                              <w:tcW w:w="15516" w:type="dxa"/>
                              <w:tcBorders>
                                <w:bottom w:val="single" w:sz="11" w:space="0" w:color="000000"/>
                              </w:tcBorders>
                            </w:tcPr>
                            <w:p w14:paraId="7DAEA18C" w14:textId="77777777" w:rsidR="00CB290A" w:rsidRDefault="00CB290A">
                              <w:pPr>
                                <w:pStyle w:val="EmptyCellLayoutStyle"/>
                                <w:spacing w:after="0" w:line="240" w:lineRule="auto"/>
                              </w:pPr>
                            </w:p>
                          </w:tc>
                        </w:tr>
                      </w:tbl>
                      <w:p w14:paraId="3BA2CF8F" w14:textId="77777777" w:rsidR="00CB290A" w:rsidRDefault="00CB290A">
                        <w:pPr>
                          <w:spacing w:after="0" w:line="240" w:lineRule="auto"/>
                        </w:pPr>
                      </w:p>
                    </w:tc>
                    <w:tc>
                      <w:tcPr>
                        <w:tcW w:w="27" w:type="dxa"/>
                      </w:tcPr>
                      <w:p w14:paraId="7001814E" w14:textId="77777777" w:rsidR="00CB290A" w:rsidRDefault="00CB290A">
                        <w:pPr>
                          <w:pStyle w:val="EmptyCellLayoutStyle"/>
                          <w:spacing w:after="0" w:line="240" w:lineRule="auto"/>
                        </w:pPr>
                      </w:p>
                    </w:tc>
                  </w:tr>
                  <w:tr w:rsidR="00CB290A" w14:paraId="07206E9C" w14:textId="77777777">
                    <w:trPr>
                      <w:trHeight w:val="133"/>
                    </w:trPr>
                    <w:tc>
                      <w:tcPr>
                        <w:tcW w:w="15516" w:type="dxa"/>
                      </w:tcPr>
                      <w:p w14:paraId="67491409" w14:textId="77777777" w:rsidR="00CB290A" w:rsidRDefault="00CB290A">
                        <w:pPr>
                          <w:pStyle w:val="EmptyCellLayoutStyle"/>
                          <w:spacing w:after="0" w:line="240" w:lineRule="auto"/>
                        </w:pPr>
                      </w:p>
                    </w:tc>
                    <w:tc>
                      <w:tcPr>
                        <w:tcW w:w="27" w:type="dxa"/>
                      </w:tcPr>
                      <w:p w14:paraId="7992930E" w14:textId="77777777" w:rsidR="00CB290A" w:rsidRDefault="00CB290A">
                        <w:pPr>
                          <w:pStyle w:val="EmptyCellLayoutStyle"/>
                          <w:spacing w:after="0" w:line="240" w:lineRule="auto"/>
                        </w:pPr>
                      </w:p>
                    </w:tc>
                  </w:tr>
                </w:tbl>
                <w:p w14:paraId="02400728" w14:textId="77777777" w:rsidR="00CB290A" w:rsidRDefault="00CB290A">
                  <w:pPr>
                    <w:spacing w:after="0" w:line="240" w:lineRule="auto"/>
                  </w:pPr>
                </w:p>
              </w:tc>
            </w:tr>
          </w:tbl>
          <w:p w14:paraId="76F40715" w14:textId="77777777" w:rsidR="00CB290A" w:rsidRDefault="00CB290A">
            <w:pPr>
              <w:spacing w:after="0" w:line="240" w:lineRule="auto"/>
            </w:pPr>
          </w:p>
        </w:tc>
        <w:tc>
          <w:tcPr>
            <w:tcW w:w="19" w:type="dxa"/>
          </w:tcPr>
          <w:p w14:paraId="0AC0AD3D" w14:textId="77777777" w:rsidR="00CB290A" w:rsidRDefault="00CB290A">
            <w:pPr>
              <w:pStyle w:val="EmptyCellLayoutStyle"/>
              <w:spacing w:after="0" w:line="240" w:lineRule="auto"/>
            </w:pPr>
          </w:p>
        </w:tc>
      </w:tr>
      <w:tr w:rsidR="00CB290A" w14:paraId="0CD941EE" w14:textId="77777777">
        <w:trPr>
          <w:trHeight w:val="99"/>
        </w:trPr>
        <w:tc>
          <w:tcPr>
            <w:tcW w:w="34" w:type="dxa"/>
          </w:tcPr>
          <w:p w14:paraId="7466AA3A" w14:textId="77777777" w:rsidR="00CB290A" w:rsidRDefault="00CB290A">
            <w:pPr>
              <w:pStyle w:val="EmptyCellLayoutStyle"/>
              <w:spacing w:after="0" w:line="240" w:lineRule="auto"/>
            </w:pPr>
          </w:p>
        </w:tc>
        <w:tc>
          <w:tcPr>
            <w:tcW w:w="15543" w:type="dxa"/>
          </w:tcPr>
          <w:p w14:paraId="219D77EC" w14:textId="77777777" w:rsidR="00CB290A" w:rsidRDefault="00CB290A">
            <w:pPr>
              <w:pStyle w:val="EmptyCellLayoutStyle"/>
              <w:spacing w:after="0" w:line="240" w:lineRule="auto"/>
            </w:pPr>
          </w:p>
        </w:tc>
        <w:tc>
          <w:tcPr>
            <w:tcW w:w="19" w:type="dxa"/>
          </w:tcPr>
          <w:p w14:paraId="310E4E29" w14:textId="77777777" w:rsidR="00CB290A" w:rsidRDefault="00CB290A">
            <w:pPr>
              <w:pStyle w:val="EmptyCellLayoutStyle"/>
              <w:spacing w:after="0" w:line="240" w:lineRule="auto"/>
            </w:pPr>
          </w:p>
        </w:tc>
      </w:tr>
    </w:tbl>
    <w:p w14:paraId="05C3026F" w14:textId="77777777" w:rsidR="00CB290A" w:rsidRDefault="00CB290A">
      <w:pPr>
        <w:spacing w:after="0" w:line="240" w:lineRule="auto"/>
      </w:pPr>
    </w:p>
    <w:sectPr w:rsidR="00CB290A">
      <w:headerReference w:type="default" r:id="rId12"/>
      <w:footerReference w:type="default" r:id="rId13"/>
      <w:pgSz w:w="16833" w:h="12815" w:orient="landscape"/>
      <w:pgMar w:top="0" w:right="144" w:bottom="0" w:left="14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90329" w14:textId="77777777" w:rsidR="00826B19" w:rsidRDefault="00826B19">
      <w:pPr>
        <w:spacing w:after="0" w:line="240" w:lineRule="auto"/>
      </w:pPr>
      <w:r>
        <w:separator/>
      </w:r>
    </w:p>
  </w:endnote>
  <w:endnote w:type="continuationSeparator" w:id="0">
    <w:p w14:paraId="434A3411" w14:textId="77777777" w:rsidR="00826B19" w:rsidRDefault="00826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000" w:firstRow="0" w:lastRow="0" w:firstColumn="0" w:lastColumn="0" w:noHBand="0" w:noVBand="0"/>
    </w:tblPr>
    <w:tblGrid>
      <w:gridCol w:w="68"/>
      <w:gridCol w:w="42"/>
      <w:gridCol w:w="9931"/>
      <w:gridCol w:w="822"/>
      <w:gridCol w:w="494"/>
      <w:gridCol w:w="4005"/>
      <w:gridCol w:w="169"/>
      <w:gridCol w:w="63"/>
      <w:gridCol w:w="104"/>
    </w:tblGrid>
    <w:tr w:rsidR="00CB290A" w14:paraId="1B73E8F9" w14:textId="77777777">
      <w:tc>
        <w:tcPr>
          <w:tcW w:w="68" w:type="dxa"/>
        </w:tcPr>
        <w:p w14:paraId="3DF88F29" w14:textId="77777777" w:rsidR="00CB290A" w:rsidRDefault="00CB290A">
          <w:pPr>
            <w:pStyle w:val="EmptyCellLayoutStyle"/>
            <w:spacing w:after="0" w:line="240" w:lineRule="auto"/>
          </w:pPr>
        </w:p>
      </w:tc>
      <w:tc>
        <w:tcPr>
          <w:tcW w:w="42" w:type="dxa"/>
        </w:tcPr>
        <w:p w14:paraId="0398FBA1" w14:textId="77777777" w:rsidR="00CB290A" w:rsidRDefault="00CB290A">
          <w:pPr>
            <w:pStyle w:val="EmptyCellLayoutStyle"/>
            <w:spacing w:after="0" w:line="240" w:lineRule="auto"/>
          </w:pPr>
        </w:p>
      </w:tc>
      <w:tc>
        <w:tcPr>
          <w:tcW w:w="9931" w:type="dxa"/>
        </w:tcPr>
        <w:p w14:paraId="1EF9F9E6" w14:textId="77777777" w:rsidR="00CB290A" w:rsidRDefault="00CB290A">
          <w:pPr>
            <w:pStyle w:val="EmptyCellLayoutStyle"/>
            <w:spacing w:after="0" w:line="240" w:lineRule="auto"/>
          </w:pPr>
        </w:p>
      </w:tc>
      <w:tc>
        <w:tcPr>
          <w:tcW w:w="822" w:type="dxa"/>
        </w:tcPr>
        <w:p w14:paraId="76F4BF0C" w14:textId="77777777" w:rsidR="00CB290A" w:rsidRDefault="00CB290A">
          <w:pPr>
            <w:pStyle w:val="EmptyCellLayoutStyle"/>
            <w:spacing w:after="0" w:line="240" w:lineRule="auto"/>
          </w:pPr>
        </w:p>
      </w:tc>
      <w:tc>
        <w:tcPr>
          <w:tcW w:w="494" w:type="dxa"/>
        </w:tcPr>
        <w:p w14:paraId="26522F0A" w14:textId="77777777" w:rsidR="00CB290A" w:rsidRDefault="00CB290A">
          <w:pPr>
            <w:pStyle w:val="EmptyCellLayoutStyle"/>
            <w:spacing w:after="0" w:line="240" w:lineRule="auto"/>
          </w:pPr>
        </w:p>
      </w:tc>
      <w:tc>
        <w:tcPr>
          <w:tcW w:w="4005" w:type="dxa"/>
        </w:tcPr>
        <w:p w14:paraId="39E359E4" w14:textId="77777777" w:rsidR="00CB290A" w:rsidRDefault="00CB290A">
          <w:pPr>
            <w:pStyle w:val="EmptyCellLayoutStyle"/>
            <w:spacing w:after="0" w:line="240" w:lineRule="auto"/>
          </w:pPr>
        </w:p>
      </w:tc>
      <w:tc>
        <w:tcPr>
          <w:tcW w:w="169" w:type="dxa"/>
        </w:tcPr>
        <w:p w14:paraId="61FC4FB3" w14:textId="77777777" w:rsidR="00CB290A" w:rsidRDefault="00CB290A">
          <w:pPr>
            <w:pStyle w:val="EmptyCellLayoutStyle"/>
            <w:spacing w:after="0" w:line="240" w:lineRule="auto"/>
          </w:pPr>
        </w:p>
      </w:tc>
      <w:tc>
        <w:tcPr>
          <w:tcW w:w="63" w:type="dxa"/>
        </w:tcPr>
        <w:p w14:paraId="278A77FF" w14:textId="77777777" w:rsidR="00CB290A" w:rsidRDefault="00CB290A">
          <w:pPr>
            <w:pStyle w:val="EmptyCellLayoutStyle"/>
            <w:spacing w:after="0" w:line="240" w:lineRule="auto"/>
          </w:pPr>
        </w:p>
      </w:tc>
      <w:tc>
        <w:tcPr>
          <w:tcW w:w="104" w:type="dxa"/>
        </w:tcPr>
        <w:p w14:paraId="062A2FAE" w14:textId="77777777" w:rsidR="00CB290A" w:rsidRDefault="00CB290A">
          <w:pPr>
            <w:pStyle w:val="EmptyCellLayoutStyle"/>
            <w:spacing w:after="0" w:line="240" w:lineRule="auto"/>
          </w:pPr>
        </w:p>
      </w:tc>
    </w:tr>
    <w:tr w:rsidR="00CB290A" w14:paraId="71764003" w14:textId="77777777">
      <w:tc>
        <w:tcPr>
          <w:tcW w:w="68" w:type="dxa"/>
        </w:tcPr>
        <w:p w14:paraId="48BD6C3A" w14:textId="77777777" w:rsidR="00CB290A" w:rsidRDefault="00CB290A">
          <w:pPr>
            <w:pStyle w:val="EmptyCellLayoutStyle"/>
            <w:spacing w:after="0" w:line="240" w:lineRule="auto"/>
          </w:pPr>
        </w:p>
      </w:tc>
      <w:tc>
        <w:tcPr>
          <w:tcW w:w="42" w:type="dxa"/>
        </w:tcPr>
        <w:p w14:paraId="25EDC9C2" w14:textId="77777777" w:rsidR="00CB290A" w:rsidRDefault="00CB290A">
          <w:pPr>
            <w:pStyle w:val="EmptyCellLayoutStyle"/>
            <w:spacing w:after="0" w:line="240" w:lineRule="auto"/>
          </w:pPr>
        </w:p>
      </w:tc>
      <w:tc>
        <w:tcPr>
          <w:tcW w:w="9931" w:type="dxa"/>
          <w:tcBorders>
            <w:top w:val="single" w:sz="11" w:space="0" w:color="000000"/>
          </w:tcBorders>
        </w:tcPr>
        <w:p w14:paraId="2E61E567" w14:textId="77777777" w:rsidR="00CB290A" w:rsidRDefault="00CB290A">
          <w:pPr>
            <w:pStyle w:val="EmptyCellLayoutStyle"/>
            <w:spacing w:after="0" w:line="240" w:lineRule="auto"/>
          </w:pPr>
        </w:p>
      </w:tc>
      <w:tc>
        <w:tcPr>
          <w:tcW w:w="822" w:type="dxa"/>
          <w:tcBorders>
            <w:top w:val="single" w:sz="11" w:space="0" w:color="000000"/>
          </w:tcBorders>
        </w:tcPr>
        <w:p w14:paraId="7CAA76A8" w14:textId="77777777" w:rsidR="00CB290A" w:rsidRDefault="00CB290A">
          <w:pPr>
            <w:pStyle w:val="EmptyCellLayoutStyle"/>
            <w:spacing w:after="0" w:line="240" w:lineRule="auto"/>
          </w:pPr>
        </w:p>
      </w:tc>
      <w:tc>
        <w:tcPr>
          <w:tcW w:w="494" w:type="dxa"/>
          <w:tcBorders>
            <w:top w:val="single" w:sz="11" w:space="0" w:color="000000"/>
          </w:tcBorders>
        </w:tcPr>
        <w:p w14:paraId="32970DDB" w14:textId="77777777" w:rsidR="00CB290A" w:rsidRDefault="00CB290A">
          <w:pPr>
            <w:pStyle w:val="EmptyCellLayoutStyle"/>
            <w:spacing w:after="0" w:line="240" w:lineRule="auto"/>
          </w:pPr>
        </w:p>
      </w:tc>
      <w:tc>
        <w:tcPr>
          <w:tcW w:w="4005" w:type="dxa"/>
          <w:tcBorders>
            <w:top w:val="single" w:sz="11" w:space="0" w:color="000000"/>
          </w:tcBorders>
        </w:tcPr>
        <w:p w14:paraId="67FB6A17" w14:textId="77777777" w:rsidR="00CB290A" w:rsidRDefault="00CB290A">
          <w:pPr>
            <w:pStyle w:val="EmptyCellLayoutStyle"/>
            <w:spacing w:after="0" w:line="240" w:lineRule="auto"/>
          </w:pPr>
        </w:p>
      </w:tc>
      <w:tc>
        <w:tcPr>
          <w:tcW w:w="169" w:type="dxa"/>
          <w:tcBorders>
            <w:top w:val="single" w:sz="11" w:space="0" w:color="000000"/>
          </w:tcBorders>
        </w:tcPr>
        <w:p w14:paraId="3321E4E6" w14:textId="77777777" w:rsidR="00CB290A" w:rsidRDefault="00CB290A">
          <w:pPr>
            <w:pStyle w:val="EmptyCellLayoutStyle"/>
            <w:spacing w:after="0" w:line="240" w:lineRule="auto"/>
          </w:pPr>
        </w:p>
      </w:tc>
      <w:tc>
        <w:tcPr>
          <w:tcW w:w="63" w:type="dxa"/>
          <w:tcBorders>
            <w:top w:val="single" w:sz="11" w:space="0" w:color="000000"/>
          </w:tcBorders>
        </w:tcPr>
        <w:p w14:paraId="36571EA7" w14:textId="77777777" w:rsidR="00CB290A" w:rsidRDefault="00CB290A">
          <w:pPr>
            <w:pStyle w:val="EmptyCellLayoutStyle"/>
            <w:spacing w:after="0" w:line="240" w:lineRule="auto"/>
          </w:pPr>
        </w:p>
      </w:tc>
      <w:tc>
        <w:tcPr>
          <w:tcW w:w="104" w:type="dxa"/>
        </w:tcPr>
        <w:p w14:paraId="473FB101" w14:textId="77777777" w:rsidR="00CB290A" w:rsidRDefault="00CB290A">
          <w:pPr>
            <w:pStyle w:val="EmptyCellLayoutStyle"/>
            <w:spacing w:after="0" w:line="240" w:lineRule="auto"/>
          </w:pPr>
        </w:p>
      </w:tc>
    </w:tr>
    <w:tr w:rsidR="00CB290A" w14:paraId="188785D9" w14:textId="77777777">
      <w:tc>
        <w:tcPr>
          <w:tcW w:w="68" w:type="dxa"/>
        </w:tcPr>
        <w:p w14:paraId="6082AC52" w14:textId="77777777" w:rsidR="00CB290A" w:rsidRDefault="00CB290A">
          <w:pPr>
            <w:pStyle w:val="EmptyCellLayoutStyle"/>
            <w:spacing w:after="0" w:line="240" w:lineRule="auto"/>
          </w:pPr>
        </w:p>
      </w:tc>
      <w:tc>
        <w:tcPr>
          <w:tcW w:w="42" w:type="dxa"/>
        </w:tcPr>
        <w:p w14:paraId="1019C219" w14:textId="77777777" w:rsidR="00CB290A" w:rsidRDefault="00CB290A">
          <w:pPr>
            <w:pStyle w:val="EmptyCellLayoutStyle"/>
            <w:spacing w:after="0" w:line="240" w:lineRule="auto"/>
          </w:pPr>
        </w:p>
      </w:tc>
      <w:tc>
        <w:tcPr>
          <w:tcW w:w="9931" w:type="dxa"/>
        </w:tcPr>
        <w:p w14:paraId="4737F9AC" w14:textId="77777777" w:rsidR="00CB290A" w:rsidRDefault="00CB290A">
          <w:pPr>
            <w:pStyle w:val="EmptyCellLayoutStyle"/>
            <w:spacing w:after="0" w:line="240" w:lineRule="auto"/>
          </w:pPr>
        </w:p>
      </w:tc>
      <w:tc>
        <w:tcPr>
          <w:tcW w:w="822" w:type="dxa"/>
        </w:tcPr>
        <w:p w14:paraId="497204FD" w14:textId="77777777" w:rsidR="00CB290A" w:rsidRDefault="00CB290A">
          <w:pPr>
            <w:pStyle w:val="EmptyCellLayoutStyle"/>
            <w:spacing w:after="0" w:line="240" w:lineRule="auto"/>
          </w:pPr>
        </w:p>
      </w:tc>
      <w:tc>
        <w:tcPr>
          <w:tcW w:w="494" w:type="dxa"/>
        </w:tcPr>
        <w:p w14:paraId="36363F05" w14:textId="77777777" w:rsidR="00CB290A" w:rsidRDefault="00CB290A">
          <w:pPr>
            <w:pStyle w:val="EmptyCellLayoutStyle"/>
            <w:spacing w:after="0" w:line="240" w:lineRule="auto"/>
          </w:pPr>
        </w:p>
      </w:tc>
      <w:tc>
        <w:tcPr>
          <w:tcW w:w="4005" w:type="dxa"/>
          <w:vMerge w:val="restart"/>
        </w:tcPr>
        <w:tbl>
          <w:tblPr>
            <w:tblW w:w="0" w:type="auto"/>
            <w:tblCellMar>
              <w:left w:w="0" w:type="dxa"/>
              <w:right w:w="0" w:type="dxa"/>
            </w:tblCellMar>
            <w:tblLook w:val="0000" w:firstRow="0" w:lastRow="0" w:firstColumn="0" w:lastColumn="0" w:noHBand="0" w:noVBand="0"/>
          </w:tblPr>
          <w:tblGrid>
            <w:gridCol w:w="4005"/>
          </w:tblGrid>
          <w:tr w:rsidR="00CB290A" w14:paraId="0E7D3206" w14:textId="77777777">
            <w:trPr>
              <w:trHeight w:hRule="exact" w:val="209"/>
            </w:trPr>
            <w:tc>
              <w:tcPr>
                <w:tcW w:w="4005" w:type="dxa"/>
                <w:tcBorders>
                  <w:top w:val="nil"/>
                  <w:left w:val="nil"/>
                  <w:bottom w:val="nil"/>
                  <w:right w:val="nil"/>
                </w:tcBorders>
                <w:shd w:val="clear" w:color="auto" w:fill="FFFFFF"/>
                <w:tcMar>
                  <w:top w:w="0" w:type="dxa"/>
                  <w:left w:w="0" w:type="dxa"/>
                  <w:bottom w:w="0" w:type="dxa"/>
                  <w:right w:w="0" w:type="dxa"/>
                </w:tcMar>
              </w:tcPr>
              <w:p w14:paraId="5A1C65E0" w14:textId="77777777" w:rsidR="00CB290A" w:rsidRDefault="00826B19">
                <w:pPr>
                  <w:spacing w:after="0" w:line="240" w:lineRule="auto"/>
                  <w:jc w:val="right"/>
                </w:pPr>
                <w:r>
                  <w:rPr>
                    <w:rFonts w:ascii="Arial" w:eastAsia="Arial" w:hAnsi="Arial"/>
                    <w:b/>
                    <w:color w:val="000000"/>
                    <w:sz w:val="16"/>
                  </w:rPr>
                  <w:t>Prepared by Cushman &amp; Wakefield</w:t>
                </w:r>
              </w:p>
            </w:tc>
          </w:tr>
        </w:tbl>
        <w:p w14:paraId="73F4B604" w14:textId="77777777" w:rsidR="00CB290A" w:rsidRDefault="00CB290A">
          <w:pPr>
            <w:spacing w:after="0" w:line="240" w:lineRule="auto"/>
          </w:pPr>
        </w:p>
      </w:tc>
      <w:tc>
        <w:tcPr>
          <w:tcW w:w="169" w:type="dxa"/>
        </w:tcPr>
        <w:p w14:paraId="0DF7AD3E" w14:textId="77777777" w:rsidR="00CB290A" w:rsidRDefault="00CB290A">
          <w:pPr>
            <w:pStyle w:val="EmptyCellLayoutStyle"/>
            <w:spacing w:after="0" w:line="240" w:lineRule="auto"/>
          </w:pPr>
        </w:p>
      </w:tc>
      <w:tc>
        <w:tcPr>
          <w:tcW w:w="63" w:type="dxa"/>
        </w:tcPr>
        <w:p w14:paraId="71BDEBAD" w14:textId="77777777" w:rsidR="00CB290A" w:rsidRDefault="00CB290A">
          <w:pPr>
            <w:pStyle w:val="EmptyCellLayoutStyle"/>
            <w:spacing w:after="0" w:line="240" w:lineRule="auto"/>
          </w:pPr>
        </w:p>
      </w:tc>
      <w:tc>
        <w:tcPr>
          <w:tcW w:w="104" w:type="dxa"/>
        </w:tcPr>
        <w:p w14:paraId="1E0748FB" w14:textId="77777777" w:rsidR="00CB290A" w:rsidRDefault="00CB290A">
          <w:pPr>
            <w:pStyle w:val="EmptyCellLayoutStyle"/>
            <w:spacing w:after="0" w:line="240" w:lineRule="auto"/>
          </w:pPr>
        </w:p>
      </w:tc>
    </w:tr>
    <w:tr w:rsidR="002570BD" w14:paraId="2EB2C703" w14:textId="77777777" w:rsidTr="002570BD">
      <w:tc>
        <w:tcPr>
          <w:tcW w:w="68" w:type="dxa"/>
        </w:tcPr>
        <w:p w14:paraId="2226A64F" w14:textId="77777777" w:rsidR="00CB290A" w:rsidRDefault="00CB290A">
          <w:pPr>
            <w:pStyle w:val="EmptyCellLayoutStyle"/>
            <w:spacing w:after="0" w:line="240" w:lineRule="auto"/>
          </w:pPr>
        </w:p>
      </w:tc>
      <w:tc>
        <w:tcPr>
          <w:tcW w:w="42" w:type="dxa"/>
          <w:gridSpan w:val="2"/>
          <w:vMerge w:val="restart"/>
        </w:tcPr>
        <w:tbl>
          <w:tblPr>
            <w:tblW w:w="0" w:type="auto"/>
            <w:tblCellMar>
              <w:left w:w="0" w:type="dxa"/>
              <w:right w:w="0" w:type="dxa"/>
            </w:tblCellMar>
            <w:tblLook w:val="0000" w:firstRow="0" w:lastRow="0" w:firstColumn="0" w:lastColumn="0" w:noHBand="0" w:noVBand="0"/>
          </w:tblPr>
          <w:tblGrid>
            <w:gridCol w:w="9973"/>
          </w:tblGrid>
          <w:tr w:rsidR="00CB290A" w14:paraId="4AD8C296" w14:textId="77777777">
            <w:trPr>
              <w:trHeight w:hRule="exact" w:val="650"/>
            </w:trPr>
            <w:tc>
              <w:tcPr>
                <w:tcW w:w="9973" w:type="dxa"/>
                <w:tcBorders>
                  <w:top w:val="nil"/>
                  <w:left w:val="nil"/>
                  <w:bottom w:val="nil"/>
                  <w:right w:val="nil"/>
                </w:tcBorders>
                <w:shd w:val="clear" w:color="auto" w:fill="FFFFFF"/>
                <w:tcMar>
                  <w:top w:w="0" w:type="dxa"/>
                  <w:left w:w="0" w:type="dxa"/>
                  <w:bottom w:w="0" w:type="dxa"/>
                  <w:right w:w="0" w:type="dxa"/>
                </w:tcMar>
              </w:tcPr>
              <w:p w14:paraId="3FC6DB53" w14:textId="77777777" w:rsidR="00CB290A" w:rsidRDefault="00826B19">
                <w:pPr>
                  <w:spacing w:after="0" w:line="240" w:lineRule="auto"/>
                </w:pPr>
                <w:r>
                  <w:rPr>
                    <w:rFonts w:ascii="Arial" w:eastAsia="Arial" w:hAnsi="Arial"/>
                    <w:color w:val="000000"/>
                    <w:sz w:val="12"/>
                  </w:rPr>
                  <w:t xml:space="preserve">This report contains information available to the public and has been relied upon by Cushman &amp; Wakefield on the basis that it is accurate and complete.  Cushman &amp; Wakefield accepts no responsibility if this should prove not to be the case.  No warranty or representation, express or implied, is made to the accuracy or completeness of the information contained herein, and same is submitted subject to errors, omissions, change of price, rental or other conditions, withdrawal without notice, and to any special </w:t>
                </w:r>
                <w:r>
                  <w:rPr>
                    <w:rFonts w:ascii="Arial" w:eastAsia="Arial" w:hAnsi="Arial"/>
                    <w:color w:val="000000"/>
                    <w:sz w:val="12"/>
                  </w:rPr>
                  <w:t>listing conditions imposed by our principals.</w:t>
                </w:r>
              </w:p>
            </w:tc>
          </w:tr>
        </w:tbl>
        <w:p w14:paraId="78ADE09C" w14:textId="77777777" w:rsidR="00CB290A" w:rsidRDefault="00CB290A">
          <w:pPr>
            <w:spacing w:after="0" w:line="240" w:lineRule="auto"/>
          </w:pPr>
        </w:p>
      </w:tc>
      <w:tc>
        <w:tcPr>
          <w:tcW w:w="822" w:type="dxa"/>
        </w:tcPr>
        <w:p w14:paraId="1D283C16" w14:textId="77777777" w:rsidR="00CB290A" w:rsidRDefault="00CB290A">
          <w:pPr>
            <w:pStyle w:val="EmptyCellLayoutStyle"/>
            <w:spacing w:after="0" w:line="240" w:lineRule="auto"/>
          </w:pPr>
        </w:p>
      </w:tc>
      <w:tc>
        <w:tcPr>
          <w:tcW w:w="494" w:type="dxa"/>
        </w:tcPr>
        <w:p w14:paraId="2B95DC7A" w14:textId="77777777" w:rsidR="00CB290A" w:rsidRDefault="00CB290A">
          <w:pPr>
            <w:pStyle w:val="EmptyCellLayoutStyle"/>
            <w:spacing w:after="0" w:line="240" w:lineRule="auto"/>
          </w:pPr>
        </w:p>
      </w:tc>
      <w:tc>
        <w:tcPr>
          <w:tcW w:w="4005" w:type="dxa"/>
          <w:vMerge/>
        </w:tcPr>
        <w:p w14:paraId="2F380EE9" w14:textId="77777777" w:rsidR="00CB290A" w:rsidRDefault="00CB290A">
          <w:pPr>
            <w:pStyle w:val="EmptyCellLayoutStyle"/>
            <w:spacing w:after="0" w:line="240" w:lineRule="auto"/>
          </w:pPr>
        </w:p>
      </w:tc>
      <w:tc>
        <w:tcPr>
          <w:tcW w:w="169" w:type="dxa"/>
        </w:tcPr>
        <w:p w14:paraId="14A0CB47" w14:textId="77777777" w:rsidR="00CB290A" w:rsidRDefault="00CB290A">
          <w:pPr>
            <w:pStyle w:val="EmptyCellLayoutStyle"/>
            <w:spacing w:after="0" w:line="240" w:lineRule="auto"/>
          </w:pPr>
        </w:p>
      </w:tc>
      <w:tc>
        <w:tcPr>
          <w:tcW w:w="63" w:type="dxa"/>
        </w:tcPr>
        <w:p w14:paraId="77A312F8" w14:textId="77777777" w:rsidR="00CB290A" w:rsidRDefault="00CB290A">
          <w:pPr>
            <w:pStyle w:val="EmptyCellLayoutStyle"/>
            <w:spacing w:after="0" w:line="240" w:lineRule="auto"/>
          </w:pPr>
        </w:p>
      </w:tc>
      <w:tc>
        <w:tcPr>
          <w:tcW w:w="104" w:type="dxa"/>
        </w:tcPr>
        <w:p w14:paraId="461BAC6E" w14:textId="77777777" w:rsidR="00CB290A" w:rsidRDefault="00CB290A">
          <w:pPr>
            <w:pStyle w:val="EmptyCellLayoutStyle"/>
            <w:spacing w:after="0" w:line="240" w:lineRule="auto"/>
          </w:pPr>
        </w:p>
      </w:tc>
    </w:tr>
    <w:tr w:rsidR="002570BD" w14:paraId="7F1029A7" w14:textId="77777777" w:rsidTr="002570BD">
      <w:tc>
        <w:tcPr>
          <w:tcW w:w="68" w:type="dxa"/>
        </w:tcPr>
        <w:p w14:paraId="1B8989C5" w14:textId="77777777" w:rsidR="00CB290A" w:rsidRDefault="00CB290A">
          <w:pPr>
            <w:pStyle w:val="EmptyCellLayoutStyle"/>
            <w:spacing w:after="0" w:line="240" w:lineRule="auto"/>
          </w:pPr>
        </w:p>
      </w:tc>
      <w:tc>
        <w:tcPr>
          <w:tcW w:w="42" w:type="dxa"/>
          <w:gridSpan w:val="2"/>
          <w:vMerge/>
        </w:tcPr>
        <w:p w14:paraId="06770F94" w14:textId="77777777" w:rsidR="00CB290A" w:rsidRDefault="00CB290A">
          <w:pPr>
            <w:pStyle w:val="EmptyCellLayoutStyle"/>
            <w:spacing w:after="0" w:line="240" w:lineRule="auto"/>
          </w:pPr>
        </w:p>
      </w:tc>
      <w:tc>
        <w:tcPr>
          <w:tcW w:w="822" w:type="dxa"/>
        </w:tcPr>
        <w:p w14:paraId="5061ECED" w14:textId="77777777" w:rsidR="00CB290A" w:rsidRDefault="00CB290A">
          <w:pPr>
            <w:pStyle w:val="EmptyCellLayoutStyle"/>
            <w:spacing w:after="0" w:line="240" w:lineRule="auto"/>
          </w:pPr>
        </w:p>
      </w:tc>
      <w:tc>
        <w:tcPr>
          <w:tcW w:w="494" w:type="dxa"/>
          <w:gridSpan w:val="2"/>
        </w:tcPr>
        <w:tbl>
          <w:tblPr>
            <w:tblW w:w="0" w:type="auto"/>
            <w:tblCellMar>
              <w:left w:w="0" w:type="dxa"/>
              <w:right w:w="0" w:type="dxa"/>
            </w:tblCellMar>
            <w:tblLook w:val="0000" w:firstRow="0" w:lastRow="0" w:firstColumn="0" w:lastColumn="0" w:noHBand="0" w:noVBand="0"/>
          </w:tblPr>
          <w:tblGrid>
            <w:gridCol w:w="4499"/>
          </w:tblGrid>
          <w:tr w:rsidR="00CB290A" w14:paraId="2594FF06" w14:textId="77777777">
            <w:trPr>
              <w:trHeight w:val="147"/>
            </w:trPr>
            <w:tc>
              <w:tcPr>
                <w:tcW w:w="4500" w:type="dxa"/>
                <w:tcBorders>
                  <w:top w:val="nil"/>
                  <w:left w:val="nil"/>
                  <w:bottom w:val="nil"/>
                  <w:right w:val="nil"/>
                </w:tcBorders>
                <w:tcMar>
                  <w:top w:w="39" w:type="dxa"/>
                  <w:left w:w="39" w:type="dxa"/>
                  <w:bottom w:w="39" w:type="dxa"/>
                  <w:right w:w="39" w:type="dxa"/>
                </w:tcMar>
              </w:tcPr>
              <w:p w14:paraId="57CB1943" w14:textId="77777777" w:rsidR="00CB290A" w:rsidRDefault="00826B19">
                <w:pPr>
                  <w:spacing w:after="0" w:line="240" w:lineRule="auto"/>
                  <w:jc w:val="right"/>
                </w:pPr>
                <w:r>
                  <w:rPr>
                    <w:rFonts w:ascii="Arial" w:eastAsia="Arial" w:hAnsi="Arial"/>
                    <w:color w:val="000000"/>
                    <w:sz w:val="14"/>
                  </w:rPr>
                  <w:t xml:space="preserve">06/04/2026               Page </w:t>
                </w:r>
                <w:r>
                  <w:rPr>
                    <w:rFonts w:ascii="Arial" w:eastAsia="Arial" w:hAnsi="Arial"/>
                    <w:color w:val="000000"/>
                    <w:sz w:val="14"/>
                  </w:rPr>
                  <w:fldChar w:fldCharType="begin"/>
                </w:r>
                <w:r>
                  <w:rPr>
                    <w:rFonts w:ascii="Arial" w:eastAsia="Arial" w:hAnsi="Arial"/>
                    <w:noProof/>
                    <w:color w:val="000000"/>
                    <w:sz w:val="14"/>
                  </w:rPr>
                  <w:instrText xml:space="preserve"> PAGE </w:instrText>
                </w:r>
                <w:r>
                  <w:rPr>
                    <w:rFonts w:ascii="Arial" w:eastAsia="Arial" w:hAnsi="Arial"/>
                    <w:color w:val="000000"/>
                    <w:sz w:val="14"/>
                  </w:rPr>
                  <w:fldChar w:fldCharType="separate"/>
                </w:r>
                <w:r>
                  <w:rPr>
                    <w:rFonts w:ascii="Arial" w:eastAsia="Arial" w:hAnsi="Arial"/>
                    <w:color w:val="000000"/>
                    <w:sz w:val="14"/>
                  </w:rPr>
                  <w:t>1</w:t>
                </w:r>
                <w:r>
                  <w:rPr>
                    <w:rFonts w:ascii="Arial" w:eastAsia="Arial" w:hAnsi="Arial"/>
                    <w:color w:val="000000"/>
                    <w:sz w:val="14"/>
                  </w:rPr>
                  <w:fldChar w:fldCharType="end"/>
                </w:r>
                <w:r>
                  <w:rPr>
                    <w:rFonts w:ascii="Arial" w:eastAsia="Arial" w:hAnsi="Arial"/>
                    <w:color w:val="000000"/>
                    <w:sz w:val="14"/>
                  </w:rPr>
                  <w:t xml:space="preserve"> of </w:t>
                </w:r>
                <w:r>
                  <w:rPr>
                    <w:rFonts w:ascii="Arial" w:eastAsia="Arial" w:hAnsi="Arial"/>
                    <w:color w:val="000000"/>
                    <w:sz w:val="14"/>
                  </w:rPr>
                  <w:fldChar w:fldCharType="begin"/>
                </w:r>
                <w:r>
                  <w:rPr>
                    <w:rFonts w:ascii="Arial" w:eastAsia="Arial" w:hAnsi="Arial"/>
                    <w:noProof/>
                    <w:color w:val="000000"/>
                    <w:sz w:val="14"/>
                  </w:rPr>
                  <w:instrText xml:space="preserve"> NUMPAGES </w:instrText>
                </w:r>
                <w:r>
                  <w:rPr>
                    <w:rFonts w:ascii="Arial" w:eastAsia="Arial" w:hAnsi="Arial"/>
                    <w:color w:val="000000"/>
                    <w:sz w:val="14"/>
                  </w:rPr>
                  <w:fldChar w:fldCharType="separate"/>
                </w:r>
                <w:r>
                  <w:rPr>
                    <w:rFonts w:ascii="Arial" w:eastAsia="Arial" w:hAnsi="Arial"/>
                    <w:color w:val="000000"/>
                    <w:sz w:val="14"/>
                  </w:rPr>
                  <w:t>1</w:t>
                </w:r>
                <w:r>
                  <w:rPr>
                    <w:rFonts w:ascii="Arial" w:eastAsia="Arial" w:hAnsi="Arial"/>
                    <w:color w:val="000000"/>
                    <w:sz w:val="14"/>
                  </w:rPr>
                  <w:fldChar w:fldCharType="end"/>
                </w:r>
              </w:p>
            </w:tc>
          </w:tr>
        </w:tbl>
        <w:p w14:paraId="6008614B" w14:textId="77777777" w:rsidR="00CB290A" w:rsidRDefault="00CB290A">
          <w:pPr>
            <w:spacing w:after="0" w:line="240" w:lineRule="auto"/>
          </w:pPr>
        </w:p>
      </w:tc>
      <w:tc>
        <w:tcPr>
          <w:tcW w:w="169" w:type="dxa"/>
        </w:tcPr>
        <w:p w14:paraId="7EEC7950" w14:textId="77777777" w:rsidR="00CB290A" w:rsidRDefault="00CB290A">
          <w:pPr>
            <w:pStyle w:val="EmptyCellLayoutStyle"/>
            <w:spacing w:after="0" w:line="240" w:lineRule="auto"/>
          </w:pPr>
        </w:p>
      </w:tc>
      <w:tc>
        <w:tcPr>
          <w:tcW w:w="63" w:type="dxa"/>
        </w:tcPr>
        <w:p w14:paraId="50F6DE09" w14:textId="77777777" w:rsidR="00CB290A" w:rsidRDefault="00CB290A">
          <w:pPr>
            <w:pStyle w:val="EmptyCellLayoutStyle"/>
            <w:spacing w:after="0" w:line="240" w:lineRule="auto"/>
          </w:pPr>
        </w:p>
      </w:tc>
      <w:tc>
        <w:tcPr>
          <w:tcW w:w="104" w:type="dxa"/>
        </w:tcPr>
        <w:p w14:paraId="29B0CF5F" w14:textId="77777777" w:rsidR="00CB290A" w:rsidRDefault="00CB290A">
          <w:pPr>
            <w:pStyle w:val="EmptyCellLayoutStyle"/>
            <w:spacing w:after="0" w:line="240" w:lineRule="auto"/>
          </w:pPr>
        </w:p>
      </w:tc>
    </w:tr>
    <w:tr w:rsidR="002570BD" w14:paraId="25E6A2F4" w14:textId="77777777" w:rsidTr="002570BD">
      <w:tc>
        <w:tcPr>
          <w:tcW w:w="68" w:type="dxa"/>
        </w:tcPr>
        <w:p w14:paraId="2A1AEA13" w14:textId="77777777" w:rsidR="00CB290A" w:rsidRDefault="00CB290A">
          <w:pPr>
            <w:pStyle w:val="EmptyCellLayoutStyle"/>
            <w:spacing w:after="0" w:line="240" w:lineRule="auto"/>
          </w:pPr>
        </w:p>
      </w:tc>
      <w:tc>
        <w:tcPr>
          <w:tcW w:w="42" w:type="dxa"/>
          <w:gridSpan w:val="2"/>
          <w:vMerge/>
        </w:tcPr>
        <w:p w14:paraId="65929EDC" w14:textId="77777777" w:rsidR="00CB290A" w:rsidRDefault="00CB290A">
          <w:pPr>
            <w:pStyle w:val="EmptyCellLayoutStyle"/>
            <w:spacing w:after="0" w:line="240" w:lineRule="auto"/>
          </w:pPr>
        </w:p>
      </w:tc>
      <w:tc>
        <w:tcPr>
          <w:tcW w:w="822" w:type="dxa"/>
        </w:tcPr>
        <w:p w14:paraId="2CE5F3FB" w14:textId="77777777" w:rsidR="00CB290A" w:rsidRDefault="00CB290A">
          <w:pPr>
            <w:pStyle w:val="EmptyCellLayoutStyle"/>
            <w:spacing w:after="0" w:line="240" w:lineRule="auto"/>
          </w:pPr>
        </w:p>
      </w:tc>
      <w:tc>
        <w:tcPr>
          <w:tcW w:w="494" w:type="dxa"/>
        </w:tcPr>
        <w:p w14:paraId="0CCDB81B" w14:textId="77777777" w:rsidR="00CB290A" w:rsidRDefault="00CB290A">
          <w:pPr>
            <w:pStyle w:val="EmptyCellLayoutStyle"/>
            <w:spacing w:after="0" w:line="240" w:lineRule="auto"/>
          </w:pPr>
        </w:p>
      </w:tc>
      <w:tc>
        <w:tcPr>
          <w:tcW w:w="4005" w:type="dxa"/>
        </w:tcPr>
        <w:p w14:paraId="4B1CA811" w14:textId="77777777" w:rsidR="00CB290A" w:rsidRDefault="00CB290A">
          <w:pPr>
            <w:pStyle w:val="EmptyCellLayoutStyle"/>
            <w:spacing w:after="0" w:line="240" w:lineRule="auto"/>
          </w:pPr>
        </w:p>
      </w:tc>
      <w:tc>
        <w:tcPr>
          <w:tcW w:w="169" w:type="dxa"/>
        </w:tcPr>
        <w:p w14:paraId="25688039" w14:textId="77777777" w:rsidR="00CB290A" w:rsidRDefault="00CB290A">
          <w:pPr>
            <w:pStyle w:val="EmptyCellLayoutStyle"/>
            <w:spacing w:after="0" w:line="240" w:lineRule="auto"/>
          </w:pPr>
        </w:p>
      </w:tc>
      <w:tc>
        <w:tcPr>
          <w:tcW w:w="63" w:type="dxa"/>
        </w:tcPr>
        <w:p w14:paraId="350BE1B3" w14:textId="77777777" w:rsidR="00CB290A" w:rsidRDefault="00CB290A">
          <w:pPr>
            <w:pStyle w:val="EmptyCellLayoutStyle"/>
            <w:spacing w:after="0" w:line="240" w:lineRule="auto"/>
          </w:pPr>
        </w:p>
      </w:tc>
      <w:tc>
        <w:tcPr>
          <w:tcW w:w="104" w:type="dxa"/>
        </w:tcPr>
        <w:p w14:paraId="23DE6573" w14:textId="77777777" w:rsidR="00CB290A" w:rsidRDefault="00CB290A">
          <w:pPr>
            <w:pStyle w:val="EmptyCellLayoutStyle"/>
            <w:spacing w:after="0" w:line="240" w:lineRule="auto"/>
          </w:pPr>
        </w:p>
      </w:tc>
    </w:tr>
    <w:tr w:rsidR="002570BD" w14:paraId="608396A6" w14:textId="77777777" w:rsidTr="002570BD">
      <w:tc>
        <w:tcPr>
          <w:tcW w:w="68" w:type="dxa"/>
        </w:tcPr>
        <w:p w14:paraId="1C062AA2" w14:textId="77777777" w:rsidR="00CB290A" w:rsidRDefault="00CB290A">
          <w:pPr>
            <w:pStyle w:val="EmptyCellLayoutStyle"/>
            <w:spacing w:after="0" w:line="240" w:lineRule="auto"/>
          </w:pPr>
        </w:p>
      </w:tc>
      <w:tc>
        <w:tcPr>
          <w:tcW w:w="42" w:type="dxa"/>
          <w:gridSpan w:val="2"/>
          <w:vMerge/>
        </w:tcPr>
        <w:p w14:paraId="339E40F9" w14:textId="77777777" w:rsidR="00CB290A" w:rsidRDefault="00CB290A">
          <w:pPr>
            <w:pStyle w:val="EmptyCellLayoutStyle"/>
            <w:spacing w:after="0" w:line="240" w:lineRule="auto"/>
          </w:pPr>
        </w:p>
      </w:tc>
      <w:tc>
        <w:tcPr>
          <w:tcW w:w="822" w:type="dxa"/>
          <w:gridSpan w:val="4"/>
          <w:vMerge w:val="restart"/>
        </w:tcPr>
        <w:tbl>
          <w:tblPr>
            <w:tblW w:w="0" w:type="auto"/>
            <w:tblCellMar>
              <w:left w:w="0" w:type="dxa"/>
              <w:right w:w="0" w:type="dxa"/>
            </w:tblCellMar>
            <w:tblLook w:val="0000" w:firstRow="0" w:lastRow="0" w:firstColumn="0" w:lastColumn="0" w:noHBand="0" w:noVBand="0"/>
          </w:tblPr>
          <w:tblGrid>
            <w:gridCol w:w="5490"/>
          </w:tblGrid>
          <w:tr w:rsidR="00CB290A" w14:paraId="6D1D75CF" w14:textId="77777777">
            <w:trPr>
              <w:trHeight w:val="172"/>
            </w:trPr>
            <w:tc>
              <w:tcPr>
                <w:tcW w:w="5491" w:type="dxa"/>
                <w:tcBorders>
                  <w:top w:val="nil"/>
                  <w:left w:val="nil"/>
                  <w:bottom w:val="nil"/>
                  <w:right w:val="nil"/>
                </w:tcBorders>
                <w:tcMar>
                  <w:top w:w="39" w:type="dxa"/>
                  <w:left w:w="39" w:type="dxa"/>
                  <w:bottom w:w="39" w:type="dxa"/>
                  <w:right w:w="39" w:type="dxa"/>
                </w:tcMar>
              </w:tcPr>
              <w:p w14:paraId="0B55940D" w14:textId="77777777" w:rsidR="00CB290A" w:rsidRDefault="00CB290A">
                <w:pPr>
                  <w:spacing w:after="0" w:line="240" w:lineRule="auto"/>
                </w:pPr>
              </w:p>
            </w:tc>
          </w:tr>
        </w:tbl>
        <w:p w14:paraId="1E3D8428" w14:textId="77777777" w:rsidR="00CB290A" w:rsidRDefault="00CB290A">
          <w:pPr>
            <w:spacing w:after="0" w:line="240" w:lineRule="auto"/>
          </w:pPr>
        </w:p>
      </w:tc>
      <w:tc>
        <w:tcPr>
          <w:tcW w:w="63" w:type="dxa"/>
        </w:tcPr>
        <w:p w14:paraId="76758CEB" w14:textId="77777777" w:rsidR="00CB290A" w:rsidRDefault="00CB290A">
          <w:pPr>
            <w:pStyle w:val="EmptyCellLayoutStyle"/>
            <w:spacing w:after="0" w:line="240" w:lineRule="auto"/>
          </w:pPr>
        </w:p>
      </w:tc>
      <w:tc>
        <w:tcPr>
          <w:tcW w:w="104" w:type="dxa"/>
        </w:tcPr>
        <w:p w14:paraId="16AC068A" w14:textId="77777777" w:rsidR="00CB290A" w:rsidRDefault="00CB290A">
          <w:pPr>
            <w:pStyle w:val="EmptyCellLayoutStyle"/>
            <w:spacing w:after="0" w:line="240" w:lineRule="auto"/>
          </w:pPr>
        </w:p>
      </w:tc>
    </w:tr>
    <w:tr w:rsidR="002570BD" w14:paraId="778E74DB" w14:textId="77777777" w:rsidTr="002570BD">
      <w:tc>
        <w:tcPr>
          <w:tcW w:w="68" w:type="dxa"/>
        </w:tcPr>
        <w:p w14:paraId="33375930" w14:textId="77777777" w:rsidR="00CB290A" w:rsidRDefault="00CB290A">
          <w:pPr>
            <w:pStyle w:val="EmptyCellLayoutStyle"/>
            <w:spacing w:after="0" w:line="240" w:lineRule="auto"/>
          </w:pPr>
        </w:p>
      </w:tc>
      <w:tc>
        <w:tcPr>
          <w:tcW w:w="42" w:type="dxa"/>
        </w:tcPr>
        <w:p w14:paraId="6D655C14" w14:textId="77777777" w:rsidR="00CB290A" w:rsidRDefault="00CB290A">
          <w:pPr>
            <w:pStyle w:val="EmptyCellLayoutStyle"/>
            <w:spacing w:after="0" w:line="240" w:lineRule="auto"/>
          </w:pPr>
        </w:p>
      </w:tc>
      <w:tc>
        <w:tcPr>
          <w:tcW w:w="9931" w:type="dxa"/>
        </w:tcPr>
        <w:p w14:paraId="648A5CB5" w14:textId="77777777" w:rsidR="00CB290A" w:rsidRDefault="00CB290A">
          <w:pPr>
            <w:pStyle w:val="EmptyCellLayoutStyle"/>
            <w:spacing w:after="0" w:line="240" w:lineRule="auto"/>
          </w:pPr>
        </w:p>
      </w:tc>
      <w:tc>
        <w:tcPr>
          <w:tcW w:w="822" w:type="dxa"/>
          <w:gridSpan w:val="4"/>
          <w:vMerge/>
        </w:tcPr>
        <w:p w14:paraId="2B1365E5" w14:textId="77777777" w:rsidR="00CB290A" w:rsidRDefault="00CB290A">
          <w:pPr>
            <w:pStyle w:val="EmptyCellLayoutStyle"/>
            <w:spacing w:after="0" w:line="240" w:lineRule="auto"/>
          </w:pPr>
        </w:p>
      </w:tc>
      <w:tc>
        <w:tcPr>
          <w:tcW w:w="63" w:type="dxa"/>
        </w:tcPr>
        <w:p w14:paraId="728DC544" w14:textId="77777777" w:rsidR="00CB290A" w:rsidRDefault="00CB290A">
          <w:pPr>
            <w:pStyle w:val="EmptyCellLayoutStyle"/>
            <w:spacing w:after="0" w:line="240" w:lineRule="auto"/>
          </w:pPr>
        </w:p>
      </w:tc>
      <w:tc>
        <w:tcPr>
          <w:tcW w:w="104" w:type="dxa"/>
        </w:tcPr>
        <w:p w14:paraId="43D5AE59" w14:textId="77777777" w:rsidR="00CB290A" w:rsidRDefault="00CB290A">
          <w:pPr>
            <w:pStyle w:val="EmptyCellLayoutStyle"/>
            <w:spacing w:after="0" w:line="240" w:lineRule="auto"/>
          </w:pPr>
        </w:p>
      </w:tc>
    </w:tr>
    <w:tr w:rsidR="00CB290A" w14:paraId="3FBDBB77" w14:textId="77777777">
      <w:tc>
        <w:tcPr>
          <w:tcW w:w="68" w:type="dxa"/>
        </w:tcPr>
        <w:p w14:paraId="2F25DE4F" w14:textId="77777777" w:rsidR="00CB290A" w:rsidRDefault="00CB290A">
          <w:pPr>
            <w:pStyle w:val="EmptyCellLayoutStyle"/>
            <w:spacing w:after="0" w:line="240" w:lineRule="auto"/>
          </w:pPr>
        </w:p>
      </w:tc>
      <w:tc>
        <w:tcPr>
          <w:tcW w:w="42" w:type="dxa"/>
        </w:tcPr>
        <w:p w14:paraId="5ACE5424" w14:textId="77777777" w:rsidR="00CB290A" w:rsidRDefault="00CB290A">
          <w:pPr>
            <w:pStyle w:val="EmptyCellLayoutStyle"/>
            <w:spacing w:after="0" w:line="240" w:lineRule="auto"/>
          </w:pPr>
        </w:p>
      </w:tc>
      <w:tc>
        <w:tcPr>
          <w:tcW w:w="9931" w:type="dxa"/>
        </w:tcPr>
        <w:p w14:paraId="387EC1F2" w14:textId="77777777" w:rsidR="00CB290A" w:rsidRDefault="00CB290A">
          <w:pPr>
            <w:pStyle w:val="EmptyCellLayoutStyle"/>
            <w:spacing w:after="0" w:line="240" w:lineRule="auto"/>
          </w:pPr>
        </w:p>
      </w:tc>
      <w:tc>
        <w:tcPr>
          <w:tcW w:w="822" w:type="dxa"/>
        </w:tcPr>
        <w:p w14:paraId="71E324B9" w14:textId="77777777" w:rsidR="00CB290A" w:rsidRDefault="00CB290A">
          <w:pPr>
            <w:pStyle w:val="EmptyCellLayoutStyle"/>
            <w:spacing w:after="0" w:line="240" w:lineRule="auto"/>
          </w:pPr>
        </w:p>
      </w:tc>
      <w:tc>
        <w:tcPr>
          <w:tcW w:w="494" w:type="dxa"/>
        </w:tcPr>
        <w:p w14:paraId="3204B5CF" w14:textId="77777777" w:rsidR="00CB290A" w:rsidRDefault="00CB290A">
          <w:pPr>
            <w:pStyle w:val="EmptyCellLayoutStyle"/>
            <w:spacing w:after="0" w:line="240" w:lineRule="auto"/>
          </w:pPr>
        </w:p>
      </w:tc>
      <w:tc>
        <w:tcPr>
          <w:tcW w:w="4005" w:type="dxa"/>
        </w:tcPr>
        <w:p w14:paraId="79BF8F8D" w14:textId="77777777" w:rsidR="00CB290A" w:rsidRDefault="00CB290A">
          <w:pPr>
            <w:pStyle w:val="EmptyCellLayoutStyle"/>
            <w:spacing w:after="0" w:line="240" w:lineRule="auto"/>
          </w:pPr>
        </w:p>
      </w:tc>
      <w:tc>
        <w:tcPr>
          <w:tcW w:w="169" w:type="dxa"/>
        </w:tcPr>
        <w:p w14:paraId="44F30DC2" w14:textId="77777777" w:rsidR="00CB290A" w:rsidRDefault="00CB290A">
          <w:pPr>
            <w:pStyle w:val="EmptyCellLayoutStyle"/>
            <w:spacing w:after="0" w:line="240" w:lineRule="auto"/>
          </w:pPr>
        </w:p>
      </w:tc>
      <w:tc>
        <w:tcPr>
          <w:tcW w:w="63" w:type="dxa"/>
        </w:tcPr>
        <w:p w14:paraId="3B6396EE" w14:textId="77777777" w:rsidR="00CB290A" w:rsidRDefault="00CB290A">
          <w:pPr>
            <w:pStyle w:val="EmptyCellLayoutStyle"/>
            <w:spacing w:after="0" w:line="240" w:lineRule="auto"/>
          </w:pPr>
        </w:p>
      </w:tc>
      <w:tc>
        <w:tcPr>
          <w:tcW w:w="104" w:type="dxa"/>
        </w:tcPr>
        <w:p w14:paraId="76A1FEED" w14:textId="77777777" w:rsidR="00CB290A" w:rsidRDefault="00CB290A">
          <w:pPr>
            <w:pStyle w:val="EmptyCellLayoutStyle"/>
            <w:spacing w:after="0" w:line="240" w:lineRule="auto"/>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CE1F6" w14:textId="77777777" w:rsidR="00826B19" w:rsidRDefault="00826B19">
      <w:pPr>
        <w:spacing w:after="0" w:line="240" w:lineRule="auto"/>
      </w:pPr>
      <w:r>
        <w:separator/>
      </w:r>
    </w:p>
  </w:footnote>
  <w:footnote w:type="continuationSeparator" w:id="0">
    <w:p w14:paraId="01E39C66" w14:textId="77777777" w:rsidR="00826B19" w:rsidRDefault="00826B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000" w:firstRow="0" w:lastRow="0" w:firstColumn="0" w:lastColumn="0" w:noHBand="0" w:noVBand="0"/>
    </w:tblPr>
    <w:tblGrid>
      <w:gridCol w:w="38"/>
      <w:gridCol w:w="29"/>
      <w:gridCol w:w="7838"/>
      <w:gridCol w:w="5470"/>
      <w:gridCol w:w="2156"/>
      <w:gridCol w:w="63"/>
      <w:gridCol w:w="104"/>
    </w:tblGrid>
    <w:tr w:rsidR="00CB290A" w14:paraId="2D695025" w14:textId="77777777">
      <w:tc>
        <w:tcPr>
          <w:tcW w:w="38" w:type="dxa"/>
        </w:tcPr>
        <w:p w14:paraId="212AE542" w14:textId="77777777" w:rsidR="00CB290A" w:rsidRDefault="00CB290A">
          <w:pPr>
            <w:pStyle w:val="EmptyCellLayoutStyle"/>
            <w:spacing w:after="0" w:line="240" w:lineRule="auto"/>
          </w:pPr>
        </w:p>
      </w:tc>
      <w:tc>
        <w:tcPr>
          <w:tcW w:w="29" w:type="dxa"/>
        </w:tcPr>
        <w:p w14:paraId="05A9D27F" w14:textId="77777777" w:rsidR="00CB290A" w:rsidRDefault="00CB290A">
          <w:pPr>
            <w:pStyle w:val="EmptyCellLayoutStyle"/>
            <w:spacing w:after="0" w:line="240" w:lineRule="auto"/>
          </w:pPr>
        </w:p>
      </w:tc>
      <w:tc>
        <w:tcPr>
          <w:tcW w:w="7838" w:type="dxa"/>
        </w:tcPr>
        <w:p w14:paraId="5EFD0A7B" w14:textId="77777777" w:rsidR="00CB290A" w:rsidRDefault="00CB290A">
          <w:pPr>
            <w:pStyle w:val="EmptyCellLayoutStyle"/>
            <w:spacing w:after="0" w:line="240" w:lineRule="auto"/>
          </w:pPr>
        </w:p>
      </w:tc>
      <w:tc>
        <w:tcPr>
          <w:tcW w:w="5470" w:type="dxa"/>
        </w:tcPr>
        <w:p w14:paraId="2C88014D" w14:textId="77777777" w:rsidR="00CB290A" w:rsidRDefault="00CB290A">
          <w:pPr>
            <w:pStyle w:val="EmptyCellLayoutStyle"/>
            <w:spacing w:after="0" w:line="240" w:lineRule="auto"/>
          </w:pPr>
        </w:p>
      </w:tc>
      <w:tc>
        <w:tcPr>
          <w:tcW w:w="2156" w:type="dxa"/>
        </w:tcPr>
        <w:p w14:paraId="78A6C109" w14:textId="77777777" w:rsidR="00CB290A" w:rsidRDefault="00CB290A">
          <w:pPr>
            <w:pStyle w:val="EmptyCellLayoutStyle"/>
            <w:spacing w:after="0" w:line="240" w:lineRule="auto"/>
          </w:pPr>
        </w:p>
      </w:tc>
      <w:tc>
        <w:tcPr>
          <w:tcW w:w="63" w:type="dxa"/>
        </w:tcPr>
        <w:p w14:paraId="30485CD9" w14:textId="77777777" w:rsidR="00CB290A" w:rsidRDefault="00CB290A">
          <w:pPr>
            <w:pStyle w:val="EmptyCellLayoutStyle"/>
            <w:spacing w:after="0" w:line="240" w:lineRule="auto"/>
          </w:pPr>
        </w:p>
      </w:tc>
      <w:tc>
        <w:tcPr>
          <w:tcW w:w="104" w:type="dxa"/>
        </w:tcPr>
        <w:p w14:paraId="631EBDEE" w14:textId="77777777" w:rsidR="00CB290A" w:rsidRDefault="00CB290A">
          <w:pPr>
            <w:pStyle w:val="EmptyCellLayoutStyle"/>
            <w:spacing w:after="0" w:line="240" w:lineRule="auto"/>
          </w:pPr>
        </w:p>
      </w:tc>
    </w:tr>
    <w:tr w:rsidR="00CB290A" w14:paraId="7E5C42AD" w14:textId="77777777">
      <w:tc>
        <w:tcPr>
          <w:tcW w:w="38" w:type="dxa"/>
        </w:tcPr>
        <w:p w14:paraId="3C345882" w14:textId="77777777" w:rsidR="00CB290A" w:rsidRDefault="00CB290A">
          <w:pPr>
            <w:pStyle w:val="EmptyCellLayoutStyle"/>
            <w:spacing w:after="0" w:line="240" w:lineRule="auto"/>
          </w:pPr>
        </w:p>
      </w:tc>
      <w:tc>
        <w:tcPr>
          <w:tcW w:w="29" w:type="dxa"/>
        </w:tcPr>
        <w:p w14:paraId="3F344E7D" w14:textId="77777777" w:rsidR="00CB290A" w:rsidRDefault="00CB290A">
          <w:pPr>
            <w:pStyle w:val="EmptyCellLayoutStyle"/>
            <w:spacing w:after="0" w:line="240" w:lineRule="auto"/>
          </w:pPr>
        </w:p>
      </w:tc>
      <w:tc>
        <w:tcPr>
          <w:tcW w:w="7838" w:type="dxa"/>
          <w:vMerge w:val="restart"/>
        </w:tcPr>
        <w:tbl>
          <w:tblPr>
            <w:tblW w:w="0" w:type="auto"/>
            <w:tblCellMar>
              <w:left w:w="0" w:type="dxa"/>
              <w:right w:w="0" w:type="dxa"/>
            </w:tblCellMar>
            <w:tblLook w:val="0000" w:firstRow="0" w:lastRow="0" w:firstColumn="0" w:lastColumn="0" w:noHBand="0" w:noVBand="0"/>
          </w:tblPr>
          <w:tblGrid>
            <w:gridCol w:w="7838"/>
          </w:tblGrid>
          <w:tr w:rsidR="00CB290A" w14:paraId="16B37826" w14:textId="77777777">
            <w:trPr>
              <w:trHeight w:val="282"/>
            </w:trPr>
            <w:tc>
              <w:tcPr>
                <w:tcW w:w="7838" w:type="dxa"/>
                <w:tcBorders>
                  <w:top w:val="nil"/>
                  <w:left w:val="nil"/>
                  <w:bottom w:val="nil"/>
                  <w:right w:val="nil"/>
                </w:tcBorders>
                <w:tcMar>
                  <w:top w:w="39" w:type="dxa"/>
                  <w:left w:w="39" w:type="dxa"/>
                  <w:bottom w:w="39" w:type="dxa"/>
                  <w:right w:w="39" w:type="dxa"/>
                </w:tcMar>
              </w:tcPr>
              <w:p w14:paraId="54B3F464" w14:textId="77777777" w:rsidR="00CB290A" w:rsidRDefault="00CB290A">
                <w:pPr>
                  <w:spacing w:after="0" w:line="240" w:lineRule="auto"/>
                </w:pPr>
              </w:p>
            </w:tc>
          </w:tr>
        </w:tbl>
        <w:p w14:paraId="7E14F8C8" w14:textId="77777777" w:rsidR="00CB290A" w:rsidRDefault="00CB290A">
          <w:pPr>
            <w:spacing w:after="0" w:line="240" w:lineRule="auto"/>
          </w:pPr>
        </w:p>
      </w:tc>
      <w:tc>
        <w:tcPr>
          <w:tcW w:w="5470" w:type="dxa"/>
        </w:tcPr>
        <w:p w14:paraId="05990C97" w14:textId="77777777" w:rsidR="00CB290A" w:rsidRDefault="00CB290A">
          <w:pPr>
            <w:pStyle w:val="EmptyCellLayoutStyle"/>
            <w:spacing w:after="0" w:line="240" w:lineRule="auto"/>
          </w:pPr>
        </w:p>
      </w:tc>
      <w:tc>
        <w:tcPr>
          <w:tcW w:w="2156" w:type="dxa"/>
        </w:tcPr>
        <w:p w14:paraId="5B84C11D" w14:textId="77777777" w:rsidR="00CB290A" w:rsidRDefault="00CB290A">
          <w:pPr>
            <w:pStyle w:val="EmptyCellLayoutStyle"/>
            <w:spacing w:after="0" w:line="240" w:lineRule="auto"/>
          </w:pPr>
        </w:p>
      </w:tc>
      <w:tc>
        <w:tcPr>
          <w:tcW w:w="63" w:type="dxa"/>
        </w:tcPr>
        <w:p w14:paraId="0EF16196" w14:textId="77777777" w:rsidR="00CB290A" w:rsidRDefault="00CB290A">
          <w:pPr>
            <w:pStyle w:val="EmptyCellLayoutStyle"/>
            <w:spacing w:after="0" w:line="240" w:lineRule="auto"/>
          </w:pPr>
        </w:p>
      </w:tc>
      <w:tc>
        <w:tcPr>
          <w:tcW w:w="104" w:type="dxa"/>
        </w:tcPr>
        <w:p w14:paraId="5D39681F" w14:textId="77777777" w:rsidR="00CB290A" w:rsidRDefault="00CB290A">
          <w:pPr>
            <w:pStyle w:val="EmptyCellLayoutStyle"/>
            <w:spacing w:after="0" w:line="240" w:lineRule="auto"/>
          </w:pPr>
        </w:p>
      </w:tc>
    </w:tr>
    <w:tr w:rsidR="00CB290A" w14:paraId="01138611" w14:textId="77777777">
      <w:tc>
        <w:tcPr>
          <w:tcW w:w="38" w:type="dxa"/>
        </w:tcPr>
        <w:p w14:paraId="3476E9C0" w14:textId="77777777" w:rsidR="00CB290A" w:rsidRDefault="00CB290A">
          <w:pPr>
            <w:pStyle w:val="EmptyCellLayoutStyle"/>
            <w:spacing w:after="0" w:line="240" w:lineRule="auto"/>
          </w:pPr>
        </w:p>
      </w:tc>
      <w:tc>
        <w:tcPr>
          <w:tcW w:w="29" w:type="dxa"/>
        </w:tcPr>
        <w:p w14:paraId="50F22AD0" w14:textId="77777777" w:rsidR="00CB290A" w:rsidRDefault="00CB290A">
          <w:pPr>
            <w:pStyle w:val="EmptyCellLayoutStyle"/>
            <w:spacing w:after="0" w:line="240" w:lineRule="auto"/>
          </w:pPr>
        </w:p>
      </w:tc>
      <w:tc>
        <w:tcPr>
          <w:tcW w:w="7838" w:type="dxa"/>
          <w:vMerge/>
        </w:tcPr>
        <w:p w14:paraId="75615303" w14:textId="77777777" w:rsidR="00CB290A" w:rsidRDefault="00CB290A">
          <w:pPr>
            <w:pStyle w:val="EmptyCellLayoutStyle"/>
            <w:spacing w:after="0" w:line="240" w:lineRule="auto"/>
          </w:pPr>
        </w:p>
      </w:tc>
      <w:tc>
        <w:tcPr>
          <w:tcW w:w="5470" w:type="dxa"/>
        </w:tcPr>
        <w:p w14:paraId="31BA980C" w14:textId="77777777" w:rsidR="00CB290A" w:rsidRDefault="00CB290A">
          <w:pPr>
            <w:pStyle w:val="EmptyCellLayoutStyle"/>
            <w:spacing w:after="0" w:line="240" w:lineRule="auto"/>
          </w:pPr>
        </w:p>
      </w:tc>
      <w:tc>
        <w:tcPr>
          <w:tcW w:w="2156" w:type="dxa"/>
          <w:vMerge w:val="restart"/>
          <w:tcBorders>
            <w:top w:val="nil"/>
            <w:left w:val="nil"/>
            <w:bottom w:val="nil"/>
            <w:right w:val="nil"/>
          </w:tcBorders>
          <w:tcMar>
            <w:top w:w="0" w:type="dxa"/>
            <w:left w:w="0" w:type="dxa"/>
            <w:bottom w:w="0" w:type="dxa"/>
            <w:right w:w="0" w:type="dxa"/>
          </w:tcMar>
        </w:tcPr>
        <w:p w14:paraId="5E67C4DF" w14:textId="77777777" w:rsidR="00CB290A" w:rsidRDefault="00826B19">
          <w:pPr>
            <w:spacing w:after="0" w:line="240" w:lineRule="auto"/>
          </w:pPr>
          <w:r>
            <w:rPr>
              <w:noProof/>
            </w:rPr>
            <w:drawing>
              <wp:inline distT="0" distB="0" distL="0" distR="0" wp14:anchorId="15A5B8DA" wp14:editId="11B12FB5">
                <wp:extent cx="1369424" cy="440311"/>
                <wp:effectExtent l="0" t="0" r="0" b="0"/>
                <wp:docPr id="483640199" name="img3.jpg"/>
                <wp:cNvGraphicFramePr/>
                <a:graphic xmlns:a="http://schemas.openxmlformats.org/drawingml/2006/main">
                  <a:graphicData uri="http://schemas.openxmlformats.org/drawingml/2006/picture">
                    <pic:pic xmlns:pic="http://schemas.openxmlformats.org/drawingml/2006/picture">
                      <pic:nvPicPr>
                        <pic:cNvPr id="1" name="img3.jpg"/>
                        <pic:cNvPicPr/>
                      </pic:nvPicPr>
                      <pic:blipFill>
                        <a:blip r:embed="rId1" cstate="print"/>
                        <a:stretch>
                          <a:fillRect/>
                        </a:stretch>
                      </pic:blipFill>
                      <pic:spPr>
                        <a:xfrm>
                          <a:off x="0" y="0"/>
                          <a:ext cx="1369424" cy="440311"/>
                        </a:xfrm>
                        <a:prstGeom prst="rect">
                          <a:avLst/>
                        </a:prstGeom>
                      </pic:spPr>
                    </pic:pic>
                  </a:graphicData>
                </a:graphic>
              </wp:inline>
            </w:drawing>
          </w:r>
        </w:p>
      </w:tc>
      <w:tc>
        <w:tcPr>
          <w:tcW w:w="63" w:type="dxa"/>
        </w:tcPr>
        <w:p w14:paraId="4DF887E9" w14:textId="77777777" w:rsidR="00CB290A" w:rsidRDefault="00CB290A">
          <w:pPr>
            <w:pStyle w:val="EmptyCellLayoutStyle"/>
            <w:spacing w:after="0" w:line="240" w:lineRule="auto"/>
          </w:pPr>
        </w:p>
      </w:tc>
      <w:tc>
        <w:tcPr>
          <w:tcW w:w="104" w:type="dxa"/>
        </w:tcPr>
        <w:p w14:paraId="5282DADF" w14:textId="77777777" w:rsidR="00CB290A" w:rsidRDefault="00CB290A">
          <w:pPr>
            <w:pStyle w:val="EmptyCellLayoutStyle"/>
            <w:spacing w:after="0" w:line="240" w:lineRule="auto"/>
          </w:pPr>
        </w:p>
      </w:tc>
    </w:tr>
    <w:tr w:rsidR="00CB290A" w14:paraId="5622A92B" w14:textId="77777777">
      <w:tc>
        <w:tcPr>
          <w:tcW w:w="38" w:type="dxa"/>
        </w:tcPr>
        <w:p w14:paraId="650AE09D" w14:textId="77777777" w:rsidR="00CB290A" w:rsidRDefault="00CB290A">
          <w:pPr>
            <w:pStyle w:val="EmptyCellLayoutStyle"/>
            <w:spacing w:after="0" w:line="240" w:lineRule="auto"/>
          </w:pPr>
        </w:p>
      </w:tc>
      <w:tc>
        <w:tcPr>
          <w:tcW w:w="29" w:type="dxa"/>
        </w:tcPr>
        <w:p w14:paraId="6D57C7D7" w14:textId="77777777" w:rsidR="00CB290A" w:rsidRDefault="00CB290A">
          <w:pPr>
            <w:pStyle w:val="EmptyCellLayoutStyle"/>
            <w:spacing w:after="0" w:line="240" w:lineRule="auto"/>
          </w:pPr>
        </w:p>
      </w:tc>
      <w:tc>
        <w:tcPr>
          <w:tcW w:w="7838" w:type="dxa"/>
        </w:tcPr>
        <w:p w14:paraId="5B9A827B" w14:textId="77777777" w:rsidR="00CB290A" w:rsidRDefault="00CB290A">
          <w:pPr>
            <w:pStyle w:val="EmptyCellLayoutStyle"/>
            <w:spacing w:after="0" w:line="240" w:lineRule="auto"/>
          </w:pPr>
        </w:p>
      </w:tc>
      <w:tc>
        <w:tcPr>
          <w:tcW w:w="5470" w:type="dxa"/>
        </w:tcPr>
        <w:p w14:paraId="518CA0CB" w14:textId="77777777" w:rsidR="00CB290A" w:rsidRDefault="00CB290A">
          <w:pPr>
            <w:pStyle w:val="EmptyCellLayoutStyle"/>
            <w:spacing w:after="0" w:line="240" w:lineRule="auto"/>
          </w:pPr>
        </w:p>
      </w:tc>
      <w:tc>
        <w:tcPr>
          <w:tcW w:w="2156" w:type="dxa"/>
          <w:vMerge/>
        </w:tcPr>
        <w:p w14:paraId="1B016C1B" w14:textId="77777777" w:rsidR="00CB290A" w:rsidRDefault="00CB290A">
          <w:pPr>
            <w:pStyle w:val="EmptyCellLayoutStyle"/>
            <w:spacing w:after="0" w:line="240" w:lineRule="auto"/>
          </w:pPr>
        </w:p>
      </w:tc>
      <w:tc>
        <w:tcPr>
          <w:tcW w:w="63" w:type="dxa"/>
        </w:tcPr>
        <w:p w14:paraId="209D11EA" w14:textId="77777777" w:rsidR="00CB290A" w:rsidRDefault="00CB290A">
          <w:pPr>
            <w:pStyle w:val="EmptyCellLayoutStyle"/>
            <w:spacing w:after="0" w:line="240" w:lineRule="auto"/>
          </w:pPr>
        </w:p>
      </w:tc>
      <w:tc>
        <w:tcPr>
          <w:tcW w:w="104" w:type="dxa"/>
        </w:tcPr>
        <w:p w14:paraId="44C50A23" w14:textId="77777777" w:rsidR="00CB290A" w:rsidRDefault="00CB290A">
          <w:pPr>
            <w:pStyle w:val="EmptyCellLayoutStyle"/>
            <w:spacing w:after="0" w:line="240" w:lineRule="auto"/>
          </w:pPr>
        </w:p>
      </w:tc>
    </w:tr>
    <w:tr w:rsidR="00CB290A" w14:paraId="67BDEFA7" w14:textId="77777777">
      <w:tc>
        <w:tcPr>
          <w:tcW w:w="38" w:type="dxa"/>
        </w:tcPr>
        <w:p w14:paraId="0AC0C944" w14:textId="77777777" w:rsidR="00CB290A" w:rsidRDefault="00CB290A">
          <w:pPr>
            <w:pStyle w:val="EmptyCellLayoutStyle"/>
            <w:spacing w:after="0" w:line="240" w:lineRule="auto"/>
          </w:pPr>
        </w:p>
      </w:tc>
      <w:tc>
        <w:tcPr>
          <w:tcW w:w="29" w:type="dxa"/>
        </w:tcPr>
        <w:p w14:paraId="20F5E5BC" w14:textId="77777777" w:rsidR="00CB290A" w:rsidRDefault="00CB290A">
          <w:pPr>
            <w:pStyle w:val="EmptyCellLayoutStyle"/>
            <w:spacing w:after="0" w:line="240" w:lineRule="auto"/>
          </w:pPr>
        </w:p>
      </w:tc>
      <w:tc>
        <w:tcPr>
          <w:tcW w:w="7838" w:type="dxa"/>
        </w:tcPr>
        <w:tbl>
          <w:tblPr>
            <w:tblW w:w="0" w:type="auto"/>
            <w:tblCellMar>
              <w:left w:w="0" w:type="dxa"/>
              <w:right w:w="0" w:type="dxa"/>
            </w:tblCellMar>
            <w:tblLook w:val="0000" w:firstRow="0" w:lastRow="0" w:firstColumn="0" w:lastColumn="0" w:noHBand="0" w:noVBand="0"/>
          </w:tblPr>
          <w:tblGrid>
            <w:gridCol w:w="7838"/>
          </w:tblGrid>
          <w:tr w:rsidR="00CB290A" w14:paraId="52BA9105" w14:textId="77777777">
            <w:trPr>
              <w:trHeight w:val="282"/>
            </w:trPr>
            <w:tc>
              <w:tcPr>
                <w:tcW w:w="7838" w:type="dxa"/>
                <w:tcBorders>
                  <w:top w:val="nil"/>
                  <w:left w:val="nil"/>
                  <w:bottom w:val="nil"/>
                  <w:right w:val="nil"/>
                </w:tcBorders>
                <w:tcMar>
                  <w:top w:w="39" w:type="dxa"/>
                  <w:left w:w="39" w:type="dxa"/>
                  <w:bottom w:w="39" w:type="dxa"/>
                  <w:right w:w="39" w:type="dxa"/>
                </w:tcMar>
              </w:tcPr>
              <w:p w14:paraId="147B2156" w14:textId="77777777" w:rsidR="00CB290A" w:rsidRDefault="00CB290A">
                <w:pPr>
                  <w:spacing w:after="0" w:line="240" w:lineRule="auto"/>
                </w:pPr>
              </w:p>
            </w:tc>
          </w:tr>
        </w:tbl>
        <w:p w14:paraId="5A5A502C" w14:textId="77777777" w:rsidR="00CB290A" w:rsidRDefault="00CB290A">
          <w:pPr>
            <w:spacing w:after="0" w:line="240" w:lineRule="auto"/>
          </w:pPr>
        </w:p>
      </w:tc>
      <w:tc>
        <w:tcPr>
          <w:tcW w:w="5470" w:type="dxa"/>
        </w:tcPr>
        <w:p w14:paraId="55C27C47" w14:textId="77777777" w:rsidR="00CB290A" w:rsidRDefault="00CB290A">
          <w:pPr>
            <w:pStyle w:val="EmptyCellLayoutStyle"/>
            <w:spacing w:after="0" w:line="240" w:lineRule="auto"/>
          </w:pPr>
        </w:p>
      </w:tc>
      <w:tc>
        <w:tcPr>
          <w:tcW w:w="2156" w:type="dxa"/>
          <w:vMerge/>
        </w:tcPr>
        <w:p w14:paraId="212696E6" w14:textId="77777777" w:rsidR="00CB290A" w:rsidRDefault="00CB290A">
          <w:pPr>
            <w:pStyle w:val="EmptyCellLayoutStyle"/>
            <w:spacing w:after="0" w:line="240" w:lineRule="auto"/>
          </w:pPr>
        </w:p>
      </w:tc>
      <w:tc>
        <w:tcPr>
          <w:tcW w:w="63" w:type="dxa"/>
        </w:tcPr>
        <w:p w14:paraId="6077A6A2" w14:textId="77777777" w:rsidR="00CB290A" w:rsidRDefault="00CB290A">
          <w:pPr>
            <w:pStyle w:val="EmptyCellLayoutStyle"/>
            <w:spacing w:after="0" w:line="240" w:lineRule="auto"/>
          </w:pPr>
        </w:p>
      </w:tc>
      <w:tc>
        <w:tcPr>
          <w:tcW w:w="104" w:type="dxa"/>
        </w:tcPr>
        <w:p w14:paraId="69406DB7" w14:textId="77777777" w:rsidR="00CB290A" w:rsidRDefault="00CB290A">
          <w:pPr>
            <w:pStyle w:val="EmptyCellLayoutStyle"/>
            <w:spacing w:after="0" w:line="240" w:lineRule="auto"/>
          </w:pPr>
        </w:p>
      </w:tc>
    </w:tr>
    <w:tr w:rsidR="00CB290A" w14:paraId="007DFA3D" w14:textId="77777777">
      <w:tc>
        <w:tcPr>
          <w:tcW w:w="38" w:type="dxa"/>
        </w:tcPr>
        <w:p w14:paraId="7C9FC244" w14:textId="77777777" w:rsidR="00CB290A" w:rsidRDefault="00CB290A">
          <w:pPr>
            <w:pStyle w:val="EmptyCellLayoutStyle"/>
            <w:spacing w:after="0" w:line="240" w:lineRule="auto"/>
          </w:pPr>
        </w:p>
      </w:tc>
      <w:tc>
        <w:tcPr>
          <w:tcW w:w="29" w:type="dxa"/>
        </w:tcPr>
        <w:p w14:paraId="17EC9A6D" w14:textId="77777777" w:rsidR="00CB290A" w:rsidRDefault="00CB290A">
          <w:pPr>
            <w:pStyle w:val="EmptyCellLayoutStyle"/>
            <w:spacing w:after="0" w:line="240" w:lineRule="auto"/>
          </w:pPr>
        </w:p>
      </w:tc>
      <w:tc>
        <w:tcPr>
          <w:tcW w:w="7838" w:type="dxa"/>
        </w:tcPr>
        <w:p w14:paraId="6AECF47A" w14:textId="77777777" w:rsidR="00CB290A" w:rsidRDefault="00CB290A">
          <w:pPr>
            <w:pStyle w:val="EmptyCellLayoutStyle"/>
            <w:spacing w:after="0" w:line="240" w:lineRule="auto"/>
          </w:pPr>
        </w:p>
      </w:tc>
      <w:tc>
        <w:tcPr>
          <w:tcW w:w="5470" w:type="dxa"/>
        </w:tcPr>
        <w:p w14:paraId="1F6BE4F5" w14:textId="77777777" w:rsidR="00CB290A" w:rsidRDefault="00CB290A">
          <w:pPr>
            <w:pStyle w:val="EmptyCellLayoutStyle"/>
            <w:spacing w:after="0" w:line="240" w:lineRule="auto"/>
          </w:pPr>
        </w:p>
      </w:tc>
      <w:tc>
        <w:tcPr>
          <w:tcW w:w="2156" w:type="dxa"/>
        </w:tcPr>
        <w:p w14:paraId="093B4F91" w14:textId="77777777" w:rsidR="00CB290A" w:rsidRDefault="00CB290A">
          <w:pPr>
            <w:pStyle w:val="EmptyCellLayoutStyle"/>
            <w:spacing w:after="0" w:line="240" w:lineRule="auto"/>
          </w:pPr>
        </w:p>
      </w:tc>
      <w:tc>
        <w:tcPr>
          <w:tcW w:w="63" w:type="dxa"/>
        </w:tcPr>
        <w:p w14:paraId="436828DF" w14:textId="77777777" w:rsidR="00CB290A" w:rsidRDefault="00CB290A">
          <w:pPr>
            <w:pStyle w:val="EmptyCellLayoutStyle"/>
            <w:spacing w:after="0" w:line="240" w:lineRule="auto"/>
          </w:pPr>
        </w:p>
      </w:tc>
      <w:tc>
        <w:tcPr>
          <w:tcW w:w="104" w:type="dxa"/>
        </w:tcPr>
        <w:p w14:paraId="0DF4B986" w14:textId="77777777" w:rsidR="00CB290A" w:rsidRDefault="00CB290A">
          <w:pPr>
            <w:pStyle w:val="EmptyCellLayoutStyle"/>
            <w:spacing w:after="0" w:line="240" w:lineRule="auto"/>
          </w:pPr>
        </w:p>
      </w:tc>
    </w:tr>
    <w:tr w:rsidR="00CB290A" w14:paraId="3D25F80F" w14:textId="77777777">
      <w:tc>
        <w:tcPr>
          <w:tcW w:w="38" w:type="dxa"/>
        </w:tcPr>
        <w:p w14:paraId="7BF59E3E" w14:textId="77777777" w:rsidR="00CB290A" w:rsidRDefault="00CB290A">
          <w:pPr>
            <w:pStyle w:val="EmptyCellLayoutStyle"/>
            <w:spacing w:after="0" w:line="240" w:lineRule="auto"/>
          </w:pPr>
        </w:p>
      </w:tc>
      <w:tc>
        <w:tcPr>
          <w:tcW w:w="29" w:type="dxa"/>
          <w:tcBorders>
            <w:top w:val="single" w:sz="11" w:space="0" w:color="000000"/>
          </w:tcBorders>
        </w:tcPr>
        <w:p w14:paraId="18C4B78C" w14:textId="77777777" w:rsidR="00CB290A" w:rsidRDefault="00CB290A">
          <w:pPr>
            <w:pStyle w:val="EmptyCellLayoutStyle"/>
            <w:spacing w:after="0" w:line="240" w:lineRule="auto"/>
          </w:pPr>
        </w:p>
      </w:tc>
      <w:tc>
        <w:tcPr>
          <w:tcW w:w="7838" w:type="dxa"/>
          <w:tcBorders>
            <w:top w:val="single" w:sz="11" w:space="0" w:color="000000"/>
          </w:tcBorders>
        </w:tcPr>
        <w:p w14:paraId="4DC24103" w14:textId="77777777" w:rsidR="00CB290A" w:rsidRDefault="00CB290A">
          <w:pPr>
            <w:pStyle w:val="EmptyCellLayoutStyle"/>
            <w:spacing w:after="0" w:line="240" w:lineRule="auto"/>
          </w:pPr>
        </w:p>
      </w:tc>
      <w:tc>
        <w:tcPr>
          <w:tcW w:w="5470" w:type="dxa"/>
          <w:tcBorders>
            <w:top w:val="single" w:sz="11" w:space="0" w:color="000000"/>
          </w:tcBorders>
        </w:tcPr>
        <w:p w14:paraId="3044F10C" w14:textId="77777777" w:rsidR="00CB290A" w:rsidRDefault="00CB290A">
          <w:pPr>
            <w:pStyle w:val="EmptyCellLayoutStyle"/>
            <w:spacing w:after="0" w:line="240" w:lineRule="auto"/>
          </w:pPr>
        </w:p>
      </w:tc>
      <w:tc>
        <w:tcPr>
          <w:tcW w:w="2156" w:type="dxa"/>
          <w:tcBorders>
            <w:top w:val="single" w:sz="11" w:space="0" w:color="000000"/>
          </w:tcBorders>
        </w:tcPr>
        <w:p w14:paraId="5FE034D8" w14:textId="77777777" w:rsidR="00CB290A" w:rsidRDefault="00CB290A">
          <w:pPr>
            <w:pStyle w:val="EmptyCellLayoutStyle"/>
            <w:spacing w:after="0" w:line="240" w:lineRule="auto"/>
          </w:pPr>
        </w:p>
      </w:tc>
      <w:tc>
        <w:tcPr>
          <w:tcW w:w="63" w:type="dxa"/>
          <w:tcBorders>
            <w:top w:val="single" w:sz="11" w:space="0" w:color="000000"/>
          </w:tcBorders>
        </w:tcPr>
        <w:p w14:paraId="37583A5B" w14:textId="77777777" w:rsidR="00CB290A" w:rsidRDefault="00CB290A">
          <w:pPr>
            <w:pStyle w:val="EmptyCellLayoutStyle"/>
            <w:spacing w:after="0" w:line="240" w:lineRule="auto"/>
          </w:pPr>
        </w:p>
      </w:tc>
      <w:tc>
        <w:tcPr>
          <w:tcW w:w="104" w:type="dxa"/>
        </w:tcPr>
        <w:p w14:paraId="4EC38083" w14:textId="77777777" w:rsidR="00CB290A" w:rsidRDefault="00CB290A">
          <w:pPr>
            <w:pStyle w:val="EmptyCellLayoutStyle"/>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abstractNum w:abstractNumId="1" w15:restartNumberingAfterBreak="0">
    <w:nsid w:val="00000002"/>
    <w:multiLevelType w:val="multilevel"/>
    <w:tmpl w:val="00000002"/>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2" w15:restartNumberingAfterBreak="0">
    <w:nsid w:val="00000003"/>
    <w:multiLevelType w:val="multilevel"/>
    <w:tmpl w:val="00000003"/>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3" w15:restartNumberingAfterBreak="0">
    <w:nsid w:val="00000004"/>
    <w:multiLevelType w:val="multilevel"/>
    <w:tmpl w:val="00000004"/>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4" w15:restartNumberingAfterBreak="0">
    <w:nsid w:val="00000005"/>
    <w:multiLevelType w:val="multilevel"/>
    <w:tmpl w:val="00000005"/>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5" w15:restartNumberingAfterBreak="0">
    <w:nsid w:val="00000006"/>
    <w:multiLevelType w:val="multilevel"/>
    <w:tmpl w:val="00000006"/>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6" w15:restartNumberingAfterBreak="0">
    <w:nsid w:val="00000007"/>
    <w:multiLevelType w:val="multilevel"/>
    <w:tmpl w:val="00000007"/>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7" w15:restartNumberingAfterBreak="0">
    <w:nsid w:val="00000008"/>
    <w:multiLevelType w:val="multilevel"/>
    <w:tmpl w:val="00000008"/>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8" w15:restartNumberingAfterBreak="0">
    <w:nsid w:val="00000009"/>
    <w:multiLevelType w:val="multilevel"/>
    <w:tmpl w:val="00000009"/>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num w:numId="1" w16cid:durableId="671639011">
    <w:abstractNumId w:val="0"/>
  </w:num>
  <w:num w:numId="2" w16cid:durableId="300505982">
    <w:abstractNumId w:val="1"/>
  </w:num>
  <w:num w:numId="3" w16cid:durableId="1264260687">
    <w:abstractNumId w:val="2"/>
  </w:num>
  <w:num w:numId="4" w16cid:durableId="1742602447">
    <w:abstractNumId w:val="3"/>
  </w:num>
  <w:num w:numId="5" w16cid:durableId="254361465">
    <w:abstractNumId w:val="4"/>
  </w:num>
  <w:num w:numId="6" w16cid:durableId="858278005">
    <w:abstractNumId w:val="5"/>
  </w:num>
  <w:num w:numId="7" w16cid:durableId="564412077">
    <w:abstractNumId w:val="6"/>
  </w:num>
  <w:num w:numId="8" w16cid:durableId="1368487902">
    <w:abstractNumId w:val="7"/>
  </w:num>
  <w:num w:numId="9" w16cid:durableId="13115174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90A"/>
    <w:rsid w:val="002570BD"/>
    <w:rsid w:val="005708BC"/>
    <w:rsid w:val="00826B19"/>
    <w:rsid w:val="00CB2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FE17"/>
  <w15:docId w15:val="{83B1272B-0E25-44C9-9B36-9F131A13D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tyCellLayoutStyle">
    <w:name w:val="EmptyCellLayoutStyle"/>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955</Words>
  <Characters>5438</Characters>
  <Application>Microsoft Office Word</Application>
  <DocSecurity>0</DocSecurity>
  <Lines>5438</Lines>
  <Paragraphs>639</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SF_LeaseComparablesReport</dc:title>
  <dc:creator>Matt Eastin/USA</dc:creator>
  <dc:description/>
  <cp:lastModifiedBy>Matt Eastin/USA</cp:lastModifiedBy>
  <cp:revision>2</cp:revision>
  <dcterms:created xsi:type="dcterms:W3CDTF">2026-06-04T18:13:00Z</dcterms:created>
  <dcterms:modified xsi:type="dcterms:W3CDTF">2026-06-04T18:13:00Z</dcterms:modified>
</cp:coreProperties>
</file>